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5DD91">
      <w:pPr>
        <w:spacing w:before="100" w:beforeAutospacing="1" w:after="100" w:afterAutospacing="1" w:line="360" w:lineRule="auto"/>
        <w:jc w:val="both"/>
        <w:rPr>
          <w:rFonts w:hint="eastAsia" w:ascii="宋体" w:hAnsi="宋体"/>
          <w:b/>
          <w:bCs/>
          <w:color w:val="000000"/>
          <w:sz w:val="36"/>
          <w:szCs w:val="36"/>
          <w:lang w:val="en-US" w:eastAsia="zh-CN"/>
        </w:rPr>
      </w:pPr>
      <w:r>
        <w:rPr>
          <w:rFonts w:hint="eastAsia" w:ascii="宋体" w:hAnsi="宋体"/>
          <w:b/>
          <w:bCs/>
          <w:color w:val="000000"/>
          <w:sz w:val="36"/>
          <w:szCs w:val="36"/>
          <w:lang w:val="en-US" w:eastAsia="zh-CN"/>
        </w:rPr>
        <w:t>附件二：</w:t>
      </w:r>
    </w:p>
    <w:p w14:paraId="56CD5720">
      <w:pPr>
        <w:spacing w:line="360" w:lineRule="auto"/>
        <w:jc w:val="both"/>
        <w:rPr>
          <w:rFonts w:hint="eastAsia" w:ascii="宋体" w:hAnsi="宋体"/>
          <w:b/>
          <w:bCs/>
          <w:color w:val="000000"/>
          <w:sz w:val="44"/>
          <w:szCs w:val="44"/>
        </w:rPr>
      </w:pPr>
    </w:p>
    <w:p w14:paraId="42AD90E1">
      <w:pPr>
        <w:adjustRightInd w:val="0"/>
        <w:snapToGrid w:val="0"/>
        <w:spacing w:line="360" w:lineRule="auto"/>
        <w:jc w:val="center"/>
        <w:rPr>
          <w:rFonts w:hint="eastAsia" w:ascii="宋体" w:hAnsi="宋体"/>
          <w:b/>
          <w:bCs/>
          <w:sz w:val="48"/>
          <w:szCs w:val="48"/>
        </w:rPr>
      </w:pPr>
      <w:r>
        <w:rPr>
          <w:rFonts w:hint="eastAsia" w:ascii="宋体" w:hAnsi="宋体"/>
          <w:b/>
          <w:bCs/>
          <w:color w:val="000000"/>
          <w:sz w:val="44"/>
          <w:szCs w:val="44"/>
        </w:rPr>
        <w:t xml:space="preserve"> </w:t>
      </w:r>
      <w:r>
        <w:rPr>
          <w:rFonts w:hint="eastAsia" w:ascii="宋体" w:hAnsi="宋体" w:eastAsia="宋体" w:cs="Times New Roman"/>
          <w:b/>
          <w:sz w:val="48"/>
          <w:szCs w:val="48"/>
          <w:lang w:val="en-US" w:eastAsia="zh-CN"/>
        </w:rPr>
        <w:t>境外1021F</w:t>
      </w:r>
      <w:r>
        <w:rPr>
          <w:rFonts w:hint="eastAsia" w:ascii="宋体" w:hAnsi="宋体" w:eastAsia="宋体" w:cs="Times New Roman"/>
          <w:b/>
          <w:sz w:val="48"/>
          <w:szCs w:val="48"/>
        </w:rPr>
        <w:t>垃圾焚烧</w:t>
      </w:r>
      <w:r>
        <w:rPr>
          <w:rFonts w:hint="eastAsia" w:ascii="宋体" w:hAnsi="宋体"/>
          <w:b/>
          <w:bCs/>
          <w:sz w:val="48"/>
          <w:szCs w:val="48"/>
        </w:rPr>
        <w:t>发电项目</w:t>
      </w:r>
    </w:p>
    <w:p w14:paraId="48E0C3AF">
      <w:pPr>
        <w:spacing w:line="360" w:lineRule="auto"/>
        <w:jc w:val="center"/>
        <w:rPr>
          <w:rFonts w:hint="eastAsia" w:ascii="宋体" w:hAnsi="宋体" w:eastAsia="宋体"/>
          <w:b/>
          <w:sz w:val="44"/>
          <w:szCs w:val="44"/>
          <w:lang w:val="en-US" w:eastAsia="zh-CN"/>
        </w:rPr>
      </w:pPr>
      <w:r>
        <w:rPr>
          <w:rFonts w:hint="eastAsia" w:ascii="宋体" w:hAnsi="宋体"/>
          <w:b/>
          <w:sz w:val="44"/>
          <w:szCs w:val="44"/>
        </w:rPr>
        <w:t>10</w:t>
      </w:r>
      <w:r>
        <w:rPr>
          <w:rFonts w:hint="eastAsia" w:ascii="宋体" w:hAnsi="宋体"/>
          <w:b/>
          <w:sz w:val="44"/>
          <w:szCs w:val="44"/>
          <w:lang w:val="en-US" w:eastAsia="zh-CN"/>
        </w:rPr>
        <w:t>.5</w:t>
      </w:r>
      <w:r>
        <w:rPr>
          <w:rFonts w:hint="eastAsia" w:ascii="宋体" w:hAnsi="宋体"/>
          <w:b/>
          <w:sz w:val="44"/>
          <w:szCs w:val="44"/>
        </w:rPr>
        <w:t>kV高压开关柜</w:t>
      </w:r>
      <w:r>
        <w:rPr>
          <w:rFonts w:hint="eastAsia" w:ascii="宋体" w:hAnsi="宋体"/>
          <w:b/>
          <w:sz w:val="44"/>
          <w:szCs w:val="44"/>
          <w:lang w:val="en-US" w:eastAsia="zh-CN"/>
        </w:rPr>
        <w:t>设备</w:t>
      </w:r>
    </w:p>
    <w:p w14:paraId="71789EEE">
      <w:pPr>
        <w:spacing w:line="360" w:lineRule="auto"/>
        <w:jc w:val="center"/>
        <w:rPr>
          <w:rFonts w:hint="eastAsia" w:ascii="宋体" w:hAnsi="宋体"/>
          <w:b/>
          <w:bCs/>
          <w:sz w:val="48"/>
          <w:szCs w:val="48"/>
        </w:rPr>
      </w:pPr>
    </w:p>
    <w:p w14:paraId="6566FFD8">
      <w:pPr>
        <w:spacing w:line="360" w:lineRule="auto"/>
        <w:jc w:val="center"/>
        <w:rPr>
          <w:rFonts w:hint="eastAsia" w:ascii="宋体" w:hAnsi="宋体"/>
          <w:b/>
          <w:bCs/>
          <w:sz w:val="48"/>
          <w:szCs w:val="48"/>
        </w:rPr>
      </w:pPr>
    </w:p>
    <w:p w14:paraId="1D35F515">
      <w:pPr>
        <w:spacing w:line="360" w:lineRule="auto"/>
        <w:jc w:val="center"/>
        <w:rPr>
          <w:rFonts w:hint="eastAsia" w:ascii="宋体" w:hAnsi="宋体"/>
          <w:b/>
          <w:bCs/>
          <w:sz w:val="52"/>
          <w:szCs w:val="52"/>
        </w:rPr>
      </w:pPr>
    </w:p>
    <w:p w14:paraId="5BEB2E7B">
      <w:pPr>
        <w:spacing w:line="360" w:lineRule="auto"/>
        <w:jc w:val="center"/>
        <w:rPr>
          <w:rFonts w:hint="eastAsia" w:ascii="宋体" w:hAnsi="宋体"/>
          <w:b/>
          <w:bCs/>
          <w:sz w:val="52"/>
          <w:szCs w:val="52"/>
        </w:rPr>
      </w:pPr>
    </w:p>
    <w:p w14:paraId="63F65360">
      <w:pPr>
        <w:spacing w:line="360" w:lineRule="auto"/>
        <w:jc w:val="center"/>
        <w:rPr>
          <w:rFonts w:hint="eastAsia" w:ascii="宋体" w:hAnsi="宋体"/>
          <w:b/>
          <w:bCs/>
          <w:sz w:val="52"/>
          <w:szCs w:val="52"/>
        </w:rPr>
      </w:pPr>
      <w:r>
        <w:rPr>
          <w:rFonts w:hint="eastAsia" w:ascii="宋体" w:hAnsi="宋体"/>
          <w:b/>
          <w:bCs/>
          <w:sz w:val="52"/>
          <w:szCs w:val="52"/>
        </w:rPr>
        <w:t>招标内容和技术规范</w:t>
      </w:r>
    </w:p>
    <w:p w14:paraId="5196212E">
      <w:pPr>
        <w:spacing w:before="100" w:beforeAutospacing="1" w:after="100" w:afterAutospacing="1" w:line="360" w:lineRule="auto"/>
        <w:rPr>
          <w:rFonts w:hint="eastAsia"/>
          <w:sz w:val="48"/>
          <w:szCs w:val="48"/>
        </w:rPr>
      </w:pPr>
    </w:p>
    <w:p w14:paraId="055A782F">
      <w:pPr>
        <w:spacing w:before="100" w:beforeAutospacing="1" w:after="100" w:afterAutospacing="1" w:line="360" w:lineRule="auto"/>
        <w:rPr>
          <w:rFonts w:hint="eastAsia"/>
          <w:sz w:val="48"/>
          <w:szCs w:val="48"/>
        </w:rPr>
      </w:pPr>
    </w:p>
    <w:p w14:paraId="01804DAD">
      <w:pPr>
        <w:spacing w:before="100" w:beforeAutospacing="1" w:after="100" w:afterAutospacing="1" w:line="360" w:lineRule="auto"/>
        <w:rPr>
          <w:rFonts w:hint="eastAsia"/>
          <w:sz w:val="48"/>
          <w:szCs w:val="48"/>
        </w:rPr>
      </w:pPr>
    </w:p>
    <w:p w14:paraId="5FF02DEC">
      <w:pPr>
        <w:spacing w:before="100" w:beforeAutospacing="1" w:after="100" w:afterAutospacing="1" w:line="360" w:lineRule="auto"/>
        <w:rPr>
          <w:rFonts w:hint="eastAsia"/>
          <w:sz w:val="48"/>
          <w:szCs w:val="48"/>
        </w:rPr>
      </w:pPr>
    </w:p>
    <w:p w14:paraId="08C81184">
      <w:pPr>
        <w:spacing w:line="360" w:lineRule="auto"/>
        <w:jc w:val="center"/>
        <w:rPr>
          <w:rFonts w:hint="eastAsia"/>
          <w:b/>
          <w:bCs/>
          <w:sz w:val="32"/>
        </w:rPr>
      </w:pPr>
      <w:r>
        <w:rPr>
          <w:rFonts w:hint="eastAsia"/>
          <w:b/>
          <w:bCs/>
          <w:sz w:val="36"/>
          <w:szCs w:val="36"/>
        </w:rPr>
        <w:t>光大环保（</w:t>
      </w:r>
      <w:r>
        <w:rPr>
          <w:rFonts w:hint="eastAsia"/>
          <w:b/>
          <w:bCs/>
          <w:sz w:val="36"/>
          <w:szCs w:val="36"/>
          <w:lang w:val="en-US" w:eastAsia="zh-CN"/>
        </w:rPr>
        <w:t>中国</w:t>
      </w:r>
      <w:r>
        <w:rPr>
          <w:rFonts w:hint="eastAsia"/>
          <w:b/>
          <w:bCs/>
          <w:sz w:val="36"/>
          <w:szCs w:val="36"/>
        </w:rPr>
        <w:t>）有限公司</w:t>
      </w:r>
    </w:p>
    <w:p w14:paraId="6D8D976B">
      <w:pPr>
        <w:spacing w:before="100" w:beforeAutospacing="1" w:after="100" w:afterAutospacing="1" w:line="360" w:lineRule="auto"/>
        <w:jc w:val="center"/>
        <w:rPr>
          <w:rFonts w:ascii="宋体" w:hAnsi="宋体"/>
          <w:b/>
          <w:bCs/>
          <w:sz w:val="36"/>
          <w:szCs w:val="36"/>
        </w:rPr>
        <w:sectPr>
          <w:headerReference r:id="rId4" w:type="first"/>
          <w:headerReference r:id="rId3" w:type="default"/>
          <w:footerReference r:id="rId5" w:type="default"/>
          <w:pgSz w:w="11906" w:h="16838"/>
          <w:pgMar w:top="1440" w:right="1800" w:bottom="1440" w:left="1800" w:header="851" w:footer="992" w:gutter="0"/>
          <w:pgBorders w:offsetFrom="page">
            <w:top w:val="single" w:color="auto" w:sz="4" w:space="24"/>
            <w:bottom w:val="single" w:color="auto" w:sz="4" w:space="24"/>
          </w:pgBorders>
          <w:cols w:space="720" w:num="1"/>
          <w:titlePg/>
          <w:docGrid w:type="lines" w:linePitch="312" w:charSpace="0"/>
        </w:sectPr>
      </w:pPr>
      <w:r>
        <w:rPr>
          <w:rFonts w:hint="eastAsia" w:ascii="宋体" w:hAnsi="宋体"/>
          <w:b/>
          <w:bCs/>
          <w:sz w:val="36"/>
          <w:szCs w:val="36"/>
          <w:lang w:val="en-US" w:eastAsia="zh-CN"/>
        </w:rPr>
        <w:t>2026</w:t>
      </w:r>
      <w:r>
        <w:rPr>
          <w:rFonts w:hint="eastAsia" w:ascii="宋体" w:hAnsi="宋体"/>
          <w:b/>
          <w:bCs/>
          <w:sz w:val="36"/>
          <w:szCs w:val="36"/>
        </w:rPr>
        <w:t>年</w:t>
      </w:r>
      <w:r>
        <w:rPr>
          <w:rFonts w:hint="eastAsia" w:ascii="宋体" w:hAnsi="宋体"/>
          <w:b/>
          <w:bCs/>
          <w:sz w:val="36"/>
          <w:szCs w:val="36"/>
          <w:lang w:val="en-US" w:eastAsia="zh-CN"/>
        </w:rPr>
        <w:t>06</w:t>
      </w:r>
      <w:r>
        <w:rPr>
          <w:rFonts w:hint="eastAsia" w:ascii="宋体" w:hAnsi="宋体"/>
          <w:b/>
          <w:bCs/>
          <w:sz w:val="36"/>
          <w:szCs w:val="36"/>
        </w:rPr>
        <w:t>月</w:t>
      </w:r>
    </w:p>
    <w:p w14:paraId="24BB5506">
      <w:pPr>
        <w:pStyle w:val="51"/>
        <w:rPr>
          <w:rFonts w:hint="eastAsia"/>
        </w:rPr>
      </w:pPr>
      <w:r>
        <w:rPr>
          <w:rFonts w:hint="eastAsia"/>
        </w:rPr>
        <w:t>1 总则</w:t>
      </w:r>
    </w:p>
    <w:p w14:paraId="4B72C003">
      <w:pPr>
        <w:pStyle w:val="17"/>
        <w:numPr>
          <w:ilvl w:val="0"/>
          <w:numId w:val="2"/>
        </w:numPr>
        <w:spacing w:line="360" w:lineRule="auto"/>
        <w:ind w:left="0" w:firstLine="0"/>
        <w:rPr>
          <w:rFonts w:hint="eastAsia" w:hAnsi="宋体"/>
        </w:rPr>
      </w:pPr>
      <w:r>
        <w:rPr>
          <w:rFonts w:hint="eastAsia" w:hAnsi="宋体"/>
        </w:rPr>
        <w:t>本招标范围和技术规范书适用于【</w:t>
      </w:r>
      <w:r>
        <w:rPr>
          <w:rFonts w:hint="eastAsia" w:hAnsi="宋体"/>
          <w:lang w:val="en-US" w:eastAsia="zh-CN"/>
        </w:rPr>
        <w:t>境外</w:t>
      </w:r>
      <w:r>
        <w:rPr>
          <w:rFonts w:hint="eastAsia" w:hAnsi="宋体"/>
          <w:lang w:val="en-US" w:eastAsia="zh-CN"/>
        </w:rPr>
        <w:t>1021F</w:t>
      </w:r>
      <w:r>
        <w:rPr>
          <w:rFonts w:hint="eastAsia" w:hAnsi="宋体"/>
        </w:rPr>
        <w:t>】</w:t>
      </w:r>
      <w:r>
        <w:rPr>
          <w:rFonts w:hint="eastAsia" w:ascii="宋体" w:hAnsi="宋体"/>
          <w:lang w:val="en-GB"/>
        </w:rPr>
        <w:t>垃圾焚烧发电</w:t>
      </w:r>
      <w:r>
        <w:rPr>
          <w:rFonts w:hint="eastAsia" w:hAnsi="宋体"/>
        </w:rPr>
        <w:t>项目（以下称“项目”）</w:t>
      </w:r>
      <w:r>
        <w:rPr>
          <w:rFonts w:hint="eastAsia" w:ascii="宋体" w:hAnsi="宋体"/>
        </w:rPr>
        <w:t>10</w:t>
      </w:r>
      <w:r>
        <w:rPr>
          <w:rFonts w:hint="eastAsia" w:ascii="宋体" w:hAnsi="宋体"/>
          <w:lang w:val="en-US" w:eastAsia="zh-CN"/>
        </w:rPr>
        <w:t>.5</w:t>
      </w:r>
      <w:r>
        <w:rPr>
          <w:rFonts w:hint="eastAsia" w:ascii="宋体" w:hAnsi="宋体"/>
        </w:rPr>
        <w:t>kV户内金属铠</w:t>
      </w:r>
      <w:r>
        <w:rPr>
          <w:rFonts w:hint="eastAsia" w:ascii="宋体" w:hAnsi="宋体"/>
          <w:bCs/>
        </w:rPr>
        <w:t>装</w:t>
      </w:r>
      <w:r>
        <w:rPr>
          <w:rFonts w:hint="eastAsia" w:ascii="宋体" w:hAnsi="宋体"/>
        </w:rPr>
        <w:t>封闭</w:t>
      </w:r>
      <w:r>
        <w:rPr>
          <w:rFonts w:hint="eastAsia" w:ascii="宋体" w:hAnsi="宋体"/>
          <w:bCs/>
        </w:rPr>
        <w:t>移开中置式开关柜</w:t>
      </w:r>
      <w:r>
        <w:rPr>
          <w:rFonts w:hint="eastAsia" w:ascii="宋体" w:hAnsi="宋体" w:cs="Arial"/>
          <w:bCs/>
        </w:rPr>
        <w:t>及其附属设备</w:t>
      </w:r>
      <w:r>
        <w:rPr>
          <w:rFonts w:hint="eastAsia" w:hAnsi="宋体"/>
        </w:rPr>
        <w:t>，招标书中提出了对开关柜本体及附属设备的功能设计、结构、性能、指导安装、试验、调试、验收和试运行等方面的技术要求，</w:t>
      </w:r>
      <w:r>
        <w:rPr>
          <w:rFonts w:hint="eastAsia"/>
        </w:rPr>
        <w:t>以及供货和现场技术服务的要求</w:t>
      </w:r>
      <w:r>
        <w:rPr>
          <w:rFonts w:hint="eastAsia" w:hAnsi="宋体"/>
        </w:rPr>
        <w:t>。</w:t>
      </w:r>
    </w:p>
    <w:p w14:paraId="062BB134">
      <w:pPr>
        <w:pStyle w:val="17"/>
        <w:numPr>
          <w:ilvl w:val="0"/>
          <w:numId w:val="2"/>
        </w:numPr>
        <w:spacing w:line="360" w:lineRule="auto"/>
        <w:ind w:left="0" w:firstLine="0"/>
        <w:rPr>
          <w:rFonts w:hint="eastAsia" w:hAnsi="宋体"/>
        </w:rPr>
      </w:pPr>
      <w:r>
        <w:rPr>
          <w:rFonts w:hint="eastAsia" w:hAnsi="宋体"/>
        </w:rPr>
        <w:t>本设备技术规范书提出的是最低限度的技术条件，并未对一切技术细节作出规定，也未充分引述有关标准和规范的条文，投标方应提供符合本规范书和国标GB、IEC和ANSI最新版本工业标准的优质产品及其相应服务。对国家有关安全、环保等强制性标准，必须满足其要求。</w:t>
      </w:r>
    </w:p>
    <w:p w14:paraId="6C634B75">
      <w:pPr>
        <w:pStyle w:val="17"/>
        <w:numPr>
          <w:ilvl w:val="0"/>
          <w:numId w:val="2"/>
        </w:numPr>
        <w:spacing w:line="360" w:lineRule="auto"/>
        <w:ind w:left="0" w:firstLine="0"/>
        <w:rPr>
          <w:rFonts w:hint="eastAsia" w:hAnsi="宋体"/>
        </w:rPr>
      </w:pPr>
      <w:r>
        <w:rPr>
          <w:rFonts w:hint="eastAsia" w:hAnsi="宋体"/>
        </w:rPr>
        <w:t>本技术规范所使用的标准如遇与设备生产厂家所执行的标准不一致时，按较高标准执行。</w:t>
      </w:r>
    </w:p>
    <w:p w14:paraId="7723F359">
      <w:pPr>
        <w:pStyle w:val="17"/>
        <w:numPr>
          <w:ilvl w:val="0"/>
          <w:numId w:val="2"/>
        </w:numPr>
        <w:spacing w:line="360" w:lineRule="auto"/>
        <w:ind w:left="0" w:firstLine="0"/>
        <w:rPr>
          <w:rFonts w:hint="eastAsia" w:hAnsi="宋体"/>
        </w:rPr>
      </w:pPr>
      <w:r>
        <w:rPr>
          <w:rFonts w:hint="eastAsia" w:hAnsi="宋体"/>
        </w:rPr>
        <w:t>如投标方没有以书面形式对本规范书的条文提出异议，那么招标方认为投标方提供的产品完全满足本规范书的要求。如果有异议，应以书面形式明确提出。在征得招标方同意后，可对有关文件进行修改。如招标方不同意修改，仍以招标方意见为准。在签定合同之后，招标方保留对本规范书提出补充要求和修改的权利，投标方应承诺予以配合。如提出修改，具体项目和条件由双方商定。</w:t>
      </w:r>
    </w:p>
    <w:p w14:paraId="7B6C5DE0">
      <w:pPr>
        <w:pStyle w:val="17"/>
        <w:numPr>
          <w:ilvl w:val="0"/>
          <w:numId w:val="2"/>
        </w:numPr>
        <w:spacing w:line="360" w:lineRule="auto"/>
        <w:ind w:left="0" w:firstLine="0"/>
        <w:rPr>
          <w:rFonts w:hint="eastAsia" w:hAnsi="宋体"/>
        </w:rPr>
      </w:pPr>
      <w:r>
        <w:rPr>
          <w:rFonts w:hint="eastAsia" w:hAnsi="宋体"/>
        </w:rPr>
        <w:t>投标方对开关柜的成套系统设备（含辅助系统与设备）负有全责，包括分包（或采购）的产品。分包（或采购）的产品制造商事先征得招标方的认可。</w:t>
      </w:r>
      <w:r>
        <w:rPr>
          <w:rFonts w:hint="eastAsia" w:ascii="宋体" w:hAnsi="宋体"/>
        </w:rPr>
        <w:t>如果设备不能实现性能要求，投标方必须增加硬件或服务来完成，费用由投标方承担。投标方应对所供设备运行性能和质量进行担保，质保期内，投标方应免费负责维修或更换。</w:t>
      </w:r>
    </w:p>
    <w:p w14:paraId="047AB533">
      <w:pPr>
        <w:pStyle w:val="17"/>
        <w:numPr>
          <w:ilvl w:val="0"/>
          <w:numId w:val="2"/>
        </w:numPr>
        <w:spacing w:line="360" w:lineRule="auto"/>
        <w:ind w:left="0" w:firstLine="0"/>
        <w:rPr>
          <w:rFonts w:hint="eastAsia"/>
        </w:rPr>
      </w:pPr>
      <w:r>
        <w:rPr>
          <w:rFonts w:hint="eastAsia" w:hAnsi="宋体"/>
        </w:rPr>
        <w:t>本技术规范书经</w:t>
      </w:r>
      <w:r>
        <w:t>技术澄清</w:t>
      </w:r>
      <w:r>
        <w:rPr>
          <w:rFonts w:hint="eastAsia"/>
        </w:rPr>
        <w:t>及</w:t>
      </w:r>
      <w:r>
        <w:rPr>
          <w:rFonts w:hint="eastAsia" w:hAnsi="宋体"/>
        </w:rPr>
        <w:t>双方确认后，作为合同的技术附件与合同正文具有同等法律效力</w:t>
      </w:r>
      <w:r>
        <w:t>。</w:t>
      </w:r>
    </w:p>
    <w:p w14:paraId="771CFA6E">
      <w:pPr>
        <w:pStyle w:val="17"/>
        <w:numPr>
          <w:ilvl w:val="0"/>
          <w:numId w:val="2"/>
        </w:numPr>
        <w:spacing w:line="360" w:lineRule="auto"/>
        <w:ind w:left="0" w:firstLine="0"/>
      </w:pPr>
      <w:r>
        <w:rPr>
          <w:rFonts w:hint="eastAsia"/>
        </w:rPr>
        <w:t>投标</w:t>
      </w:r>
      <w:r>
        <w:t>方应提供的资格文件</w:t>
      </w:r>
      <w:r>
        <w:rPr>
          <w:rFonts w:hint="eastAsia"/>
        </w:rPr>
        <w:t>：</w:t>
      </w:r>
    </w:p>
    <w:p w14:paraId="70B97F3B">
      <w:pPr>
        <w:pStyle w:val="17"/>
        <w:spacing w:line="360" w:lineRule="auto"/>
      </w:pPr>
      <w:r>
        <w:rPr>
          <w:rFonts w:hint="eastAsia"/>
        </w:rPr>
        <w:t>投标</w:t>
      </w:r>
      <w:r>
        <w:t>方在投标文件中应提供下列有关资格文件，否则视为非响应性投标。</w:t>
      </w:r>
    </w:p>
    <w:p w14:paraId="43AC550E">
      <w:pPr>
        <w:pStyle w:val="17"/>
        <w:spacing w:line="360" w:lineRule="auto"/>
        <w:rPr>
          <w:rFonts w:hint="eastAsia"/>
        </w:rPr>
      </w:pPr>
      <w:r>
        <w:rPr>
          <w:rFonts w:hint="eastAsia" w:ascii="宋体" w:hAnsi="宋体"/>
        </w:rPr>
        <w:t>1.7.1</w:t>
      </w:r>
      <w:r>
        <w:rPr>
          <w:rFonts w:hint="eastAsia"/>
        </w:rPr>
        <w:t xml:space="preserve"> 已设计、制造和提供过同类设备，且使用条件应与本工程相类似，或较规定的条件更严格，</w:t>
      </w:r>
      <w:r>
        <w:rPr>
          <w:rFonts w:hint="eastAsia" w:ascii="宋体" w:hAnsi="宋体"/>
          <w:highlight w:val="none"/>
        </w:rPr>
        <w:t>5</w:t>
      </w:r>
      <w:r>
        <w:rPr>
          <w:rFonts w:hint="eastAsia" w:ascii="宋体" w:hAnsi="宋体"/>
          <w:highlight w:val="none"/>
          <w:lang w:val="en-US" w:eastAsia="zh-CN"/>
        </w:rPr>
        <w:t>年内具有至少2个同类型设备已结算完成的合同业绩</w:t>
      </w:r>
      <w:r>
        <w:rPr>
          <w:rFonts w:hint="eastAsia"/>
          <w:highlight w:val="none"/>
        </w:rPr>
        <w:t>，已证</w:t>
      </w:r>
      <w:r>
        <w:rPr>
          <w:rFonts w:hint="eastAsia"/>
        </w:rPr>
        <w:t>明安全可靠。在同类设备安装、调试、运行中未发现重大的设备质量问题或已有有效的改进措施。</w:t>
      </w:r>
    </w:p>
    <w:p w14:paraId="6E035503">
      <w:pPr>
        <w:pStyle w:val="17"/>
        <w:spacing w:line="360" w:lineRule="auto"/>
      </w:pPr>
      <w:r>
        <w:rPr>
          <w:rFonts w:hint="eastAsia" w:ascii="宋体" w:hAnsi="宋体"/>
        </w:rPr>
        <w:t xml:space="preserve">1.7.2 </w:t>
      </w:r>
      <w:r>
        <w:rPr>
          <w:rFonts w:hint="eastAsia"/>
        </w:rPr>
        <w:t>投标</w:t>
      </w:r>
      <w:r>
        <w:t>方拥有的有权威机关颁发的ISO-900</w:t>
      </w:r>
      <w:r>
        <w:rPr>
          <w:rFonts w:hint="eastAsia"/>
        </w:rPr>
        <w:t>1</w:t>
      </w:r>
      <w:r>
        <w:t>系列的认证书或等同的质量保证体系认证证书。</w:t>
      </w:r>
    </w:p>
    <w:p w14:paraId="74B6CEF7">
      <w:pPr>
        <w:pStyle w:val="17"/>
        <w:spacing w:line="360" w:lineRule="auto"/>
        <w:rPr>
          <w:rFonts w:ascii="宋体" w:hAnsi="宋体"/>
        </w:rPr>
      </w:pPr>
      <w:r>
        <w:rPr>
          <w:rFonts w:hint="eastAsia" w:ascii="宋体" w:hAnsi="宋体"/>
        </w:rPr>
        <w:t>1.7.3 投标</w:t>
      </w:r>
      <w:r>
        <w:rPr>
          <w:rFonts w:ascii="宋体" w:hAnsi="宋体"/>
        </w:rPr>
        <w:t>方具有履行合同所需的技术和主要设备等生产能力的文件资料。</w:t>
      </w:r>
    </w:p>
    <w:p w14:paraId="7B917EFC">
      <w:pPr>
        <w:pStyle w:val="17"/>
        <w:spacing w:line="360" w:lineRule="auto"/>
        <w:rPr>
          <w:rFonts w:ascii="宋体" w:hAnsi="宋体"/>
        </w:rPr>
      </w:pPr>
      <w:r>
        <w:rPr>
          <w:rFonts w:hint="eastAsia" w:ascii="宋体" w:hAnsi="宋体"/>
        </w:rPr>
        <w:t>1.7.4 投标</w:t>
      </w:r>
      <w:r>
        <w:rPr>
          <w:rFonts w:ascii="宋体" w:hAnsi="宋体"/>
        </w:rPr>
        <w:t>方有能力履行合同设备维护保养、修理及其他服务义务的文件。</w:t>
      </w:r>
    </w:p>
    <w:p w14:paraId="3C5164E9">
      <w:pPr>
        <w:pStyle w:val="17"/>
        <w:spacing w:line="360" w:lineRule="auto"/>
        <w:rPr>
          <w:rFonts w:hint="eastAsia"/>
        </w:rPr>
      </w:pPr>
      <w:r>
        <w:rPr>
          <w:rFonts w:hint="eastAsia" w:ascii="宋体" w:hAnsi="宋体"/>
        </w:rPr>
        <w:t>1.7.5 投标</w:t>
      </w:r>
      <w:r>
        <w:t>方提供的同类设备的型式和例行试验报告。</w:t>
      </w:r>
    </w:p>
    <w:p w14:paraId="7D64A8BE">
      <w:pPr>
        <w:pStyle w:val="17"/>
        <w:spacing w:line="360" w:lineRule="auto"/>
        <w:rPr>
          <w:rFonts w:hint="eastAsia" w:hAnsi="宋体"/>
        </w:rPr>
      </w:pPr>
      <w:r>
        <w:rPr>
          <w:rFonts w:hint="eastAsia" w:ascii="宋体" w:hAnsi="宋体"/>
        </w:rPr>
        <w:t>1.8</w:t>
      </w:r>
      <w:r>
        <w:rPr>
          <w:rFonts w:hint="eastAsia" w:hAnsi="宋体"/>
        </w:rPr>
        <w:t>投标人有责任配合招标人进行工程设计，包括应招标人要求参加工程及设计联络会。</w:t>
      </w:r>
    </w:p>
    <w:p w14:paraId="48061281">
      <w:pPr>
        <w:pStyle w:val="17"/>
        <w:spacing w:line="360" w:lineRule="auto"/>
        <w:rPr>
          <w:rFonts w:hint="eastAsia" w:hAnsi="宋体"/>
        </w:rPr>
      </w:pPr>
      <w:r>
        <w:rPr>
          <w:rFonts w:hint="eastAsia" w:ascii="宋体" w:hAnsi="宋体"/>
        </w:rPr>
        <w:t>1.9</w:t>
      </w:r>
      <w:r>
        <w:rPr>
          <w:rFonts w:hint="eastAsia" w:hAnsi="宋体"/>
        </w:rPr>
        <w:t>技术澄清是开标过程的重要环节，投标人必须安排专业技术人员参与招标人的开标。</w:t>
      </w:r>
    </w:p>
    <w:p w14:paraId="626960FF">
      <w:pPr>
        <w:pStyle w:val="17"/>
        <w:spacing w:line="360" w:lineRule="auto"/>
        <w:jc w:val="left"/>
        <w:rPr>
          <w:rFonts w:hint="eastAsia" w:hAnsi="宋体"/>
        </w:rPr>
      </w:pPr>
      <w:r>
        <w:rPr>
          <w:rFonts w:hint="eastAsia" w:ascii="宋体" w:hAnsi="宋体"/>
        </w:rPr>
        <w:t>1.10</w:t>
      </w:r>
      <w:r>
        <w:rPr>
          <w:rFonts w:hint="eastAsia" w:hAnsi="宋体"/>
        </w:rPr>
        <w:t xml:space="preserve"> 本设备技术规范书未尽事宜，双方协商确定。</w:t>
      </w:r>
    </w:p>
    <w:p w14:paraId="08BD84F3">
      <w:pPr>
        <w:pStyle w:val="17"/>
        <w:spacing w:line="360" w:lineRule="auto"/>
        <w:jc w:val="left"/>
        <w:rPr>
          <w:rFonts w:hint="eastAsia" w:ascii="Times New Roman" w:hAnsi="宋体" w:eastAsia="宋体" w:cs="Times New Roman"/>
          <w:spacing w:val="0"/>
          <w:sz w:val="24"/>
          <w:highlight w:val="none"/>
        </w:rPr>
      </w:pPr>
      <w:r>
        <w:rPr>
          <w:rFonts w:hint="eastAsia" w:ascii="Times New Roman" w:hAnsi="宋体" w:eastAsia="宋体" w:cs="Times New Roman"/>
          <w:sz w:val="24"/>
          <w:highlight w:val="none"/>
        </w:rPr>
        <w:t>1.1</w:t>
      </w:r>
      <w:r>
        <w:rPr>
          <w:rFonts w:hint="eastAsia" w:ascii="Times New Roman" w:hAnsi="宋体" w:eastAsia="宋体" w:cs="Times New Roman"/>
          <w:sz w:val="24"/>
          <w:highlight w:val="none"/>
          <w:lang w:eastAsia="zh-CN"/>
        </w:rPr>
        <w:t>1</w:t>
      </w:r>
      <w:r>
        <w:rPr>
          <w:rFonts w:hint="eastAsia" w:ascii="Times New Roman" w:hAnsi="宋体" w:eastAsia="宋体" w:cs="Times New Roman"/>
          <w:sz w:val="24"/>
          <w:highlight w:val="none"/>
        </w:rPr>
        <w:t xml:space="preserve"> 投标方承诺所供产品不存在任何侵犯他人知识产权问题。如果在后续阶段出现任何侵犯他人知识产权的纠纷，所有责任均由投标方承担，招标方不为此承担任何责任</w:t>
      </w:r>
      <w:r>
        <w:rPr>
          <w:rFonts w:hint="eastAsia" w:ascii="Times New Roman" w:hAnsi="宋体" w:eastAsia="宋体" w:cs="Times New Roman"/>
          <w:sz w:val="24"/>
          <w:highlight w:val="none"/>
          <w:lang w:eastAsia="zh-CN"/>
        </w:rPr>
        <w:t>。</w:t>
      </w:r>
    </w:p>
    <w:p w14:paraId="0E2469A3">
      <w:pPr>
        <w:pStyle w:val="17"/>
        <w:spacing w:line="360" w:lineRule="auto"/>
        <w:jc w:val="left"/>
        <w:rPr>
          <w:rFonts w:hint="eastAsia"/>
        </w:rPr>
      </w:pPr>
      <w:r>
        <w:rPr>
          <w:rFonts w:hint="eastAsia" w:ascii="Times New Roman" w:hAnsi="宋体" w:eastAsia="宋体" w:cs="Times New Roman"/>
          <w:b/>
          <w:bCs/>
          <w:sz w:val="24"/>
          <w:highlight w:val="none"/>
          <w:lang w:val="en-US" w:eastAsia="zh-CN"/>
        </w:rPr>
        <w:t>1.12投标方提供的设备应能确保通过所在地的电力质检及供电部门验收，并出具中亚五国业绩（如有）。</w:t>
      </w:r>
    </w:p>
    <w:p w14:paraId="28D38DB2">
      <w:pPr>
        <w:pStyle w:val="51"/>
        <w:rPr>
          <w:rFonts w:hint="eastAsia"/>
        </w:rPr>
      </w:pPr>
      <w:r>
        <w:rPr>
          <w:rFonts w:hint="eastAsia"/>
        </w:rPr>
        <w:t xml:space="preserve">2 </w:t>
      </w:r>
      <w:r>
        <w:t>工程概况</w:t>
      </w:r>
    </w:p>
    <w:p w14:paraId="7F34F135">
      <w:pPr>
        <w:pStyle w:val="17"/>
        <w:numPr>
          <w:ilvl w:val="0"/>
          <w:numId w:val="3"/>
        </w:numPr>
        <w:spacing w:line="360" w:lineRule="auto"/>
        <w:ind w:left="0" w:firstLine="0"/>
        <w:rPr>
          <w:rFonts w:hint="eastAsia" w:hAnsi="宋体"/>
        </w:rPr>
      </w:pPr>
      <w:bookmarkStart w:id="0" w:name="_Toc176072791"/>
      <w:bookmarkStart w:id="1" w:name="_Toc187658994"/>
      <w:r>
        <w:rPr>
          <w:rFonts w:hint="eastAsia" w:hAnsi="宋体"/>
        </w:rPr>
        <w:t>项目地理位置及当地交通条件</w:t>
      </w:r>
    </w:p>
    <w:p w14:paraId="46FF9F0C">
      <w:pPr>
        <w:autoSpaceDE w:val="0"/>
        <w:autoSpaceDN w:val="0"/>
        <w:adjustRightInd w:val="0"/>
        <w:spacing w:line="360" w:lineRule="auto"/>
        <w:jc w:val="left"/>
        <w:rPr>
          <w:rFonts w:hint="eastAsia" w:ascii="宋体" w:hAnsi="宋体"/>
          <w:sz w:val="24"/>
        </w:rPr>
      </w:pPr>
      <w:r>
        <w:rPr>
          <w:rFonts w:hint="eastAsia" w:ascii="宋体" w:hAnsi="宋体"/>
          <w:sz w:val="24"/>
        </w:rPr>
        <w:t>本项目位于</w:t>
      </w:r>
      <w:r>
        <w:rPr>
          <w:rFonts w:hint="eastAsia" w:hAnsi="宋体"/>
          <w:sz w:val="24"/>
          <w:szCs w:val="24"/>
          <w:lang w:eastAsia="zh-CN"/>
        </w:rPr>
        <w:t>乌兹别克斯坦</w:t>
      </w:r>
      <w:r>
        <w:rPr>
          <w:rFonts w:hint="eastAsia" w:hAnsi="宋体"/>
          <w:sz w:val="24"/>
          <w:szCs w:val="24"/>
          <w:lang w:val="en-US" w:eastAsia="zh-CN"/>
        </w:rPr>
        <w:t>费尔干纳</w:t>
      </w:r>
      <w:r>
        <w:rPr>
          <w:rFonts w:hint="eastAsia" w:hAnsi="宋体"/>
          <w:sz w:val="24"/>
          <w:szCs w:val="24"/>
          <w:lang w:eastAsia="zh-CN"/>
        </w:rPr>
        <w:t>州</w:t>
      </w:r>
      <w:r>
        <w:rPr>
          <w:rFonts w:hint="eastAsia"/>
          <w:lang w:eastAsia="zh-CN"/>
        </w:rPr>
        <w:t>，</w:t>
      </w:r>
      <w:r>
        <w:rPr>
          <w:rFonts w:hint="eastAsia"/>
          <w:lang w:val="en-US" w:eastAsia="zh-CN"/>
        </w:rPr>
        <w:t>海拔725米</w:t>
      </w:r>
      <w:r>
        <w:rPr>
          <w:rFonts w:hint="eastAsia" w:hAnsi="宋体"/>
          <w:sz w:val="24"/>
          <w:szCs w:val="24"/>
          <w:lang w:eastAsia="zh-CN"/>
        </w:rPr>
        <w:t>。</w:t>
      </w:r>
    </w:p>
    <w:p w14:paraId="290E9FBB">
      <w:pPr>
        <w:autoSpaceDE w:val="0"/>
        <w:autoSpaceDN w:val="0"/>
        <w:adjustRightInd w:val="0"/>
        <w:spacing w:line="360" w:lineRule="auto"/>
        <w:jc w:val="left"/>
        <w:rPr>
          <w:rFonts w:hint="eastAsia" w:ascii="宋体" w:hAnsi="宋体"/>
          <w:sz w:val="24"/>
        </w:rPr>
      </w:pPr>
      <w:r>
        <w:rPr>
          <w:rFonts w:hint="eastAsia" w:ascii="宋体" w:hAnsi="宋体"/>
          <w:sz w:val="24"/>
        </w:rPr>
        <w:t xml:space="preserve"> </w:t>
      </w:r>
    </w:p>
    <w:p w14:paraId="1C893BDF">
      <w:pPr>
        <w:pStyle w:val="17"/>
        <w:numPr>
          <w:ilvl w:val="0"/>
          <w:numId w:val="3"/>
        </w:numPr>
        <w:spacing w:line="360" w:lineRule="auto"/>
        <w:ind w:left="0" w:firstLine="0"/>
        <w:rPr>
          <w:rFonts w:hint="eastAsia" w:hAnsi="宋体"/>
        </w:rPr>
      </w:pPr>
      <w:r>
        <w:rPr>
          <w:rFonts w:hint="eastAsia" w:hAnsi="宋体"/>
        </w:rPr>
        <w:t>气象资料</w:t>
      </w:r>
    </w:p>
    <w:p w14:paraId="6473FC62">
      <w:pPr>
        <w:pStyle w:val="17"/>
        <w:spacing w:line="360" w:lineRule="auto"/>
        <w:ind w:firstLine="480" w:firstLineChars="200"/>
        <w:rPr>
          <w:rFonts w:hint="eastAsia" w:ascii="宋体" w:hAnsi="宋体"/>
          <w:kern w:val="2"/>
        </w:rPr>
      </w:pPr>
      <w:r>
        <w:rPr>
          <w:rFonts w:hint="eastAsia" w:ascii="宋体" w:hAnsi="宋体"/>
          <w:kern w:val="2"/>
        </w:rPr>
        <w:t>费尔干纳州属于大陆性干旱气候，具有明显的季节差异。冬季温和，1月平均气温约2-3℃；夏季炎热干燥，降水稀少，昼夜温差大。</w:t>
      </w:r>
    </w:p>
    <w:p w14:paraId="0AF1D0EC">
      <w:pPr>
        <w:spacing w:line="360" w:lineRule="auto"/>
        <w:rPr>
          <w:rFonts w:hint="eastAsia"/>
        </w:rPr>
      </w:pPr>
    </w:p>
    <w:p w14:paraId="1A6FD0BA">
      <w:pPr>
        <w:pStyle w:val="17"/>
        <w:numPr>
          <w:ilvl w:val="0"/>
          <w:numId w:val="3"/>
        </w:numPr>
        <w:spacing w:line="360" w:lineRule="auto"/>
        <w:ind w:left="0" w:firstLine="0"/>
        <w:rPr>
          <w:rFonts w:hint="eastAsia" w:hAnsi="宋体"/>
        </w:rPr>
      </w:pPr>
      <w:r>
        <w:rPr>
          <w:rFonts w:hint="eastAsia" w:hAnsi="宋体"/>
        </w:rPr>
        <w:t>地震烈度</w:t>
      </w:r>
    </w:p>
    <w:p w14:paraId="25CDD88C">
      <w:pPr>
        <w:spacing w:line="360" w:lineRule="auto"/>
        <w:rPr>
          <w:rFonts w:hint="eastAsia" w:ascii="宋体" w:hAnsi="宋体"/>
          <w:sz w:val="24"/>
        </w:rPr>
      </w:pPr>
      <w:r>
        <w:rPr>
          <w:rFonts w:hint="eastAsia" w:ascii="宋体" w:hAnsi="宋体"/>
          <w:sz w:val="24"/>
        </w:rPr>
        <w:t>该地区地震基本烈度为【</w:t>
      </w:r>
      <w:r>
        <w:rPr>
          <w:rFonts w:hint="eastAsia" w:ascii="宋体" w:hAnsi="宋体"/>
          <w:sz w:val="24"/>
          <w:lang w:val="en-US" w:eastAsia="zh-CN"/>
        </w:rPr>
        <w:t>8</w:t>
      </w:r>
      <w:r>
        <w:rPr>
          <w:rFonts w:hint="eastAsia" w:ascii="宋体" w:hAnsi="宋体"/>
          <w:sz w:val="24"/>
        </w:rPr>
        <w:t>】度。</w:t>
      </w:r>
    </w:p>
    <w:p w14:paraId="6F797578">
      <w:pPr>
        <w:pStyle w:val="57"/>
        <w:ind w:firstLine="0" w:firstLineChars="0"/>
        <w:rPr>
          <w:rFonts w:ascii="宋体" w:hAnsi="宋体" w:cs="宋体"/>
          <w:sz w:val="21"/>
          <w:szCs w:val="21"/>
        </w:rPr>
      </w:pPr>
    </w:p>
    <w:p w14:paraId="1F071860">
      <w:pPr>
        <w:pStyle w:val="17"/>
        <w:numPr>
          <w:ilvl w:val="0"/>
          <w:numId w:val="3"/>
        </w:numPr>
        <w:spacing w:line="360" w:lineRule="auto"/>
        <w:ind w:left="0" w:firstLine="0"/>
        <w:rPr>
          <w:rFonts w:hint="eastAsia" w:hAnsi="宋体"/>
        </w:rPr>
      </w:pPr>
      <w:r>
        <w:rPr>
          <w:rFonts w:hint="eastAsia" w:hAnsi="宋体"/>
        </w:rPr>
        <w:t>工程建设规模及工程进度</w:t>
      </w:r>
    </w:p>
    <w:p w14:paraId="213382D7">
      <w:pPr>
        <w:spacing w:line="360" w:lineRule="auto"/>
        <w:rPr>
          <w:rFonts w:hint="eastAsia" w:ascii="宋体" w:hAnsi="宋体"/>
          <w:sz w:val="24"/>
        </w:rPr>
      </w:pPr>
      <w:r>
        <w:rPr>
          <w:rFonts w:hint="eastAsia" w:ascii="宋体" w:hAnsi="宋体"/>
          <w:sz w:val="24"/>
        </w:rPr>
        <w:t xml:space="preserve">   项目本期规模为【</w:t>
      </w:r>
      <w:r>
        <w:rPr>
          <w:rFonts w:hint="eastAsia" w:ascii="宋体" w:hAnsi="宋体"/>
          <w:sz w:val="24"/>
          <w:lang w:val="en-US" w:eastAsia="zh-CN"/>
        </w:rPr>
        <w:t>2</w:t>
      </w:r>
      <w:r>
        <w:rPr>
          <w:rFonts w:hint="eastAsia" w:ascii="宋体" w:hAnsi="宋体"/>
          <w:sz w:val="24"/>
        </w:rPr>
        <w:t>】炉【</w:t>
      </w:r>
      <w:r>
        <w:rPr>
          <w:rFonts w:hint="eastAsia" w:ascii="宋体" w:hAnsi="宋体"/>
          <w:sz w:val="24"/>
          <w:lang w:val="en-US" w:eastAsia="zh-CN"/>
        </w:rPr>
        <w:t>1</w:t>
      </w:r>
      <w:r>
        <w:rPr>
          <w:rFonts w:hint="eastAsia" w:ascii="宋体" w:hAnsi="宋体"/>
          <w:sz w:val="24"/>
        </w:rPr>
        <w:t>】机，装设【</w:t>
      </w:r>
      <w:r>
        <w:rPr>
          <w:rFonts w:hint="eastAsia" w:ascii="宋体" w:hAnsi="宋体"/>
          <w:sz w:val="24"/>
          <w:lang w:val="en-US" w:eastAsia="zh-CN"/>
        </w:rPr>
        <w:t>2</w:t>
      </w:r>
      <w:r>
        <w:rPr>
          <w:rFonts w:hint="eastAsia" w:ascii="宋体" w:hAnsi="宋体"/>
          <w:sz w:val="24"/>
        </w:rPr>
        <w:t>】台日焚烧处理生活垃圾【</w:t>
      </w:r>
      <w:r>
        <w:rPr>
          <w:rFonts w:hint="eastAsia" w:ascii="宋体" w:hAnsi="宋体"/>
          <w:sz w:val="24"/>
          <w:lang w:val="en-US" w:eastAsia="zh-CN"/>
        </w:rPr>
        <w:t>750</w:t>
      </w:r>
      <w:r>
        <w:rPr>
          <w:rFonts w:hint="eastAsia" w:ascii="宋体" w:hAnsi="宋体"/>
          <w:sz w:val="24"/>
        </w:rPr>
        <w:t>】吨机械炉排锅炉，相应配套【</w:t>
      </w:r>
      <w:r>
        <w:rPr>
          <w:rFonts w:hint="eastAsia" w:ascii="宋体" w:hAnsi="宋体"/>
          <w:sz w:val="24"/>
          <w:lang w:val="en-US" w:eastAsia="zh-CN"/>
        </w:rPr>
        <w:t>2</w:t>
      </w:r>
      <w:r>
        <w:rPr>
          <w:rFonts w:hint="eastAsia" w:ascii="宋体" w:hAnsi="宋体"/>
          <w:sz w:val="24"/>
        </w:rPr>
        <w:t>】台余热锅炉，余热锅炉产生的过热蒸汽通过【</w:t>
      </w:r>
      <w:r>
        <w:rPr>
          <w:rFonts w:hint="eastAsia" w:ascii="宋体" w:hAnsi="宋体"/>
          <w:sz w:val="24"/>
          <w:lang w:val="en-US" w:eastAsia="zh-CN"/>
        </w:rPr>
        <w:t>1</w:t>
      </w:r>
      <w:r>
        <w:rPr>
          <w:rFonts w:hint="eastAsia" w:ascii="宋体" w:hAnsi="宋体"/>
          <w:sz w:val="24"/>
        </w:rPr>
        <w:t>】台【</w:t>
      </w:r>
      <w:r>
        <w:rPr>
          <w:rFonts w:hint="eastAsia" w:ascii="宋体" w:hAnsi="宋体"/>
          <w:sz w:val="24"/>
          <w:lang w:val="en-US" w:eastAsia="zh-CN"/>
        </w:rPr>
        <w:t>50</w:t>
      </w:r>
      <w:r>
        <w:rPr>
          <w:rFonts w:hint="eastAsia" w:ascii="宋体" w:hAnsi="宋体"/>
          <w:sz w:val="24"/>
        </w:rPr>
        <w:t>】</w:t>
      </w:r>
      <w:r>
        <w:rPr>
          <w:rFonts w:ascii="宋体" w:hAnsi="宋体"/>
          <w:sz w:val="24"/>
        </w:rPr>
        <w:t>MW</w:t>
      </w:r>
      <w:r>
        <w:rPr>
          <w:rFonts w:hint="eastAsia" w:ascii="宋体" w:hAnsi="宋体"/>
          <w:sz w:val="24"/>
        </w:rPr>
        <w:t>汽轮发电机组，实现能源的综合利用。电厂以【</w:t>
      </w:r>
      <w:r>
        <w:rPr>
          <w:rFonts w:hint="eastAsia" w:ascii="宋体" w:hAnsi="宋体"/>
          <w:sz w:val="24"/>
          <w:lang w:val="en-US" w:eastAsia="zh-CN"/>
        </w:rPr>
        <w:t>1</w:t>
      </w:r>
      <w:r>
        <w:rPr>
          <w:rFonts w:hint="eastAsia" w:ascii="宋体" w:hAnsi="宋体"/>
          <w:sz w:val="24"/>
        </w:rPr>
        <w:t>】回【</w:t>
      </w:r>
      <w:r>
        <w:rPr>
          <w:rFonts w:hint="eastAsia" w:ascii="宋体" w:hAnsi="宋体"/>
          <w:sz w:val="24"/>
          <w:lang w:val="en-US" w:eastAsia="zh-CN"/>
        </w:rPr>
        <w:t>110</w:t>
      </w:r>
      <w:r>
        <w:rPr>
          <w:rFonts w:hint="eastAsia" w:ascii="宋体" w:hAnsi="宋体"/>
          <w:sz w:val="24"/>
        </w:rPr>
        <w:t>】kV线路接至上级开关站。电厂内【</w:t>
      </w:r>
      <w:r>
        <w:rPr>
          <w:rFonts w:hint="eastAsia" w:ascii="宋体" w:hAnsi="宋体"/>
          <w:sz w:val="24"/>
          <w:lang w:val="en-US" w:eastAsia="zh-CN"/>
        </w:rPr>
        <w:t>1</w:t>
      </w:r>
      <w:r>
        <w:rPr>
          <w:rFonts w:hint="eastAsia" w:ascii="宋体" w:hAnsi="宋体"/>
          <w:sz w:val="24"/>
        </w:rPr>
        <w:t>】kV系统采用单母线分段接线，本期【</w:t>
      </w:r>
      <w:r>
        <w:rPr>
          <w:rFonts w:hint="eastAsia" w:ascii="宋体" w:hAnsi="宋体"/>
          <w:sz w:val="24"/>
          <w:lang w:val="en-US" w:eastAsia="zh-CN"/>
        </w:rPr>
        <w:t>1</w:t>
      </w:r>
      <w:r>
        <w:rPr>
          <w:rFonts w:hint="eastAsia" w:ascii="宋体" w:hAnsi="宋体"/>
          <w:sz w:val="24"/>
        </w:rPr>
        <w:t>】台机组经【</w:t>
      </w:r>
      <w:r>
        <w:rPr>
          <w:rFonts w:hint="eastAsia" w:ascii="宋体" w:hAnsi="宋体"/>
          <w:sz w:val="24"/>
          <w:lang w:val="en-US" w:eastAsia="zh-CN"/>
        </w:rPr>
        <w:t>1</w:t>
      </w:r>
      <w:r>
        <w:rPr>
          <w:rFonts w:hint="eastAsia" w:ascii="宋体" w:hAnsi="宋体"/>
          <w:sz w:val="24"/>
        </w:rPr>
        <w:t>】台【</w:t>
      </w:r>
      <w:r>
        <w:rPr>
          <w:rFonts w:hint="eastAsia" w:ascii="宋体" w:hAnsi="宋体"/>
          <w:sz w:val="24"/>
          <w:lang w:val="en-US" w:eastAsia="zh-CN"/>
        </w:rPr>
        <w:t>63</w:t>
      </w:r>
      <w:r>
        <w:rPr>
          <w:rFonts w:hint="eastAsia" w:ascii="宋体" w:hAnsi="宋体"/>
          <w:sz w:val="24"/>
        </w:rPr>
        <w:t>】MVA升压变以发变组单元接线型式升压至【</w:t>
      </w:r>
      <w:r>
        <w:rPr>
          <w:rFonts w:hint="eastAsia" w:ascii="宋体" w:hAnsi="宋体"/>
          <w:sz w:val="24"/>
          <w:lang w:val="en-US" w:eastAsia="zh-CN"/>
        </w:rPr>
        <w:t>110</w:t>
      </w:r>
      <w:r>
        <w:rPr>
          <w:rFonts w:hint="eastAsia" w:ascii="宋体" w:hAnsi="宋体"/>
          <w:sz w:val="24"/>
        </w:rPr>
        <w:t>】kV母线。</w:t>
      </w:r>
    </w:p>
    <w:bookmarkEnd w:id="0"/>
    <w:bookmarkEnd w:id="1"/>
    <w:p w14:paraId="7F547E75">
      <w:pPr>
        <w:pStyle w:val="51"/>
        <w:rPr>
          <w:rFonts w:hint="eastAsia"/>
        </w:rPr>
      </w:pPr>
      <w:bookmarkStart w:id="2" w:name="_Toc187658996"/>
      <w:bookmarkStart w:id="3" w:name="_Toc176072793"/>
      <w:r>
        <w:rPr>
          <w:rFonts w:hint="eastAsia"/>
        </w:rPr>
        <w:t>3  规程规范</w:t>
      </w:r>
      <w:bookmarkEnd w:id="2"/>
      <w:bookmarkEnd w:id="3"/>
      <w:r>
        <w:rPr>
          <w:rFonts w:hint="eastAsia"/>
        </w:rPr>
        <w:t>、执行标准</w:t>
      </w:r>
    </w:p>
    <w:p w14:paraId="35503D39">
      <w:pPr>
        <w:pStyle w:val="59"/>
        <w:spacing w:after="156" w:afterLines="50" w:line="360" w:lineRule="auto"/>
        <w:ind w:firstLine="360" w:firstLineChars="150"/>
        <w:rPr>
          <w:rFonts w:hint="eastAsia" w:hAnsi="宋体"/>
          <w:sz w:val="24"/>
          <w:szCs w:val="24"/>
        </w:rPr>
      </w:pPr>
      <w:r>
        <w:rPr>
          <w:rFonts w:hint="eastAsia"/>
          <w:sz w:val="24"/>
        </w:rPr>
        <w:t xml:space="preserve"> 投标</w:t>
      </w:r>
      <w:r>
        <w:rPr>
          <w:sz w:val="24"/>
          <w:szCs w:val="24"/>
        </w:rPr>
        <w:t>方提供的设备和配套件</w:t>
      </w:r>
      <w:r>
        <w:rPr>
          <w:rFonts w:hint="eastAsia" w:hAnsi="宋体"/>
          <w:sz w:val="24"/>
          <w:szCs w:val="24"/>
        </w:rPr>
        <w:t>应遵循以下最新版的国家标准及有关行业标准（国标未列部分参照IEC标准），但不限于此。</w:t>
      </w:r>
    </w:p>
    <w:p w14:paraId="650C463A">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GB3906  </w:t>
      </w:r>
      <w:r>
        <w:rPr>
          <w:rFonts w:hint="eastAsia" w:ascii="宋体" w:hAnsi="宋体"/>
          <w:sz w:val="24"/>
        </w:rPr>
        <w:tab/>
      </w:r>
      <w:r>
        <w:rPr>
          <w:rFonts w:hint="eastAsia" w:ascii="宋体" w:hAnsi="宋体"/>
          <w:sz w:val="24"/>
        </w:rPr>
        <w:t xml:space="preserve">     《3-35KV交流金属封闭开关设备》</w:t>
      </w:r>
    </w:p>
    <w:p w14:paraId="2A74A4AC">
      <w:pPr>
        <w:tabs>
          <w:tab w:val="left" w:pos="720"/>
        </w:tabs>
        <w:spacing w:line="360" w:lineRule="auto"/>
        <w:ind w:left="210" w:leftChars="100"/>
        <w:jc w:val="left"/>
        <w:rPr>
          <w:rFonts w:hint="eastAsia" w:ascii="宋体" w:hAnsi="宋体"/>
          <w:sz w:val="24"/>
        </w:rPr>
      </w:pPr>
      <w:r>
        <w:rPr>
          <w:rFonts w:hint="eastAsia" w:ascii="宋体" w:hAnsi="宋体"/>
          <w:sz w:val="24"/>
        </w:rPr>
        <w:t>DL/T 403        《10-35kV户内高压真空断路器订货技术条件》</w:t>
      </w:r>
    </w:p>
    <w:p w14:paraId="73B76EC4">
      <w:pPr>
        <w:tabs>
          <w:tab w:val="left" w:pos="0"/>
        </w:tabs>
        <w:spacing w:line="360" w:lineRule="auto"/>
        <w:ind w:left="210" w:leftChars="100"/>
        <w:jc w:val="left"/>
        <w:rPr>
          <w:rFonts w:hint="eastAsia" w:ascii="宋体" w:hAnsi="宋体"/>
          <w:sz w:val="24"/>
        </w:rPr>
      </w:pPr>
      <w:r>
        <w:rPr>
          <w:rFonts w:hint="eastAsia" w:ascii="宋体" w:hAnsi="宋体"/>
          <w:sz w:val="24"/>
        </w:rPr>
        <w:t>DL/T 402        《交流高压断路器订货技术条件》</w:t>
      </w:r>
    </w:p>
    <w:p w14:paraId="2424D106">
      <w:pPr>
        <w:tabs>
          <w:tab w:val="left" w:pos="0"/>
        </w:tabs>
        <w:spacing w:line="360" w:lineRule="auto"/>
        <w:ind w:left="210" w:leftChars="100"/>
        <w:jc w:val="left"/>
        <w:rPr>
          <w:rFonts w:hint="eastAsia" w:ascii="宋体" w:hAnsi="宋体"/>
          <w:sz w:val="24"/>
        </w:rPr>
      </w:pPr>
      <w:r>
        <w:rPr>
          <w:rFonts w:hint="eastAsia" w:ascii="宋体" w:hAnsi="宋体"/>
          <w:sz w:val="24"/>
        </w:rPr>
        <w:t>SD318           《高压开关柜闭锁装置技术条件》</w:t>
      </w:r>
    </w:p>
    <w:p w14:paraId="3916E04F">
      <w:pPr>
        <w:tabs>
          <w:tab w:val="left" w:pos="0"/>
        </w:tabs>
        <w:spacing w:line="360" w:lineRule="auto"/>
        <w:ind w:left="210" w:leftChars="100"/>
        <w:jc w:val="left"/>
        <w:rPr>
          <w:rFonts w:hint="eastAsia" w:ascii="宋体" w:hAnsi="宋体"/>
          <w:sz w:val="24"/>
        </w:rPr>
      </w:pPr>
      <w:r>
        <w:rPr>
          <w:rFonts w:hint="eastAsia" w:ascii="宋体" w:hAnsi="宋体"/>
          <w:sz w:val="24"/>
        </w:rPr>
        <w:t>DL/T 538        《高压带电显示装置技术条件》</w:t>
      </w:r>
    </w:p>
    <w:p w14:paraId="5DB1C38D">
      <w:pPr>
        <w:tabs>
          <w:tab w:val="left" w:pos="0"/>
        </w:tabs>
        <w:spacing w:line="360" w:lineRule="auto"/>
        <w:ind w:left="210" w:leftChars="100"/>
        <w:jc w:val="left"/>
        <w:rPr>
          <w:rFonts w:hint="eastAsia" w:ascii="宋体" w:hAnsi="宋体"/>
          <w:sz w:val="24"/>
        </w:rPr>
      </w:pPr>
      <w:r>
        <w:rPr>
          <w:rFonts w:hint="eastAsia" w:ascii="宋体" w:hAnsi="宋体"/>
          <w:sz w:val="24"/>
        </w:rPr>
        <w:t>DL/T 404        《户内交流高压开关柜订货技术条件》</w:t>
      </w:r>
    </w:p>
    <w:p w14:paraId="68800B1D">
      <w:pPr>
        <w:tabs>
          <w:tab w:val="left" w:pos="0"/>
        </w:tabs>
        <w:spacing w:line="360" w:lineRule="auto"/>
        <w:ind w:left="210" w:leftChars="100"/>
        <w:jc w:val="left"/>
        <w:rPr>
          <w:rFonts w:hint="eastAsia" w:ascii="宋体" w:hAnsi="宋体"/>
          <w:sz w:val="24"/>
        </w:rPr>
      </w:pPr>
      <w:r>
        <w:rPr>
          <w:rFonts w:hint="eastAsia" w:ascii="宋体" w:hAnsi="宋体"/>
          <w:sz w:val="24"/>
        </w:rPr>
        <w:t>DL/T 539       《户内交流高压开关柜和元部件凝露及污秽试验技术条件》</w:t>
      </w:r>
    </w:p>
    <w:p w14:paraId="7BC5DDDA">
      <w:pPr>
        <w:tabs>
          <w:tab w:val="left" w:pos="0"/>
        </w:tabs>
        <w:spacing w:line="360" w:lineRule="auto"/>
        <w:ind w:left="210" w:leftChars="100"/>
        <w:jc w:val="left"/>
        <w:rPr>
          <w:rFonts w:hint="eastAsia" w:ascii="宋体" w:hAnsi="宋体"/>
          <w:sz w:val="24"/>
        </w:rPr>
      </w:pPr>
      <w:r>
        <w:rPr>
          <w:rFonts w:hint="eastAsia" w:ascii="宋体" w:hAnsi="宋体"/>
          <w:sz w:val="24"/>
        </w:rPr>
        <w:t xml:space="preserve">GB311          《高压输变电设备的绝缘配合、高电压试验技术》                </w:t>
      </w:r>
    </w:p>
    <w:p w14:paraId="3ED02E7C">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GB2706     </w:t>
      </w:r>
      <w:r>
        <w:rPr>
          <w:rFonts w:hint="eastAsia" w:ascii="宋体" w:hAnsi="宋体"/>
          <w:sz w:val="24"/>
        </w:rPr>
        <w:tab/>
      </w:r>
      <w:r>
        <w:rPr>
          <w:rFonts w:hint="eastAsia" w:ascii="宋体" w:hAnsi="宋体"/>
          <w:sz w:val="24"/>
        </w:rPr>
        <w:t xml:space="preserve">  《交流高压电器动、热稳定试验方法》</w:t>
      </w:r>
    </w:p>
    <w:p w14:paraId="11F873E2">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GB3309 </w:t>
      </w:r>
      <w:r>
        <w:rPr>
          <w:rFonts w:hint="eastAsia" w:ascii="宋体" w:hAnsi="宋体"/>
          <w:sz w:val="24"/>
        </w:rPr>
        <w:tab/>
      </w:r>
      <w:r>
        <w:rPr>
          <w:rFonts w:hint="eastAsia" w:ascii="宋体" w:hAnsi="宋体"/>
          <w:sz w:val="24"/>
        </w:rPr>
        <w:t xml:space="preserve">     《高压开关设备常温下的机械试验》</w:t>
      </w:r>
    </w:p>
    <w:p w14:paraId="248A91EB">
      <w:pPr>
        <w:tabs>
          <w:tab w:val="left" w:pos="720"/>
        </w:tabs>
        <w:spacing w:line="360" w:lineRule="auto"/>
        <w:ind w:left="210" w:leftChars="100"/>
        <w:jc w:val="left"/>
        <w:rPr>
          <w:rFonts w:hint="eastAsia" w:ascii="宋体" w:hAnsi="宋体"/>
          <w:sz w:val="24"/>
        </w:rPr>
      </w:pPr>
      <w:r>
        <w:rPr>
          <w:rFonts w:hint="eastAsia" w:ascii="宋体" w:hAnsi="宋体"/>
          <w:sz w:val="24"/>
        </w:rPr>
        <w:t>GB11022        《高压开关设备通用技术条件》</w:t>
      </w:r>
    </w:p>
    <w:p w14:paraId="7CCD4CDD">
      <w:pPr>
        <w:tabs>
          <w:tab w:val="left" w:pos="720"/>
        </w:tabs>
        <w:spacing w:line="360" w:lineRule="auto"/>
        <w:ind w:left="210" w:leftChars="100"/>
        <w:jc w:val="left"/>
        <w:rPr>
          <w:rFonts w:hint="eastAsia" w:ascii="宋体" w:hAnsi="宋体"/>
          <w:sz w:val="24"/>
        </w:rPr>
      </w:pPr>
      <w:r>
        <w:rPr>
          <w:rFonts w:hint="eastAsia" w:ascii="宋体" w:hAnsi="宋体"/>
          <w:sz w:val="24"/>
        </w:rPr>
        <w:t>GB763           《交流高压电器在长期工作时的发热》</w:t>
      </w:r>
    </w:p>
    <w:p w14:paraId="027FD1B9">
      <w:pPr>
        <w:tabs>
          <w:tab w:val="left" w:pos="720"/>
        </w:tabs>
        <w:spacing w:line="360" w:lineRule="auto"/>
        <w:ind w:left="210" w:leftChars="100"/>
        <w:jc w:val="left"/>
        <w:rPr>
          <w:rFonts w:hint="eastAsia" w:ascii="宋体" w:hAnsi="宋体"/>
          <w:sz w:val="24"/>
        </w:rPr>
      </w:pPr>
      <w:r>
        <w:rPr>
          <w:rFonts w:hint="eastAsia" w:ascii="宋体" w:hAnsi="宋体"/>
          <w:sz w:val="24"/>
        </w:rPr>
        <w:t>GB11022</w:t>
      </w:r>
      <w:r>
        <w:rPr>
          <w:rFonts w:hint="eastAsia" w:ascii="宋体" w:hAnsi="宋体"/>
          <w:sz w:val="24"/>
        </w:rPr>
        <w:tab/>
      </w:r>
      <w:r>
        <w:rPr>
          <w:rFonts w:hint="eastAsia" w:ascii="宋体" w:hAnsi="宋体"/>
          <w:sz w:val="24"/>
        </w:rPr>
        <w:tab/>
      </w:r>
      <w:r>
        <w:rPr>
          <w:rFonts w:hint="eastAsia" w:ascii="宋体" w:hAnsi="宋体"/>
          <w:sz w:val="24"/>
        </w:rPr>
        <w:t xml:space="preserve">  《高压开关设备通用技术条件》</w:t>
      </w:r>
    </w:p>
    <w:p w14:paraId="775E8349">
      <w:pPr>
        <w:tabs>
          <w:tab w:val="left" w:pos="720"/>
        </w:tabs>
        <w:spacing w:line="360" w:lineRule="auto"/>
        <w:ind w:left="210" w:leftChars="100"/>
        <w:jc w:val="left"/>
        <w:rPr>
          <w:rFonts w:hint="eastAsia" w:ascii="宋体" w:hAnsi="宋体"/>
          <w:sz w:val="24"/>
        </w:rPr>
      </w:pPr>
      <w:r>
        <w:rPr>
          <w:rFonts w:hint="eastAsia" w:ascii="宋体" w:hAnsi="宋体"/>
          <w:sz w:val="24"/>
        </w:rPr>
        <w:t xml:space="preserve">IEC298  </w:t>
      </w:r>
      <w:r>
        <w:rPr>
          <w:rFonts w:hint="eastAsia" w:ascii="宋体" w:hAnsi="宋体"/>
          <w:sz w:val="24"/>
        </w:rPr>
        <w:tab/>
      </w:r>
      <w:r>
        <w:rPr>
          <w:rFonts w:hint="eastAsia" w:ascii="宋体" w:hAnsi="宋体"/>
          <w:sz w:val="24"/>
        </w:rPr>
        <w:tab/>
      </w:r>
      <w:r>
        <w:rPr>
          <w:rFonts w:hint="eastAsia" w:ascii="宋体" w:hAnsi="宋体"/>
          <w:sz w:val="24"/>
        </w:rPr>
        <w:t xml:space="preserve">  《1KV以上52KV以下金属封闭开关设备和控制设备》 </w:t>
      </w:r>
    </w:p>
    <w:p w14:paraId="2B0433C2">
      <w:pPr>
        <w:tabs>
          <w:tab w:val="left" w:pos="720"/>
        </w:tabs>
        <w:spacing w:line="360" w:lineRule="auto"/>
        <w:ind w:left="210" w:leftChars="100"/>
        <w:jc w:val="left"/>
        <w:rPr>
          <w:rFonts w:hint="eastAsia" w:ascii="宋体" w:hAnsi="宋体"/>
          <w:sz w:val="24"/>
        </w:rPr>
      </w:pPr>
      <w:r>
        <w:rPr>
          <w:rFonts w:hint="eastAsia" w:ascii="宋体" w:hAnsi="宋体"/>
          <w:sz w:val="24"/>
        </w:rPr>
        <w:t xml:space="preserve">Q/JDAT3    </w:t>
      </w:r>
      <w:r>
        <w:rPr>
          <w:rFonts w:hint="eastAsia" w:ascii="宋体" w:hAnsi="宋体"/>
          <w:sz w:val="24"/>
        </w:rPr>
        <w:tab/>
      </w:r>
      <w:r>
        <w:rPr>
          <w:rFonts w:hint="eastAsia" w:ascii="宋体" w:hAnsi="宋体"/>
          <w:sz w:val="24"/>
        </w:rPr>
        <w:t xml:space="preserve">  《户内交流高压开关柜和开关订货技术要求》</w:t>
      </w:r>
    </w:p>
    <w:p w14:paraId="5F8F3C78">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GB1984     </w:t>
      </w:r>
      <w:r>
        <w:rPr>
          <w:rFonts w:hint="eastAsia" w:ascii="宋体" w:hAnsi="宋体"/>
          <w:sz w:val="24"/>
        </w:rPr>
        <w:tab/>
      </w:r>
      <w:r>
        <w:rPr>
          <w:rFonts w:hint="eastAsia" w:ascii="宋体" w:hAnsi="宋体"/>
          <w:sz w:val="24"/>
        </w:rPr>
        <w:t xml:space="preserve">  《交流高压断路器》</w:t>
      </w:r>
    </w:p>
    <w:p w14:paraId="78FA8A61">
      <w:pPr>
        <w:tabs>
          <w:tab w:val="left" w:pos="720"/>
        </w:tabs>
        <w:spacing w:line="360" w:lineRule="auto"/>
        <w:ind w:left="210" w:leftChars="100"/>
        <w:jc w:val="left"/>
        <w:rPr>
          <w:rFonts w:hint="eastAsia" w:ascii="宋体" w:hAnsi="宋体"/>
          <w:bCs/>
          <w:sz w:val="24"/>
        </w:rPr>
      </w:pPr>
      <w:r>
        <w:rPr>
          <w:rFonts w:hint="eastAsia" w:ascii="宋体" w:hAnsi="宋体"/>
          <w:bCs/>
          <w:sz w:val="24"/>
        </w:rPr>
        <w:t>GB1207          《电压互感器》</w:t>
      </w:r>
    </w:p>
    <w:p w14:paraId="1A6B2190">
      <w:pPr>
        <w:tabs>
          <w:tab w:val="left" w:pos="720"/>
        </w:tabs>
        <w:spacing w:line="360" w:lineRule="auto"/>
        <w:ind w:left="210" w:leftChars="100"/>
        <w:jc w:val="left"/>
        <w:rPr>
          <w:rFonts w:ascii="宋体" w:hAnsi="宋体"/>
          <w:bCs/>
          <w:sz w:val="24"/>
        </w:rPr>
      </w:pPr>
      <w:r>
        <w:rPr>
          <w:rFonts w:hint="eastAsia" w:ascii="宋体" w:hAnsi="宋体"/>
          <w:bCs/>
          <w:sz w:val="24"/>
        </w:rPr>
        <w:t>GB1208         《电流互感器》</w:t>
      </w:r>
    </w:p>
    <w:p w14:paraId="50572252">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GB3047</w:t>
      </w:r>
      <w:r>
        <w:rPr>
          <w:rFonts w:hint="eastAsia" w:ascii="宋体" w:hAnsi="宋体" w:cs="Arial Unicode MS"/>
          <w:sz w:val="24"/>
        </w:rPr>
        <w:t xml:space="preserve">         《面板、架和柜的基本尺寸》</w:t>
      </w:r>
    </w:p>
    <w:p w14:paraId="0538CA4F">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GB2423.1- GB2423.2</w:t>
      </w:r>
      <w:r>
        <w:rPr>
          <w:rFonts w:hint="eastAsia" w:ascii="宋体" w:hAnsi="宋体" w:cs="Arial Unicode MS"/>
          <w:sz w:val="24"/>
        </w:rPr>
        <w:t>《电工电子产品基本环境试验规程》</w:t>
      </w:r>
    </w:p>
    <w:p w14:paraId="4F255BC9">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GB2423.4</w:t>
      </w:r>
      <w:r>
        <w:rPr>
          <w:rFonts w:hint="eastAsia" w:ascii="宋体" w:hAnsi="宋体" w:cs="Arial Unicode MS"/>
          <w:sz w:val="24"/>
        </w:rPr>
        <w:t xml:space="preserve">       《电工电子产品基本环境试验规程》</w:t>
      </w:r>
    </w:p>
    <w:p w14:paraId="0BEC9445">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GB4205</w:t>
      </w:r>
      <w:r>
        <w:rPr>
          <w:rFonts w:ascii="宋体" w:hAnsi="宋体" w:cs="Arial Unicode MS"/>
          <w:sz w:val="24"/>
        </w:rPr>
        <w:tab/>
      </w:r>
      <w:r>
        <w:rPr>
          <w:rFonts w:hint="eastAsia" w:ascii="宋体" w:hAnsi="宋体" w:cs="Arial Unicode MS"/>
          <w:sz w:val="24"/>
        </w:rPr>
        <w:t xml:space="preserve">        《控制电气设备的操作件标准运动方向》</w:t>
      </w:r>
    </w:p>
    <w:p w14:paraId="6A8117F2">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GB2681</w:t>
      </w:r>
      <w:r>
        <w:rPr>
          <w:rFonts w:ascii="宋体" w:hAnsi="宋体" w:cs="Arial Unicode MS"/>
          <w:sz w:val="24"/>
        </w:rPr>
        <w:tab/>
      </w:r>
      <w:r>
        <w:rPr>
          <w:rFonts w:hint="eastAsia" w:ascii="宋体" w:hAnsi="宋体" w:cs="Arial Unicode MS"/>
          <w:sz w:val="24"/>
        </w:rPr>
        <w:t xml:space="preserve">        《电工成套装置中的导线颜色》</w:t>
      </w:r>
    </w:p>
    <w:p w14:paraId="2955E79A">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DL404         《户内交流开关柜订货技术条件》</w:t>
      </w:r>
    </w:p>
    <w:p w14:paraId="459F4A5E">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GB/T 14537-    《量度继电器和保护装置的冲击和碰撞试验》</w:t>
      </w:r>
    </w:p>
    <w:p w14:paraId="0A675DAF">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 6162-       《静态继电器和保护装置的电气干扰试验》</w:t>
      </w:r>
    </w:p>
    <w:p w14:paraId="66FD3364">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GB14285-       《继电保护和安全自动装置技术规程》</w:t>
      </w:r>
    </w:p>
    <w:p w14:paraId="73EB476E">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GB50171-       《电气装置安装工程盘、柜及二次回路接线施工及验收规范》</w:t>
      </w:r>
    </w:p>
    <w:p w14:paraId="32A035C6">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DL/T51</w:t>
      </w:r>
      <w:r>
        <w:rPr>
          <w:rFonts w:hint="eastAsia" w:ascii="宋体" w:hAnsi="宋体" w:cs="Arial Unicode MS"/>
          <w:sz w:val="24"/>
        </w:rPr>
        <w:t>36       《火力发电厂、变电所二次接线设计技术规程》</w:t>
      </w:r>
    </w:p>
    <w:p w14:paraId="30E65736">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DL/T51</w:t>
      </w:r>
      <w:r>
        <w:rPr>
          <w:rFonts w:hint="eastAsia" w:ascii="宋体" w:hAnsi="宋体" w:cs="Arial Unicode MS"/>
          <w:sz w:val="24"/>
        </w:rPr>
        <w:t>37       《电测量及电能计量装置设计技术规程》</w:t>
      </w:r>
    </w:p>
    <w:p w14:paraId="2B235959">
      <w:pPr>
        <w:tabs>
          <w:tab w:val="left" w:pos="900"/>
        </w:tabs>
        <w:adjustRightInd w:val="0"/>
        <w:snapToGrid w:val="0"/>
        <w:spacing w:line="360" w:lineRule="auto"/>
        <w:ind w:left="210" w:leftChars="100"/>
        <w:jc w:val="left"/>
        <w:rPr>
          <w:rFonts w:hint="eastAsia" w:ascii="宋体" w:hAnsi="宋体" w:cs="Arial Unicode MS"/>
          <w:sz w:val="24"/>
        </w:rPr>
      </w:pPr>
      <w:r>
        <w:rPr>
          <w:rFonts w:ascii="宋体" w:hAnsi="宋体" w:eastAsia="宋体" w:cs="宋体"/>
          <w:sz w:val="24"/>
          <w:szCs w:val="24"/>
        </w:rPr>
        <w:t>国能发安全〔2023〕22号《防止电力生产事故的二十五项重点要求》</w:t>
      </w:r>
    </w:p>
    <w:p w14:paraId="3433CDC8">
      <w:pPr>
        <w:tabs>
          <w:tab w:val="left" w:pos="900"/>
        </w:tabs>
        <w:adjustRightInd w:val="0"/>
        <w:snapToGrid w:val="0"/>
        <w:spacing w:line="360" w:lineRule="auto"/>
        <w:ind w:left="210" w:leftChars="100"/>
        <w:jc w:val="left"/>
        <w:rPr>
          <w:rFonts w:hint="eastAsia" w:ascii="宋体" w:hAnsi="宋体" w:eastAsia="宋体" w:cs="Arial Unicode MS"/>
          <w:sz w:val="24"/>
          <w:lang w:eastAsia="zh-CN"/>
        </w:rPr>
      </w:pPr>
      <w:r>
        <w:rPr>
          <w:rFonts w:hint="eastAsia" w:ascii="宋体" w:hAnsi="宋体" w:eastAsia="宋体" w:cs="Arial Unicode MS"/>
          <w:sz w:val="24"/>
          <w:lang w:eastAsia="zh-CN"/>
        </w:rPr>
        <w:t>《</w:t>
      </w:r>
      <w:r>
        <w:rPr>
          <w:rFonts w:hint="eastAsia" w:ascii="宋体" w:hAnsi="宋体" w:cs="Arial Unicode MS"/>
          <w:sz w:val="24"/>
          <w:lang w:eastAsia="zh-CN"/>
        </w:rPr>
        <w:t>国家电网有限公司</w:t>
      </w:r>
      <w:r>
        <w:rPr>
          <w:rFonts w:hint="eastAsia" w:ascii="宋体" w:hAnsi="宋体" w:cs="Arial Unicode MS"/>
          <w:sz w:val="24"/>
          <w:lang w:val="en-US" w:eastAsia="zh-CN"/>
        </w:rPr>
        <w:t>18项电网重大反事故措施</w:t>
      </w:r>
      <w:r>
        <w:rPr>
          <w:rFonts w:hint="eastAsia" w:ascii="宋体" w:hAnsi="宋体" w:eastAsia="宋体" w:cs="Arial Unicode MS"/>
          <w:sz w:val="24"/>
          <w:lang w:eastAsia="zh-CN"/>
        </w:rPr>
        <w:t>》</w:t>
      </w:r>
    </w:p>
    <w:p w14:paraId="728E0B3B">
      <w:pPr>
        <w:tabs>
          <w:tab w:val="left" w:pos="900"/>
        </w:tabs>
        <w:adjustRightInd w:val="0"/>
        <w:snapToGrid w:val="0"/>
        <w:spacing w:line="360" w:lineRule="auto"/>
        <w:ind w:left="210" w:leftChars="100"/>
        <w:jc w:val="left"/>
        <w:rPr>
          <w:rFonts w:ascii="宋体" w:hAnsi="宋体" w:cs="宋体"/>
          <w:kern w:val="0"/>
          <w:sz w:val="24"/>
        </w:rPr>
      </w:pPr>
      <w:r>
        <w:rPr>
          <w:rFonts w:ascii="宋体" w:hAnsi="宋体" w:cs="宋体"/>
          <w:kern w:val="0"/>
          <w:sz w:val="24"/>
        </w:rPr>
        <w:t>IEC-439-2国际电工委员会标准</w:t>
      </w:r>
    </w:p>
    <w:p w14:paraId="2ED6FD3E">
      <w:pPr>
        <w:tabs>
          <w:tab w:val="left" w:pos="900"/>
        </w:tabs>
        <w:adjustRightInd w:val="0"/>
        <w:snapToGrid w:val="0"/>
        <w:spacing w:line="360" w:lineRule="auto"/>
        <w:ind w:left="210" w:leftChars="100"/>
        <w:jc w:val="left"/>
        <w:rPr>
          <w:rFonts w:hint="eastAsia" w:ascii="宋体" w:hAnsi="宋体" w:cs="宋体"/>
          <w:kern w:val="0"/>
          <w:sz w:val="24"/>
        </w:rPr>
      </w:pPr>
      <w:r>
        <w:rPr>
          <w:rFonts w:hint="eastAsia" w:ascii="宋体" w:hAnsi="宋体" w:cs="宋体"/>
          <w:kern w:val="0"/>
          <w:sz w:val="24"/>
        </w:rPr>
        <w:t>以上标准均按最新标准执行</w:t>
      </w:r>
    </w:p>
    <w:p w14:paraId="05277910">
      <w:pPr>
        <w:pStyle w:val="51"/>
        <w:rPr>
          <w:rFonts w:hint="eastAsia"/>
        </w:rPr>
      </w:pPr>
      <w:r>
        <w:rPr>
          <w:rFonts w:hint="eastAsia"/>
        </w:rPr>
        <w:t>4 技术要求</w:t>
      </w:r>
    </w:p>
    <w:p w14:paraId="062F37F4">
      <w:pPr>
        <w:tabs>
          <w:tab w:val="left" w:pos="720"/>
        </w:tabs>
        <w:spacing w:line="360" w:lineRule="auto"/>
        <w:jc w:val="left"/>
        <w:rPr>
          <w:rFonts w:hint="eastAsia" w:ascii="宋体" w:hAnsi="宋体"/>
          <w:sz w:val="24"/>
        </w:rPr>
      </w:pPr>
      <w:r>
        <w:rPr>
          <w:rFonts w:hint="eastAsia" w:ascii="宋体" w:hAnsi="宋体"/>
          <w:sz w:val="24"/>
        </w:rPr>
        <w:t>4.1 技术参数和性能要求</w:t>
      </w:r>
    </w:p>
    <w:p w14:paraId="5DE493A0">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一般原则</w:t>
      </w:r>
    </w:p>
    <w:p w14:paraId="225B5B9D">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保证所出售给招标方的投标范围设备是全新、未使用过的，是用一流的工艺和最佳材料制造而成的，完全符合本投标范围及附件规定的质量、规格和性能的要求，所提供的设备经正确安装、正常运转和保养在其使用寿命期内具有满意的性能。</w:t>
      </w:r>
    </w:p>
    <w:p w14:paraId="64736B2B">
      <w:pPr>
        <w:tabs>
          <w:tab w:val="left" w:pos="720"/>
        </w:tabs>
        <w:spacing w:line="360" w:lineRule="auto"/>
        <w:ind w:firstLine="480" w:firstLineChars="200"/>
        <w:jc w:val="left"/>
        <w:rPr>
          <w:rFonts w:hint="eastAsia" w:ascii="宋体" w:hAnsi="宋体"/>
          <w:sz w:val="24"/>
        </w:rPr>
      </w:pPr>
      <w:r>
        <w:rPr>
          <w:rFonts w:hint="eastAsia" w:ascii="宋体" w:hAnsi="宋体"/>
          <w:sz w:val="24"/>
        </w:rPr>
        <w:t>投标范围设备可投运时间每年不少于8000小时。</w:t>
      </w:r>
    </w:p>
    <w:p w14:paraId="0B039D04">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投标方提供设备的检验程序、试验记录和监造计划及内容。</w:t>
      </w:r>
    </w:p>
    <w:p w14:paraId="50C9947A">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投标方应提供各投标产品的真实有效的型式试验报告及产品合格证书。</w:t>
      </w:r>
    </w:p>
    <w:p w14:paraId="3FDD871F">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装置概况</w:t>
      </w:r>
    </w:p>
    <w:p w14:paraId="3BFEDA90">
      <w:pPr>
        <w:tabs>
          <w:tab w:val="left" w:pos="720"/>
        </w:tabs>
        <w:spacing w:line="360" w:lineRule="auto"/>
        <w:ind w:firstLine="480" w:firstLineChars="200"/>
        <w:jc w:val="left"/>
        <w:rPr>
          <w:rFonts w:hint="eastAsia" w:ascii="宋体" w:hAnsi="宋体"/>
          <w:sz w:val="24"/>
        </w:rPr>
      </w:pPr>
      <w:r>
        <w:rPr>
          <w:rFonts w:hint="eastAsia" w:ascii="宋体" w:hAnsi="宋体"/>
          <w:sz w:val="24"/>
        </w:rPr>
        <w:t>装置标称电压：12kV</w:t>
      </w:r>
    </w:p>
    <w:p w14:paraId="161668E2">
      <w:pPr>
        <w:tabs>
          <w:tab w:val="left" w:pos="720"/>
        </w:tabs>
        <w:spacing w:line="360" w:lineRule="auto"/>
        <w:ind w:firstLine="480" w:firstLineChars="200"/>
        <w:jc w:val="left"/>
        <w:rPr>
          <w:rFonts w:hint="eastAsia" w:ascii="宋体" w:hAnsi="宋体"/>
          <w:sz w:val="24"/>
        </w:rPr>
      </w:pPr>
      <w:r>
        <w:rPr>
          <w:rFonts w:hint="eastAsia" w:ascii="宋体" w:hAnsi="宋体"/>
          <w:bCs/>
          <w:sz w:val="24"/>
        </w:rPr>
        <w:t>装置</w:t>
      </w:r>
      <w:r>
        <w:rPr>
          <w:rFonts w:hint="eastAsia" w:ascii="宋体" w:hAnsi="宋体"/>
          <w:sz w:val="24"/>
        </w:rPr>
        <w:t>额定频率：50 HZ</w:t>
      </w:r>
    </w:p>
    <w:p w14:paraId="2AD25FA8">
      <w:pPr>
        <w:tabs>
          <w:tab w:val="left" w:pos="720"/>
        </w:tabs>
        <w:spacing w:line="360" w:lineRule="auto"/>
        <w:ind w:firstLine="480" w:firstLineChars="200"/>
        <w:jc w:val="left"/>
        <w:rPr>
          <w:rFonts w:hint="eastAsia" w:ascii="宋体" w:hAnsi="宋体"/>
          <w:sz w:val="24"/>
        </w:rPr>
      </w:pPr>
      <w:r>
        <w:rPr>
          <w:rFonts w:hint="eastAsia" w:ascii="宋体" w:hAnsi="宋体"/>
          <w:sz w:val="24"/>
        </w:rPr>
        <w:t>装置中性点接地方式：  中性点不接地</w:t>
      </w:r>
    </w:p>
    <w:p w14:paraId="7AB20322">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开关柜主要技术参数</w:t>
      </w:r>
    </w:p>
    <w:p w14:paraId="7BFB9668">
      <w:pPr>
        <w:tabs>
          <w:tab w:val="left" w:pos="720"/>
        </w:tabs>
        <w:spacing w:line="360" w:lineRule="auto"/>
        <w:ind w:firstLine="480" w:firstLineChars="200"/>
        <w:jc w:val="left"/>
        <w:rPr>
          <w:rFonts w:hint="eastAsia" w:ascii="宋体" w:hAnsi="宋体"/>
          <w:sz w:val="24"/>
        </w:rPr>
      </w:pPr>
      <w:r>
        <w:rPr>
          <w:rFonts w:hint="eastAsia" w:ascii="宋体" w:hAnsi="宋体"/>
          <w:sz w:val="24"/>
        </w:rPr>
        <w:t>开关柜型式：</w:t>
      </w:r>
    </w:p>
    <w:p w14:paraId="56FC5526">
      <w:pPr>
        <w:tabs>
          <w:tab w:val="left" w:pos="720"/>
        </w:tabs>
        <w:spacing w:line="360" w:lineRule="auto"/>
        <w:ind w:left="359" w:leftChars="171" w:firstLine="120" w:firstLineChars="50"/>
        <w:jc w:val="left"/>
        <w:rPr>
          <w:rFonts w:hint="eastAsia" w:ascii="宋体" w:hAnsi="宋体"/>
          <w:bCs/>
          <w:sz w:val="24"/>
        </w:rPr>
      </w:pPr>
      <w:r>
        <w:rPr>
          <w:rFonts w:hint="eastAsia" w:ascii="宋体" w:hAnsi="宋体"/>
          <w:sz w:val="24"/>
        </w:rPr>
        <w:t xml:space="preserve">KYN28A-12及KYN18-12(8BK86-12)   </w:t>
      </w:r>
      <w:r>
        <w:rPr>
          <w:rFonts w:hint="eastAsia" w:ascii="宋体" w:hAnsi="宋体"/>
          <w:bCs/>
          <w:sz w:val="24"/>
        </w:rPr>
        <w:t>户内金属封闭铠装移开中置式高压开关柜</w:t>
      </w:r>
    </w:p>
    <w:p w14:paraId="1946BEBE">
      <w:pPr>
        <w:tabs>
          <w:tab w:val="left" w:pos="720"/>
        </w:tabs>
        <w:spacing w:line="360" w:lineRule="auto"/>
        <w:ind w:left="359" w:leftChars="171" w:firstLine="120" w:firstLineChars="50"/>
        <w:jc w:val="left"/>
        <w:rPr>
          <w:rFonts w:hint="eastAsia" w:ascii="宋体" w:hAnsi="宋体"/>
          <w:bCs/>
          <w:sz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134"/>
        <w:gridCol w:w="1331"/>
        <w:gridCol w:w="1313"/>
        <w:gridCol w:w="1174"/>
        <w:gridCol w:w="1143"/>
        <w:gridCol w:w="1308"/>
      </w:tblGrid>
      <w:tr w14:paraId="2238A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6065E8E0">
            <w:pPr>
              <w:tabs>
                <w:tab w:val="center" w:pos="520"/>
              </w:tabs>
              <w:autoSpaceDE w:val="0"/>
              <w:autoSpaceDN w:val="0"/>
              <w:jc w:val="center"/>
              <w:textAlignment w:val="bottom"/>
              <w:rPr>
                <w:rFonts w:ascii="宋体" w:hAnsi="宋体" w:cs="Arial"/>
                <w:szCs w:val="21"/>
              </w:rPr>
            </w:pPr>
            <w:r>
              <w:rPr>
                <w:rFonts w:ascii="宋体" w:hAnsi="宋体" w:cs="Arial"/>
                <w:szCs w:val="21"/>
              </w:rPr>
              <w:t>内       容</w:t>
            </w:r>
          </w:p>
        </w:tc>
        <w:tc>
          <w:tcPr>
            <w:tcW w:w="1313" w:type="dxa"/>
            <w:noWrap w:val="0"/>
            <w:vAlign w:val="center"/>
          </w:tcPr>
          <w:p w14:paraId="5AB1E728">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发电机出口开关柜</w:t>
            </w:r>
          </w:p>
        </w:tc>
        <w:tc>
          <w:tcPr>
            <w:tcW w:w="1174" w:type="dxa"/>
            <w:noWrap w:val="0"/>
            <w:vAlign w:val="center"/>
          </w:tcPr>
          <w:p w14:paraId="56224E09">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厂用段</w:t>
            </w:r>
          </w:p>
          <w:p w14:paraId="5C5DCDC4">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开关柜</w:t>
            </w:r>
          </w:p>
        </w:tc>
        <w:tc>
          <w:tcPr>
            <w:tcW w:w="1143" w:type="dxa"/>
            <w:noWrap w:val="0"/>
            <w:vAlign w:val="center"/>
          </w:tcPr>
          <w:p w14:paraId="6F92DFFB">
            <w:pPr>
              <w:tabs>
                <w:tab w:val="center" w:pos="520"/>
              </w:tabs>
              <w:autoSpaceDE w:val="0"/>
              <w:autoSpaceDN w:val="0"/>
              <w:jc w:val="center"/>
              <w:textAlignment w:val="bottom"/>
              <w:rPr>
                <w:rFonts w:hint="eastAsia" w:ascii="宋体" w:hAnsi="宋体" w:cs="Arial"/>
                <w:szCs w:val="21"/>
                <w:lang w:val="en-US" w:eastAsia="zh-CN"/>
              </w:rPr>
            </w:pPr>
            <w:r>
              <w:rPr>
                <w:rFonts w:hint="eastAsia" w:ascii="宋体" w:hAnsi="宋体" w:cs="Arial"/>
                <w:szCs w:val="21"/>
                <w:lang w:val="en-US" w:eastAsia="zh-CN"/>
              </w:rPr>
              <w:t>保安段</w:t>
            </w:r>
          </w:p>
          <w:p w14:paraId="3967B5A3">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lang w:val="en-US" w:eastAsia="zh-CN"/>
              </w:rPr>
              <w:t>开关柜</w:t>
            </w:r>
          </w:p>
        </w:tc>
        <w:tc>
          <w:tcPr>
            <w:tcW w:w="1308" w:type="dxa"/>
            <w:noWrap w:val="0"/>
            <w:vAlign w:val="center"/>
          </w:tcPr>
          <w:p w14:paraId="4A11B93C">
            <w:pPr>
              <w:tabs>
                <w:tab w:val="center" w:pos="520"/>
              </w:tabs>
              <w:autoSpaceDE w:val="0"/>
              <w:autoSpaceDN w:val="0"/>
              <w:jc w:val="center"/>
              <w:textAlignment w:val="bottom"/>
              <w:rPr>
                <w:rFonts w:ascii="宋体" w:hAnsi="宋体" w:cs="Arial"/>
                <w:szCs w:val="21"/>
              </w:rPr>
            </w:pPr>
            <w:r>
              <w:rPr>
                <w:rFonts w:ascii="宋体" w:hAnsi="宋体" w:cs="Arial"/>
                <w:szCs w:val="21"/>
              </w:rPr>
              <w:t>备   注</w:t>
            </w:r>
          </w:p>
        </w:tc>
      </w:tr>
      <w:tr w14:paraId="7B33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2BB23388">
            <w:pPr>
              <w:tabs>
                <w:tab w:val="center" w:pos="520"/>
              </w:tabs>
              <w:autoSpaceDE w:val="0"/>
              <w:autoSpaceDN w:val="0"/>
              <w:textAlignment w:val="bottom"/>
              <w:rPr>
                <w:rFonts w:ascii="宋体" w:hAnsi="宋体" w:cs="Arial"/>
                <w:szCs w:val="21"/>
              </w:rPr>
            </w:pPr>
            <w:r>
              <w:rPr>
                <w:rFonts w:ascii="宋体" w:hAnsi="宋体" w:cs="Arial"/>
                <w:szCs w:val="21"/>
              </w:rPr>
              <w:t>额定电压（kV）：</w:t>
            </w:r>
          </w:p>
        </w:tc>
        <w:tc>
          <w:tcPr>
            <w:tcW w:w="1313" w:type="dxa"/>
            <w:noWrap w:val="0"/>
            <w:vAlign w:val="center"/>
          </w:tcPr>
          <w:p w14:paraId="391C2058">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10</w:t>
            </w:r>
          </w:p>
        </w:tc>
        <w:tc>
          <w:tcPr>
            <w:tcW w:w="1174" w:type="dxa"/>
            <w:noWrap w:val="0"/>
            <w:vAlign w:val="center"/>
          </w:tcPr>
          <w:p w14:paraId="7C2932EF">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10</w:t>
            </w:r>
          </w:p>
        </w:tc>
        <w:tc>
          <w:tcPr>
            <w:tcW w:w="1143" w:type="dxa"/>
            <w:noWrap w:val="0"/>
            <w:vAlign w:val="center"/>
          </w:tcPr>
          <w:p w14:paraId="2B1D8EB3">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rPr>
              <w:t>10</w:t>
            </w:r>
          </w:p>
        </w:tc>
        <w:tc>
          <w:tcPr>
            <w:tcW w:w="1308" w:type="dxa"/>
            <w:vMerge w:val="restart"/>
            <w:noWrap w:val="0"/>
            <w:vAlign w:val="center"/>
          </w:tcPr>
          <w:p w14:paraId="0E05A36E">
            <w:pPr>
              <w:tabs>
                <w:tab w:val="center" w:pos="520"/>
              </w:tabs>
              <w:autoSpaceDE w:val="0"/>
              <w:autoSpaceDN w:val="0"/>
              <w:jc w:val="center"/>
              <w:textAlignment w:val="bottom"/>
              <w:rPr>
                <w:rFonts w:ascii="宋体" w:hAnsi="宋体" w:cs="Arial"/>
                <w:szCs w:val="21"/>
              </w:rPr>
            </w:pPr>
            <w:r>
              <w:rPr>
                <w:rFonts w:ascii="宋体" w:hAnsi="宋体" w:cs="Arial"/>
                <w:szCs w:val="21"/>
              </w:rPr>
              <w:t>各部分温升符合GB/T11022的要求。</w:t>
            </w:r>
          </w:p>
        </w:tc>
      </w:tr>
      <w:tr w14:paraId="02AB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66930D4B">
            <w:pPr>
              <w:tabs>
                <w:tab w:val="center" w:pos="520"/>
              </w:tabs>
              <w:autoSpaceDE w:val="0"/>
              <w:autoSpaceDN w:val="0"/>
              <w:textAlignment w:val="bottom"/>
              <w:rPr>
                <w:rFonts w:ascii="宋体" w:hAnsi="宋体" w:cs="Arial"/>
                <w:szCs w:val="21"/>
              </w:rPr>
            </w:pPr>
            <w:r>
              <w:rPr>
                <w:rFonts w:ascii="宋体" w:hAnsi="宋体" w:cs="Arial"/>
                <w:szCs w:val="21"/>
              </w:rPr>
              <w:t>最高运行电压（kV）：</w:t>
            </w:r>
          </w:p>
        </w:tc>
        <w:tc>
          <w:tcPr>
            <w:tcW w:w="1313" w:type="dxa"/>
            <w:noWrap w:val="0"/>
            <w:vAlign w:val="center"/>
          </w:tcPr>
          <w:p w14:paraId="4FB06224">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12</w:t>
            </w:r>
          </w:p>
        </w:tc>
        <w:tc>
          <w:tcPr>
            <w:tcW w:w="1174" w:type="dxa"/>
            <w:noWrap w:val="0"/>
            <w:vAlign w:val="center"/>
          </w:tcPr>
          <w:p w14:paraId="04621740">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12</w:t>
            </w:r>
          </w:p>
        </w:tc>
        <w:tc>
          <w:tcPr>
            <w:tcW w:w="1143" w:type="dxa"/>
            <w:noWrap w:val="0"/>
            <w:vAlign w:val="center"/>
          </w:tcPr>
          <w:p w14:paraId="375C059B">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rPr>
              <w:t>12</w:t>
            </w:r>
          </w:p>
        </w:tc>
        <w:tc>
          <w:tcPr>
            <w:tcW w:w="1308" w:type="dxa"/>
            <w:vMerge w:val="continue"/>
            <w:noWrap w:val="0"/>
            <w:vAlign w:val="center"/>
          </w:tcPr>
          <w:p w14:paraId="124BE8D1">
            <w:pPr>
              <w:tabs>
                <w:tab w:val="center" w:pos="520"/>
              </w:tabs>
              <w:autoSpaceDE w:val="0"/>
              <w:autoSpaceDN w:val="0"/>
              <w:jc w:val="center"/>
              <w:textAlignment w:val="bottom"/>
              <w:rPr>
                <w:rFonts w:ascii="宋体" w:hAnsi="宋体" w:cs="Arial"/>
                <w:szCs w:val="21"/>
              </w:rPr>
            </w:pPr>
          </w:p>
        </w:tc>
      </w:tr>
      <w:tr w14:paraId="62328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22612097">
            <w:pPr>
              <w:tabs>
                <w:tab w:val="center" w:pos="520"/>
              </w:tabs>
              <w:autoSpaceDE w:val="0"/>
              <w:autoSpaceDN w:val="0"/>
              <w:textAlignment w:val="bottom"/>
              <w:rPr>
                <w:rFonts w:ascii="宋体" w:hAnsi="宋体" w:cs="Arial"/>
                <w:szCs w:val="21"/>
              </w:rPr>
            </w:pPr>
            <w:r>
              <w:rPr>
                <w:rFonts w:ascii="宋体" w:hAnsi="宋体" w:cs="Arial"/>
                <w:szCs w:val="21"/>
              </w:rPr>
              <w:t>额定频率（Hz）：</w:t>
            </w:r>
          </w:p>
        </w:tc>
        <w:tc>
          <w:tcPr>
            <w:tcW w:w="1313" w:type="dxa"/>
            <w:noWrap w:val="0"/>
            <w:vAlign w:val="center"/>
          </w:tcPr>
          <w:p w14:paraId="4935E04E">
            <w:pPr>
              <w:tabs>
                <w:tab w:val="center" w:pos="520"/>
              </w:tabs>
              <w:autoSpaceDE w:val="0"/>
              <w:autoSpaceDN w:val="0"/>
              <w:jc w:val="center"/>
              <w:textAlignment w:val="bottom"/>
              <w:rPr>
                <w:rFonts w:ascii="宋体" w:hAnsi="宋体" w:cs="Arial"/>
                <w:szCs w:val="21"/>
              </w:rPr>
            </w:pPr>
            <w:r>
              <w:rPr>
                <w:rFonts w:ascii="宋体" w:hAnsi="宋体" w:cs="Arial"/>
                <w:szCs w:val="21"/>
              </w:rPr>
              <w:t>50</w:t>
            </w:r>
          </w:p>
        </w:tc>
        <w:tc>
          <w:tcPr>
            <w:tcW w:w="1174" w:type="dxa"/>
            <w:noWrap w:val="0"/>
            <w:vAlign w:val="center"/>
          </w:tcPr>
          <w:p w14:paraId="5F1C8F78">
            <w:pPr>
              <w:tabs>
                <w:tab w:val="center" w:pos="520"/>
              </w:tabs>
              <w:autoSpaceDE w:val="0"/>
              <w:autoSpaceDN w:val="0"/>
              <w:jc w:val="center"/>
              <w:textAlignment w:val="bottom"/>
              <w:rPr>
                <w:rFonts w:ascii="宋体" w:hAnsi="宋体" w:cs="Arial"/>
                <w:szCs w:val="21"/>
              </w:rPr>
            </w:pPr>
            <w:r>
              <w:rPr>
                <w:rFonts w:ascii="宋体" w:hAnsi="宋体" w:cs="Arial"/>
                <w:szCs w:val="21"/>
              </w:rPr>
              <w:t>50</w:t>
            </w:r>
          </w:p>
        </w:tc>
        <w:tc>
          <w:tcPr>
            <w:tcW w:w="1143" w:type="dxa"/>
            <w:noWrap w:val="0"/>
            <w:vAlign w:val="center"/>
          </w:tcPr>
          <w:p w14:paraId="1154A770">
            <w:pPr>
              <w:tabs>
                <w:tab w:val="center" w:pos="520"/>
              </w:tabs>
              <w:autoSpaceDE w:val="0"/>
              <w:autoSpaceDN w:val="0"/>
              <w:jc w:val="center"/>
              <w:textAlignment w:val="bottom"/>
              <w:rPr>
                <w:rFonts w:ascii="宋体" w:hAnsi="宋体" w:cs="Arial"/>
                <w:kern w:val="2"/>
                <w:sz w:val="21"/>
                <w:szCs w:val="21"/>
                <w:lang w:val="en-US" w:eastAsia="zh-CN" w:bidi="ar-SA"/>
              </w:rPr>
            </w:pPr>
            <w:r>
              <w:rPr>
                <w:rFonts w:ascii="宋体" w:hAnsi="宋体" w:cs="Arial"/>
                <w:szCs w:val="21"/>
              </w:rPr>
              <w:t>50</w:t>
            </w:r>
          </w:p>
        </w:tc>
        <w:tc>
          <w:tcPr>
            <w:tcW w:w="1308" w:type="dxa"/>
            <w:vMerge w:val="continue"/>
            <w:noWrap w:val="0"/>
            <w:vAlign w:val="center"/>
          </w:tcPr>
          <w:p w14:paraId="42BD1F74">
            <w:pPr>
              <w:tabs>
                <w:tab w:val="center" w:pos="520"/>
              </w:tabs>
              <w:autoSpaceDE w:val="0"/>
              <w:autoSpaceDN w:val="0"/>
              <w:jc w:val="center"/>
              <w:textAlignment w:val="bottom"/>
              <w:rPr>
                <w:rFonts w:ascii="宋体" w:hAnsi="宋体" w:cs="Arial"/>
                <w:szCs w:val="21"/>
              </w:rPr>
            </w:pPr>
          </w:p>
        </w:tc>
      </w:tr>
      <w:tr w14:paraId="4296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93" w:type="dxa"/>
            <w:vMerge w:val="restart"/>
            <w:noWrap w:val="0"/>
            <w:vAlign w:val="center"/>
          </w:tcPr>
          <w:p w14:paraId="1B45DEE9">
            <w:pPr>
              <w:tabs>
                <w:tab w:val="center" w:pos="520"/>
              </w:tabs>
              <w:autoSpaceDE w:val="0"/>
              <w:autoSpaceDN w:val="0"/>
              <w:textAlignment w:val="bottom"/>
              <w:rPr>
                <w:rFonts w:ascii="宋体" w:hAnsi="宋体" w:cs="Arial"/>
                <w:szCs w:val="21"/>
              </w:rPr>
            </w:pPr>
            <w:r>
              <w:rPr>
                <w:rFonts w:ascii="宋体" w:hAnsi="宋体" w:cs="Arial"/>
                <w:szCs w:val="21"/>
              </w:rPr>
              <w:t>额定电流（A）</w:t>
            </w:r>
          </w:p>
        </w:tc>
        <w:tc>
          <w:tcPr>
            <w:tcW w:w="2465" w:type="dxa"/>
            <w:gridSpan w:val="2"/>
            <w:noWrap w:val="0"/>
            <w:vAlign w:val="center"/>
          </w:tcPr>
          <w:p w14:paraId="1766868F">
            <w:pPr>
              <w:tabs>
                <w:tab w:val="center" w:pos="520"/>
              </w:tabs>
              <w:autoSpaceDE w:val="0"/>
              <w:autoSpaceDN w:val="0"/>
              <w:textAlignment w:val="bottom"/>
              <w:rPr>
                <w:rFonts w:ascii="宋体" w:hAnsi="宋体" w:cs="Arial"/>
                <w:szCs w:val="21"/>
              </w:rPr>
            </w:pPr>
            <w:r>
              <w:rPr>
                <w:rFonts w:ascii="宋体" w:hAnsi="宋体" w:cs="Arial"/>
                <w:szCs w:val="21"/>
              </w:rPr>
              <w:t>柜体主母线</w:t>
            </w:r>
          </w:p>
        </w:tc>
        <w:tc>
          <w:tcPr>
            <w:tcW w:w="1313" w:type="dxa"/>
            <w:noWrap w:val="0"/>
            <w:vAlign w:val="center"/>
          </w:tcPr>
          <w:p w14:paraId="3EF77311">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见图纸</w:t>
            </w:r>
          </w:p>
        </w:tc>
        <w:tc>
          <w:tcPr>
            <w:tcW w:w="1174" w:type="dxa"/>
            <w:noWrap w:val="0"/>
            <w:vAlign w:val="center"/>
          </w:tcPr>
          <w:p w14:paraId="5557F507">
            <w:pPr>
              <w:tabs>
                <w:tab w:val="center" w:pos="520"/>
              </w:tabs>
              <w:autoSpaceDE w:val="0"/>
              <w:autoSpaceDN w:val="0"/>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c>
          <w:tcPr>
            <w:tcW w:w="1143" w:type="dxa"/>
            <w:noWrap w:val="0"/>
            <w:vAlign w:val="center"/>
          </w:tcPr>
          <w:p w14:paraId="43CC2D5A">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lang w:val="en-US" w:eastAsia="zh-CN"/>
              </w:rPr>
              <w:t>见图纸</w:t>
            </w:r>
          </w:p>
        </w:tc>
        <w:tc>
          <w:tcPr>
            <w:tcW w:w="1308" w:type="dxa"/>
            <w:vMerge w:val="continue"/>
            <w:noWrap w:val="0"/>
            <w:vAlign w:val="center"/>
          </w:tcPr>
          <w:p w14:paraId="7254E7FB">
            <w:pPr>
              <w:tabs>
                <w:tab w:val="center" w:pos="520"/>
              </w:tabs>
              <w:autoSpaceDE w:val="0"/>
              <w:autoSpaceDN w:val="0"/>
              <w:jc w:val="center"/>
              <w:textAlignment w:val="bottom"/>
              <w:rPr>
                <w:rFonts w:ascii="宋体" w:hAnsi="宋体" w:cs="Arial"/>
                <w:szCs w:val="21"/>
              </w:rPr>
            </w:pPr>
          </w:p>
        </w:tc>
      </w:tr>
      <w:tr w14:paraId="04339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993" w:type="dxa"/>
            <w:vMerge w:val="continue"/>
            <w:noWrap w:val="0"/>
            <w:vAlign w:val="center"/>
          </w:tcPr>
          <w:p w14:paraId="2A214D03">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0186FE2D">
            <w:pPr>
              <w:tabs>
                <w:tab w:val="center" w:pos="520"/>
              </w:tabs>
              <w:autoSpaceDE w:val="0"/>
              <w:autoSpaceDN w:val="0"/>
              <w:textAlignment w:val="bottom"/>
              <w:rPr>
                <w:rFonts w:hint="eastAsia" w:ascii="宋体" w:hAnsi="宋体" w:cs="Arial"/>
                <w:szCs w:val="21"/>
              </w:rPr>
            </w:pPr>
            <w:r>
              <w:rPr>
                <w:rFonts w:hint="eastAsia" w:ascii="宋体" w:hAnsi="宋体" w:cs="Arial"/>
                <w:szCs w:val="21"/>
              </w:rPr>
              <w:t>开关</w:t>
            </w:r>
          </w:p>
        </w:tc>
        <w:tc>
          <w:tcPr>
            <w:tcW w:w="1313" w:type="dxa"/>
            <w:noWrap w:val="0"/>
            <w:vAlign w:val="center"/>
          </w:tcPr>
          <w:p w14:paraId="1EC12FA8">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见图纸</w:t>
            </w:r>
          </w:p>
        </w:tc>
        <w:tc>
          <w:tcPr>
            <w:tcW w:w="1174" w:type="dxa"/>
            <w:noWrap w:val="0"/>
            <w:vAlign w:val="center"/>
          </w:tcPr>
          <w:p w14:paraId="3E7CE154">
            <w:pPr>
              <w:tabs>
                <w:tab w:val="center" w:pos="520"/>
              </w:tabs>
              <w:autoSpaceDE w:val="0"/>
              <w:autoSpaceDN w:val="0"/>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c>
          <w:tcPr>
            <w:tcW w:w="1143" w:type="dxa"/>
            <w:noWrap w:val="0"/>
            <w:vAlign w:val="center"/>
          </w:tcPr>
          <w:p w14:paraId="12F50D00">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lang w:val="en-US" w:eastAsia="zh-CN"/>
              </w:rPr>
              <w:t>见图纸</w:t>
            </w:r>
          </w:p>
        </w:tc>
        <w:tc>
          <w:tcPr>
            <w:tcW w:w="1308" w:type="dxa"/>
            <w:vMerge w:val="continue"/>
            <w:noWrap w:val="0"/>
            <w:vAlign w:val="center"/>
          </w:tcPr>
          <w:p w14:paraId="1C0BC0BF">
            <w:pPr>
              <w:tabs>
                <w:tab w:val="center" w:pos="520"/>
              </w:tabs>
              <w:autoSpaceDE w:val="0"/>
              <w:autoSpaceDN w:val="0"/>
              <w:jc w:val="center"/>
              <w:textAlignment w:val="bottom"/>
              <w:rPr>
                <w:rFonts w:ascii="宋体" w:hAnsi="宋体" w:cs="Arial"/>
                <w:szCs w:val="21"/>
              </w:rPr>
            </w:pPr>
          </w:p>
        </w:tc>
      </w:tr>
      <w:tr w14:paraId="77EB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993" w:type="dxa"/>
            <w:vMerge w:val="continue"/>
            <w:noWrap w:val="0"/>
            <w:vAlign w:val="center"/>
          </w:tcPr>
          <w:p w14:paraId="78529611">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25D94B80">
            <w:pPr>
              <w:tabs>
                <w:tab w:val="center" w:pos="520"/>
              </w:tabs>
              <w:autoSpaceDE w:val="0"/>
              <w:autoSpaceDN w:val="0"/>
              <w:textAlignment w:val="bottom"/>
              <w:rPr>
                <w:rFonts w:ascii="宋体" w:hAnsi="宋体" w:cs="Arial"/>
                <w:szCs w:val="21"/>
              </w:rPr>
            </w:pPr>
          </w:p>
        </w:tc>
        <w:tc>
          <w:tcPr>
            <w:tcW w:w="1313" w:type="dxa"/>
            <w:noWrap w:val="0"/>
            <w:vAlign w:val="center"/>
          </w:tcPr>
          <w:p w14:paraId="7FE3E299">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2E431E13">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19D3ED97">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7700DE74">
            <w:pPr>
              <w:tabs>
                <w:tab w:val="center" w:pos="520"/>
              </w:tabs>
              <w:autoSpaceDE w:val="0"/>
              <w:autoSpaceDN w:val="0"/>
              <w:jc w:val="center"/>
              <w:textAlignment w:val="bottom"/>
              <w:rPr>
                <w:rFonts w:ascii="宋体" w:hAnsi="宋体" w:cs="Arial"/>
                <w:szCs w:val="21"/>
              </w:rPr>
            </w:pPr>
          </w:p>
        </w:tc>
      </w:tr>
      <w:tr w14:paraId="01CBE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993" w:type="dxa"/>
            <w:vMerge w:val="continue"/>
            <w:noWrap w:val="0"/>
            <w:vAlign w:val="center"/>
          </w:tcPr>
          <w:p w14:paraId="7D593CC6">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5545DBFE">
            <w:pPr>
              <w:tabs>
                <w:tab w:val="center" w:pos="520"/>
              </w:tabs>
              <w:autoSpaceDE w:val="0"/>
              <w:autoSpaceDN w:val="0"/>
              <w:textAlignment w:val="bottom"/>
              <w:rPr>
                <w:rFonts w:ascii="宋体" w:hAnsi="宋体" w:cs="Arial"/>
                <w:szCs w:val="21"/>
              </w:rPr>
            </w:pPr>
          </w:p>
        </w:tc>
        <w:tc>
          <w:tcPr>
            <w:tcW w:w="1313" w:type="dxa"/>
            <w:noWrap w:val="0"/>
            <w:vAlign w:val="center"/>
          </w:tcPr>
          <w:p w14:paraId="60C98AEE">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3E773825">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1F217C0C">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12E39728">
            <w:pPr>
              <w:tabs>
                <w:tab w:val="center" w:pos="520"/>
              </w:tabs>
              <w:autoSpaceDE w:val="0"/>
              <w:autoSpaceDN w:val="0"/>
              <w:jc w:val="center"/>
              <w:textAlignment w:val="bottom"/>
              <w:rPr>
                <w:rFonts w:ascii="宋体" w:hAnsi="宋体" w:cs="Arial"/>
                <w:szCs w:val="21"/>
              </w:rPr>
            </w:pPr>
          </w:p>
        </w:tc>
      </w:tr>
      <w:tr w14:paraId="3D0F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7F715A9F">
            <w:pPr>
              <w:tabs>
                <w:tab w:val="center" w:pos="520"/>
              </w:tabs>
              <w:autoSpaceDE w:val="0"/>
              <w:autoSpaceDN w:val="0"/>
              <w:textAlignment w:val="bottom"/>
              <w:rPr>
                <w:rFonts w:ascii="宋体" w:hAnsi="宋体" w:cs="Arial"/>
                <w:szCs w:val="21"/>
              </w:rPr>
            </w:pPr>
            <w:r>
              <w:rPr>
                <w:rFonts w:ascii="宋体" w:hAnsi="宋体" w:cs="Arial"/>
                <w:szCs w:val="21"/>
              </w:rPr>
              <w:t>额定热稳定电流（方均根值kA）：</w:t>
            </w:r>
            <w:r>
              <w:rPr>
                <w:rFonts w:hint="eastAsia" w:ascii="宋体" w:hAnsi="宋体" w:cs="Arial"/>
                <w:szCs w:val="21"/>
              </w:rPr>
              <w:t>4</w:t>
            </w:r>
            <w:r>
              <w:rPr>
                <w:rFonts w:ascii="宋体" w:hAnsi="宋体" w:cs="Arial"/>
                <w:szCs w:val="21"/>
              </w:rPr>
              <w:t>秒</w:t>
            </w:r>
          </w:p>
        </w:tc>
        <w:tc>
          <w:tcPr>
            <w:tcW w:w="1313" w:type="dxa"/>
            <w:noWrap w:val="0"/>
            <w:vAlign w:val="center"/>
          </w:tcPr>
          <w:p w14:paraId="3C2440F4">
            <w:pPr>
              <w:tabs>
                <w:tab w:val="center" w:pos="520"/>
              </w:tabs>
              <w:autoSpaceDE w:val="0"/>
              <w:autoSpaceDN w:val="0"/>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40</w:t>
            </w:r>
          </w:p>
        </w:tc>
        <w:tc>
          <w:tcPr>
            <w:tcW w:w="1174" w:type="dxa"/>
            <w:noWrap w:val="0"/>
            <w:vAlign w:val="center"/>
          </w:tcPr>
          <w:p w14:paraId="6ADB7639">
            <w:pPr>
              <w:tabs>
                <w:tab w:val="center" w:pos="520"/>
              </w:tabs>
              <w:autoSpaceDE w:val="0"/>
              <w:autoSpaceDN w:val="0"/>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40</w:t>
            </w:r>
          </w:p>
        </w:tc>
        <w:tc>
          <w:tcPr>
            <w:tcW w:w="1143" w:type="dxa"/>
            <w:noWrap w:val="0"/>
            <w:vAlign w:val="center"/>
          </w:tcPr>
          <w:p w14:paraId="6281DBA8">
            <w:pPr>
              <w:tabs>
                <w:tab w:val="center" w:pos="520"/>
              </w:tabs>
              <w:autoSpaceDE w:val="0"/>
              <w:autoSpaceDN w:val="0"/>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40</w:t>
            </w:r>
          </w:p>
        </w:tc>
        <w:tc>
          <w:tcPr>
            <w:tcW w:w="1308" w:type="dxa"/>
            <w:vMerge w:val="continue"/>
            <w:noWrap w:val="0"/>
            <w:vAlign w:val="center"/>
          </w:tcPr>
          <w:p w14:paraId="17FD0AC3">
            <w:pPr>
              <w:tabs>
                <w:tab w:val="center" w:pos="520"/>
              </w:tabs>
              <w:autoSpaceDE w:val="0"/>
              <w:autoSpaceDN w:val="0"/>
              <w:jc w:val="center"/>
              <w:textAlignment w:val="bottom"/>
              <w:rPr>
                <w:rFonts w:ascii="宋体" w:hAnsi="宋体" w:cs="Arial"/>
                <w:szCs w:val="21"/>
              </w:rPr>
            </w:pPr>
          </w:p>
        </w:tc>
      </w:tr>
      <w:tr w14:paraId="232FA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0B689B31">
            <w:pPr>
              <w:tabs>
                <w:tab w:val="center" w:pos="520"/>
              </w:tabs>
              <w:autoSpaceDE w:val="0"/>
              <w:autoSpaceDN w:val="0"/>
              <w:textAlignment w:val="bottom"/>
              <w:rPr>
                <w:rFonts w:ascii="宋体" w:hAnsi="宋体" w:cs="Arial"/>
                <w:szCs w:val="21"/>
              </w:rPr>
            </w:pPr>
            <w:r>
              <w:rPr>
                <w:rFonts w:ascii="宋体" w:hAnsi="宋体" w:cs="Arial"/>
                <w:szCs w:val="21"/>
              </w:rPr>
              <w:t>额定动稳定电流（峰值kA）：</w:t>
            </w:r>
          </w:p>
        </w:tc>
        <w:tc>
          <w:tcPr>
            <w:tcW w:w="1313" w:type="dxa"/>
            <w:noWrap w:val="0"/>
            <w:vAlign w:val="center"/>
          </w:tcPr>
          <w:p w14:paraId="38875108">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100</w:t>
            </w:r>
          </w:p>
        </w:tc>
        <w:tc>
          <w:tcPr>
            <w:tcW w:w="1174" w:type="dxa"/>
            <w:noWrap w:val="0"/>
            <w:vAlign w:val="center"/>
          </w:tcPr>
          <w:p w14:paraId="68A6E633">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100</w:t>
            </w:r>
          </w:p>
        </w:tc>
        <w:tc>
          <w:tcPr>
            <w:tcW w:w="1143" w:type="dxa"/>
            <w:noWrap w:val="0"/>
            <w:vAlign w:val="center"/>
          </w:tcPr>
          <w:p w14:paraId="5A819A91">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100</w:t>
            </w:r>
          </w:p>
        </w:tc>
        <w:tc>
          <w:tcPr>
            <w:tcW w:w="1308" w:type="dxa"/>
            <w:vMerge w:val="continue"/>
            <w:noWrap w:val="0"/>
            <w:vAlign w:val="center"/>
          </w:tcPr>
          <w:p w14:paraId="57046694">
            <w:pPr>
              <w:tabs>
                <w:tab w:val="center" w:pos="520"/>
              </w:tabs>
              <w:autoSpaceDE w:val="0"/>
              <w:autoSpaceDN w:val="0"/>
              <w:jc w:val="center"/>
              <w:textAlignment w:val="bottom"/>
              <w:rPr>
                <w:rFonts w:ascii="宋体" w:hAnsi="宋体" w:cs="Arial"/>
                <w:szCs w:val="21"/>
              </w:rPr>
            </w:pPr>
          </w:p>
        </w:tc>
      </w:tr>
      <w:tr w14:paraId="708D5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gridSpan w:val="2"/>
            <w:vMerge w:val="restart"/>
            <w:noWrap w:val="0"/>
            <w:vAlign w:val="center"/>
          </w:tcPr>
          <w:p w14:paraId="5F09390B">
            <w:pPr>
              <w:tabs>
                <w:tab w:val="center" w:pos="520"/>
              </w:tabs>
              <w:autoSpaceDE w:val="0"/>
              <w:autoSpaceDN w:val="0"/>
              <w:textAlignment w:val="bottom"/>
              <w:rPr>
                <w:rFonts w:ascii="宋体" w:hAnsi="宋体" w:cs="Arial"/>
                <w:szCs w:val="21"/>
              </w:rPr>
            </w:pPr>
            <w:r>
              <w:rPr>
                <w:rFonts w:ascii="宋体" w:hAnsi="宋体" w:cs="Arial"/>
                <w:szCs w:val="21"/>
              </w:rPr>
              <w:t>雷电冲击耐压（峰值kV）：</w:t>
            </w:r>
          </w:p>
        </w:tc>
        <w:tc>
          <w:tcPr>
            <w:tcW w:w="1331" w:type="dxa"/>
            <w:noWrap w:val="0"/>
            <w:vAlign w:val="center"/>
          </w:tcPr>
          <w:p w14:paraId="62727866">
            <w:pPr>
              <w:tabs>
                <w:tab w:val="center" w:pos="520"/>
              </w:tabs>
              <w:autoSpaceDE w:val="0"/>
              <w:autoSpaceDN w:val="0"/>
              <w:textAlignment w:val="bottom"/>
              <w:rPr>
                <w:rFonts w:ascii="宋体" w:hAnsi="宋体" w:cs="Arial"/>
                <w:szCs w:val="21"/>
              </w:rPr>
            </w:pPr>
            <w:r>
              <w:rPr>
                <w:rFonts w:ascii="宋体" w:hAnsi="宋体" w:cs="Arial"/>
                <w:szCs w:val="21"/>
              </w:rPr>
              <w:t>真空</w:t>
            </w:r>
            <w:r>
              <w:rPr>
                <w:rFonts w:hint="eastAsia" w:ascii="宋体" w:hAnsi="宋体" w:cs="Arial"/>
                <w:szCs w:val="21"/>
              </w:rPr>
              <w:t>开关</w:t>
            </w:r>
            <w:r>
              <w:rPr>
                <w:rFonts w:ascii="宋体" w:hAnsi="宋体" w:cs="Arial"/>
                <w:szCs w:val="21"/>
              </w:rPr>
              <w:t>柜</w:t>
            </w:r>
          </w:p>
        </w:tc>
        <w:tc>
          <w:tcPr>
            <w:tcW w:w="1313" w:type="dxa"/>
            <w:noWrap w:val="0"/>
            <w:vAlign w:val="center"/>
          </w:tcPr>
          <w:p w14:paraId="28FC0B82">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w:t>
            </w:r>
            <w:r>
              <w:rPr>
                <w:rFonts w:hint="eastAsia" w:ascii="宋体" w:hAnsi="宋体" w:cs="Arial"/>
                <w:color w:val="auto"/>
                <w:szCs w:val="21"/>
              </w:rPr>
              <w:t>75</w:t>
            </w:r>
          </w:p>
        </w:tc>
        <w:tc>
          <w:tcPr>
            <w:tcW w:w="1174" w:type="dxa"/>
            <w:noWrap w:val="0"/>
            <w:vAlign w:val="center"/>
          </w:tcPr>
          <w:p w14:paraId="69629B14">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w:t>
            </w:r>
            <w:r>
              <w:rPr>
                <w:rFonts w:hint="eastAsia" w:ascii="宋体" w:hAnsi="宋体" w:cs="Arial"/>
                <w:color w:val="auto"/>
                <w:szCs w:val="21"/>
              </w:rPr>
              <w:t>75</w:t>
            </w:r>
          </w:p>
        </w:tc>
        <w:tc>
          <w:tcPr>
            <w:tcW w:w="1143" w:type="dxa"/>
            <w:noWrap w:val="0"/>
            <w:vAlign w:val="center"/>
          </w:tcPr>
          <w:p w14:paraId="54170515">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w:t>
            </w:r>
            <w:r>
              <w:rPr>
                <w:rFonts w:hint="eastAsia" w:ascii="宋体" w:hAnsi="宋体" w:cs="Arial"/>
                <w:color w:val="auto"/>
                <w:szCs w:val="21"/>
              </w:rPr>
              <w:t>75</w:t>
            </w:r>
          </w:p>
        </w:tc>
        <w:tc>
          <w:tcPr>
            <w:tcW w:w="1308" w:type="dxa"/>
            <w:vMerge w:val="continue"/>
            <w:noWrap w:val="0"/>
            <w:vAlign w:val="center"/>
          </w:tcPr>
          <w:p w14:paraId="0E631FEE">
            <w:pPr>
              <w:tabs>
                <w:tab w:val="center" w:pos="520"/>
              </w:tabs>
              <w:autoSpaceDE w:val="0"/>
              <w:autoSpaceDN w:val="0"/>
              <w:jc w:val="center"/>
              <w:textAlignment w:val="bottom"/>
              <w:rPr>
                <w:rFonts w:ascii="宋体" w:hAnsi="宋体" w:cs="Arial"/>
                <w:szCs w:val="21"/>
              </w:rPr>
            </w:pPr>
          </w:p>
        </w:tc>
      </w:tr>
      <w:tr w14:paraId="13B9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gridSpan w:val="2"/>
            <w:vMerge w:val="continue"/>
            <w:noWrap w:val="0"/>
            <w:vAlign w:val="center"/>
          </w:tcPr>
          <w:p w14:paraId="45F929A2">
            <w:pPr>
              <w:tabs>
                <w:tab w:val="center" w:pos="520"/>
              </w:tabs>
              <w:autoSpaceDE w:val="0"/>
              <w:autoSpaceDN w:val="0"/>
              <w:textAlignment w:val="bottom"/>
              <w:rPr>
                <w:rFonts w:ascii="宋体" w:hAnsi="宋体" w:cs="Arial"/>
                <w:szCs w:val="21"/>
              </w:rPr>
            </w:pPr>
          </w:p>
        </w:tc>
        <w:tc>
          <w:tcPr>
            <w:tcW w:w="1331" w:type="dxa"/>
            <w:tcBorders>
              <w:bottom w:val="single" w:color="auto" w:sz="4" w:space="0"/>
            </w:tcBorders>
            <w:noWrap w:val="0"/>
            <w:vAlign w:val="center"/>
          </w:tcPr>
          <w:p w14:paraId="5B7CA45E">
            <w:pPr>
              <w:tabs>
                <w:tab w:val="center" w:pos="520"/>
              </w:tabs>
              <w:autoSpaceDE w:val="0"/>
              <w:autoSpaceDN w:val="0"/>
              <w:textAlignment w:val="bottom"/>
              <w:rPr>
                <w:rFonts w:ascii="宋体" w:hAnsi="宋体" w:cs="Arial"/>
                <w:szCs w:val="21"/>
              </w:rPr>
            </w:pPr>
          </w:p>
        </w:tc>
        <w:tc>
          <w:tcPr>
            <w:tcW w:w="1313" w:type="dxa"/>
            <w:tcBorders>
              <w:bottom w:val="single" w:color="auto" w:sz="4" w:space="0"/>
            </w:tcBorders>
            <w:noWrap w:val="0"/>
            <w:vAlign w:val="center"/>
          </w:tcPr>
          <w:p w14:paraId="03CE8F50">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p>
        </w:tc>
        <w:tc>
          <w:tcPr>
            <w:tcW w:w="1174" w:type="dxa"/>
            <w:tcBorders>
              <w:bottom w:val="single" w:color="auto" w:sz="4" w:space="0"/>
            </w:tcBorders>
            <w:noWrap w:val="0"/>
            <w:vAlign w:val="center"/>
          </w:tcPr>
          <w:p w14:paraId="2E32A4B0">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p>
        </w:tc>
        <w:tc>
          <w:tcPr>
            <w:tcW w:w="1143" w:type="dxa"/>
            <w:tcBorders>
              <w:bottom w:val="single" w:color="auto" w:sz="4" w:space="0"/>
            </w:tcBorders>
            <w:noWrap w:val="0"/>
            <w:vAlign w:val="center"/>
          </w:tcPr>
          <w:p w14:paraId="3A586B25">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p>
        </w:tc>
        <w:tc>
          <w:tcPr>
            <w:tcW w:w="1308" w:type="dxa"/>
            <w:vMerge w:val="continue"/>
            <w:noWrap w:val="0"/>
            <w:vAlign w:val="center"/>
          </w:tcPr>
          <w:p w14:paraId="66B0ADAF">
            <w:pPr>
              <w:tabs>
                <w:tab w:val="center" w:pos="520"/>
              </w:tabs>
              <w:autoSpaceDE w:val="0"/>
              <w:autoSpaceDN w:val="0"/>
              <w:jc w:val="center"/>
              <w:textAlignment w:val="bottom"/>
              <w:rPr>
                <w:rFonts w:ascii="宋体" w:hAnsi="宋体" w:cs="Arial"/>
                <w:szCs w:val="21"/>
              </w:rPr>
            </w:pPr>
          </w:p>
        </w:tc>
      </w:tr>
      <w:tr w14:paraId="088D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2127" w:type="dxa"/>
            <w:gridSpan w:val="2"/>
            <w:vMerge w:val="restart"/>
            <w:noWrap w:val="0"/>
            <w:vAlign w:val="center"/>
          </w:tcPr>
          <w:p w14:paraId="0DBC9C42">
            <w:pPr>
              <w:tabs>
                <w:tab w:val="center" w:pos="520"/>
              </w:tabs>
              <w:autoSpaceDE w:val="0"/>
              <w:autoSpaceDN w:val="0"/>
              <w:jc w:val="center"/>
              <w:textAlignment w:val="bottom"/>
              <w:rPr>
                <w:rFonts w:ascii="宋体" w:hAnsi="宋体" w:cs="Arial"/>
                <w:szCs w:val="21"/>
              </w:rPr>
            </w:pPr>
            <w:r>
              <w:rPr>
                <w:rFonts w:ascii="宋体" w:hAnsi="宋体" w:cs="Arial"/>
                <w:szCs w:val="21"/>
              </w:rPr>
              <w:t>1分钟工频耐压（方均根值kV）：</w:t>
            </w:r>
          </w:p>
        </w:tc>
        <w:tc>
          <w:tcPr>
            <w:tcW w:w="1331" w:type="dxa"/>
            <w:noWrap w:val="0"/>
            <w:vAlign w:val="center"/>
          </w:tcPr>
          <w:p w14:paraId="43386E88">
            <w:pPr>
              <w:pStyle w:val="17"/>
              <w:tabs>
                <w:tab w:val="center" w:pos="520"/>
              </w:tabs>
              <w:jc w:val="center"/>
              <w:textAlignment w:val="bottom"/>
              <w:rPr>
                <w:rFonts w:ascii="宋体" w:hAnsi="宋体" w:cs="Arial"/>
                <w:sz w:val="21"/>
                <w:szCs w:val="21"/>
              </w:rPr>
            </w:pPr>
            <w:r>
              <w:rPr>
                <w:rFonts w:ascii="宋体" w:hAnsi="宋体" w:cs="Arial"/>
                <w:sz w:val="21"/>
                <w:szCs w:val="21"/>
              </w:rPr>
              <w:t>真空</w:t>
            </w:r>
            <w:r>
              <w:rPr>
                <w:rFonts w:hint="eastAsia" w:ascii="宋体" w:hAnsi="宋体" w:cs="Arial"/>
                <w:sz w:val="21"/>
                <w:szCs w:val="21"/>
              </w:rPr>
              <w:t>开关</w:t>
            </w:r>
            <w:r>
              <w:rPr>
                <w:rFonts w:ascii="宋体" w:hAnsi="宋体" w:cs="Arial"/>
                <w:sz w:val="21"/>
                <w:szCs w:val="21"/>
              </w:rPr>
              <w:t>柜</w:t>
            </w:r>
          </w:p>
        </w:tc>
        <w:tc>
          <w:tcPr>
            <w:tcW w:w="1313" w:type="dxa"/>
            <w:noWrap w:val="0"/>
            <w:vAlign w:val="center"/>
          </w:tcPr>
          <w:p w14:paraId="258E0EC2">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≥42</w:t>
            </w:r>
          </w:p>
        </w:tc>
        <w:tc>
          <w:tcPr>
            <w:tcW w:w="1174" w:type="dxa"/>
            <w:noWrap w:val="0"/>
            <w:vAlign w:val="center"/>
          </w:tcPr>
          <w:p w14:paraId="0B05D70F">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≥42</w:t>
            </w:r>
          </w:p>
        </w:tc>
        <w:tc>
          <w:tcPr>
            <w:tcW w:w="1143" w:type="dxa"/>
            <w:noWrap w:val="0"/>
            <w:vAlign w:val="center"/>
          </w:tcPr>
          <w:p w14:paraId="3627F1EA">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≥42</w:t>
            </w:r>
          </w:p>
        </w:tc>
        <w:tc>
          <w:tcPr>
            <w:tcW w:w="1308" w:type="dxa"/>
            <w:vMerge w:val="continue"/>
            <w:noWrap w:val="0"/>
            <w:vAlign w:val="center"/>
          </w:tcPr>
          <w:p w14:paraId="3695692E">
            <w:pPr>
              <w:tabs>
                <w:tab w:val="center" w:pos="520"/>
              </w:tabs>
              <w:autoSpaceDE w:val="0"/>
              <w:autoSpaceDN w:val="0"/>
              <w:jc w:val="center"/>
              <w:textAlignment w:val="bottom"/>
              <w:rPr>
                <w:rFonts w:ascii="宋体" w:hAnsi="宋体" w:cs="Arial"/>
                <w:szCs w:val="21"/>
              </w:rPr>
            </w:pPr>
          </w:p>
        </w:tc>
      </w:tr>
      <w:tr w14:paraId="03F0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gridSpan w:val="2"/>
            <w:vMerge w:val="continue"/>
            <w:noWrap w:val="0"/>
            <w:vAlign w:val="center"/>
          </w:tcPr>
          <w:p w14:paraId="78CD1A72">
            <w:pPr>
              <w:tabs>
                <w:tab w:val="center" w:pos="520"/>
              </w:tabs>
              <w:autoSpaceDE w:val="0"/>
              <w:autoSpaceDN w:val="0"/>
              <w:jc w:val="center"/>
              <w:textAlignment w:val="bottom"/>
              <w:rPr>
                <w:rFonts w:ascii="宋体" w:hAnsi="宋体" w:cs="Arial"/>
                <w:szCs w:val="21"/>
              </w:rPr>
            </w:pPr>
          </w:p>
        </w:tc>
        <w:tc>
          <w:tcPr>
            <w:tcW w:w="1331" w:type="dxa"/>
            <w:tcBorders>
              <w:bottom w:val="single" w:color="auto" w:sz="4" w:space="0"/>
            </w:tcBorders>
            <w:noWrap w:val="0"/>
            <w:vAlign w:val="center"/>
          </w:tcPr>
          <w:p w14:paraId="452ABA09">
            <w:pPr>
              <w:tabs>
                <w:tab w:val="center" w:pos="520"/>
              </w:tabs>
              <w:autoSpaceDE w:val="0"/>
              <w:autoSpaceDN w:val="0"/>
              <w:jc w:val="center"/>
              <w:textAlignment w:val="bottom"/>
              <w:rPr>
                <w:rFonts w:ascii="宋体" w:hAnsi="宋体" w:cs="Arial"/>
                <w:szCs w:val="21"/>
              </w:rPr>
            </w:pPr>
          </w:p>
        </w:tc>
        <w:tc>
          <w:tcPr>
            <w:tcW w:w="1313" w:type="dxa"/>
            <w:tcBorders>
              <w:bottom w:val="single" w:color="auto" w:sz="4" w:space="0"/>
            </w:tcBorders>
            <w:noWrap w:val="0"/>
            <w:vAlign w:val="center"/>
          </w:tcPr>
          <w:p w14:paraId="26F24995">
            <w:pPr>
              <w:tabs>
                <w:tab w:val="center" w:pos="520"/>
              </w:tabs>
              <w:autoSpaceDE w:val="0"/>
              <w:autoSpaceDN w:val="0"/>
              <w:jc w:val="center"/>
              <w:textAlignment w:val="bottom"/>
              <w:rPr>
                <w:rFonts w:hint="eastAsia" w:ascii="宋体" w:hAnsi="宋体" w:cs="Arial"/>
                <w:szCs w:val="21"/>
              </w:rPr>
            </w:pPr>
          </w:p>
        </w:tc>
        <w:tc>
          <w:tcPr>
            <w:tcW w:w="1174" w:type="dxa"/>
            <w:tcBorders>
              <w:bottom w:val="single" w:color="auto" w:sz="4" w:space="0"/>
            </w:tcBorders>
            <w:noWrap w:val="0"/>
            <w:vAlign w:val="center"/>
          </w:tcPr>
          <w:p w14:paraId="5DFC86DB">
            <w:pPr>
              <w:tabs>
                <w:tab w:val="center" w:pos="520"/>
              </w:tabs>
              <w:autoSpaceDE w:val="0"/>
              <w:autoSpaceDN w:val="0"/>
              <w:jc w:val="center"/>
              <w:textAlignment w:val="bottom"/>
              <w:rPr>
                <w:rFonts w:ascii="宋体" w:hAnsi="宋体" w:cs="Arial"/>
                <w:szCs w:val="21"/>
              </w:rPr>
            </w:pPr>
          </w:p>
        </w:tc>
        <w:tc>
          <w:tcPr>
            <w:tcW w:w="1143" w:type="dxa"/>
            <w:tcBorders>
              <w:bottom w:val="single" w:color="auto" w:sz="4" w:space="0"/>
            </w:tcBorders>
            <w:noWrap w:val="0"/>
            <w:vAlign w:val="center"/>
          </w:tcPr>
          <w:p w14:paraId="22B7B967">
            <w:pPr>
              <w:tabs>
                <w:tab w:val="center" w:pos="520"/>
              </w:tabs>
              <w:autoSpaceDE w:val="0"/>
              <w:autoSpaceDN w:val="0"/>
              <w:jc w:val="center"/>
              <w:textAlignment w:val="bottom"/>
              <w:rPr>
                <w:rFonts w:hint="eastAsia" w:ascii="宋体" w:hAnsi="宋体" w:cs="Arial"/>
                <w:szCs w:val="21"/>
              </w:rPr>
            </w:pPr>
          </w:p>
        </w:tc>
        <w:tc>
          <w:tcPr>
            <w:tcW w:w="1308" w:type="dxa"/>
            <w:vMerge w:val="continue"/>
            <w:tcBorders>
              <w:bottom w:val="single" w:color="auto" w:sz="4" w:space="0"/>
            </w:tcBorders>
            <w:noWrap w:val="0"/>
            <w:vAlign w:val="center"/>
          </w:tcPr>
          <w:p w14:paraId="79EAF51B">
            <w:pPr>
              <w:tabs>
                <w:tab w:val="center" w:pos="520"/>
              </w:tabs>
              <w:autoSpaceDE w:val="0"/>
              <w:autoSpaceDN w:val="0"/>
              <w:jc w:val="center"/>
              <w:textAlignment w:val="bottom"/>
              <w:rPr>
                <w:rFonts w:ascii="宋体" w:hAnsi="宋体" w:cs="Arial"/>
                <w:szCs w:val="21"/>
              </w:rPr>
            </w:pPr>
          </w:p>
        </w:tc>
      </w:tr>
    </w:tbl>
    <w:p w14:paraId="1A25F39D">
      <w:pPr>
        <w:tabs>
          <w:tab w:val="left" w:pos="720"/>
        </w:tabs>
        <w:spacing w:line="360" w:lineRule="auto"/>
        <w:ind w:left="359" w:leftChars="171" w:firstLine="120" w:firstLineChars="50"/>
        <w:jc w:val="left"/>
        <w:rPr>
          <w:rFonts w:hint="eastAsia" w:ascii="宋体" w:hAnsi="宋体"/>
          <w:bCs/>
          <w:sz w:val="24"/>
        </w:rPr>
      </w:pPr>
    </w:p>
    <w:p w14:paraId="4B5CBA2B">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真空断路器</w:t>
      </w:r>
    </w:p>
    <w:p w14:paraId="6F58ABB2">
      <w:pPr>
        <w:tabs>
          <w:tab w:val="left" w:pos="720"/>
        </w:tabs>
        <w:spacing w:line="360" w:lineRule="auto"/>
        <w:jc w:val="left"/>
        <w:rPr>
          <w:rFonts w:hint="eastAsia" w:ascii="宋体" w:hAnsi="宋体"/>
          <w:sz w:val="24"/>
          <w:highlight w:val="yellow"/>
        </w:rPr>
      </w:pPr>
      <w:r>
        <w:rPr>
          <w:rFonts w:hint="eastAsia" w:ascii="宋体" w:hAnsi="宋体"/>
          <w:sz w:val="24"/>
        </w:rPr>
        <w:t>4.1.4.1 发电机出口断路器规格及型号:发电机出口专用断路器采用采用不低于西门子3AH3、ABB VD4-G、伊顿VCP-WG、A</w:t>
      </w:r>
      <w:r>
        <w:rPr>
          <w:rFonts w:ascii="宋体" w:hAnsi="宋体"/>
          <w:sz w:val="24"/>
        </w:rPr>
        <w:t>EG VB2 PLUS(</w:t>
      </w:r>
      <w:r>
        <w:rPr>
          <w:rFonts w:hint="eastAsia" w:ascii="宋体" w:hAnsi="宋体"/>
          <w:sz w:val="24"/>
        </w:rPr>
        <w:t>原GE VB2</w:t>
      </w:r>
      <w:r>
        <w:rPr>
          <w:rFonts w:ascii="宋体" w:hAnsi="宋体"/>
          <w:sz w:val="24"/>
        </w:rPr>
        <w:t xml:space="preserve"> PLUS)</w:t>
      </w:r>
      <w:r>
        <w:rPr>
          <w:rFonts w:hint="eastAsia" w:ascii="宋体" w:hAnsi="宋体"/>
          <w:sz w:val="24"/>
        </w:rPr>
        <w:t>系列产品（或施耐德品牌中不低于其性能的产品）</w:t>
      </w:r>
      <w:r>
        <w:rPr>
          <w:rFonts w:hint="eastAsia" w:ascii="宋体" w:hAnsi="宋体"/>
          <w:sz w:val="24"/>
          <w:lang w:eastAsia="zh-CN"/>
        </w:rPr>
        <w:t>或相当于同等档次品牌</w:t>
      </w:r>
      <w:r>
        <w:rPr>
          <w:rFonts w:hint="eastAsia" w:ascii="宋体" w:hAnsi="宋体"/>
          <w:sz w:val="24"/>
        </w:rPr>
        <w:t>,发电机出口断路器真空泡要求为原装进口，且发电机出口断路器需要有KEMA试验报告，投标单位需要对所选产品负责，且需将相关证明文件需要附在投标文件中。</w:t>
      </w:r>
    </w:p>
    <w:p w14:paraId="69E9D628">
      <w:pPr>
        <w:spacing w:line="360" w:lineRule="auto"/>
        <w:ind w:left="900"/>
        <w:rPr>
          <w:rFonts w:hint="eastAsia" w:ascii="宋体" w:hAnsi="宋体"/>
          <w:sz w:val="24"/>
        </w:rPr>
      </w:pPr>
      <w:r>
        <w:rPr>
          <w:rFonts w:hint="eastAsia" w:ascii="宋体" w:hAnsi="宋体"/>
          <w:sz w:val="24"/>
        </w:rPr>
        <w:t>额定电流;【</w:t>
      </w:r>
      <w:r>
        <w:rPr>
          <w:rFonts w:hint="eastAsia" w:ascii="宋体" w:hAnsi="宋体"/>
          <w:sz w:val="24"/>
          <w:lang w:val="en-US" w:eastAsia="zh-CN"/>
        </w:rPr>
        <w:t>5000</w:t>
      </w:r>
      <w:r>
        <w:rPr>
          <w:rFonts w:hint="eastAsia" w:ascii="宋体" w:hAnsi="宋体"/>
          <w:sz w:val="24"/>
        </w:rPr>
        <w:t>】A</w:t>
      </w:r>
    </w:p>
    <w:p w14:paraId="5A30056F">
      <w:pPr>
        <w:spacing w:line="360" w:lineRule="auto"/>
        <w:ind w:left="900"/>
        <w:rPr>
          <w:rFonts w:ascii="宋体" w:hAnsi="宋体"/>
          <w:sz w:val="24"/>
        </w:rPr>
      </w:pPr>
      <w:r>
        <w:rPr>
          <w:rFonts w:ascii="宋体" w:hAnsi="宋体"/>
          <w:sz w:val="24"/>
        </w:rPr>
        <w:t>额定开断短路电流：</w:t>
      </w:r>
      <w:r>
        <w:rPr>
          <w:rFonts w:hint="eastAsia" w:ascii="宋体" w:hAnsi="宋体"/>
          <w:sz w:val="24"/>
        </w:rPr>
        <w:t>【</w:t>
      </w:r>
      <w:r>
        <w:rPr>
          <w:rFonts w:hint="eastAsia" w:ascii="宋体" w:hAnsi="宋体"/>
          <w:sz w:val="24"/>
          <w:lang w:val="en-US" w:eastAsia="zh-CN"/>
        </w:rPr>
        <w:t>40</w:t>
      </w:r>
      <w:r>
        <w:rPr>
          <w:rFonts w:hint="eastAsia" w:ascii="宋体" w:hAnsi="宋体"/>
          <w:sz w:val="24"/>
        </w:rPr>
        <w:t>】kA  （</w:t>
      </w:r>
      <w:r>
        <w:rPr>
          <w:rFonts w:hint="eastAsia" w:ascii="宋体" w:hAnsi="宋体"/>
          <w:b/>
          <w:sz w:val="24"/>
        </w:rPr>
        <w:t>其中发电机出口断路器为</w:t>
      </w:r>
      <w:r>
        <w:rPr>
          <w:rFonts w:ascii="宋体" w:hAnsi="宋体"/>
          <w:sz w:val="24"/>
        </w:rPr>
        <w:t>≥</w:t>
      </w:r>
      <w:r>
        <w:rPr>
          <w:rFonts w:hint="eastAsia" w:ascii="宋体" w:hAnsi="宋体"/>
          <w:b/>
          <w:sz w:val="24"/>
        </w:rPr>
        <w:t>40KA ，且不小于设计院设计值</w:t>
      </w:r>
      <w:r>
        <w:rPr>
          <w:rFonts w:hint="eastAsia" w:ascii="宋体" w:hAnsi="宋体"/>
          <w:sz w:val="24"/>
        </w:rPr>
        <w:t>）</w:t>
      </w:r>
    </w:p>
    <w:p w14:paraId="4E302E06">
      <w:pPr>
        <w:spacing w:line="360" w:lineRule="auto"/>
        <w:ind w:left="900"/>
        <w:rPr>
          <w:rFonts w:hint="eastAsia" w:ascii="宋体" w:hAnsi="宋体"/>
          <w:sz w:val="24"/>
        </w:rPr>
      </w:pPr>
      <w:r>
        <w:rPr>
          <w:rFonts w:ascii="宋体" w:hAnsi="宋体"/>
          <w:sz w:val="24"/>
        </w:rPr>
        <w:t>短路关合电流：</w:t>
      </w:r>
      <w:r>
        <w:rPr>
          <w:rFonts w:hint="eastAsia" w:ascii="宋体" w:hAnsi="宋体"/>
          <w:sz w:val="24"/>
        </w:rPr>
        <w:t xml:space="preserve">【 100 】kA     </w:t>
      </w:r>
    </w:p>
    <w:p w14:paraId="415C0C73">
      <w:pPr>
        <w:spacing w:line="360" w:lineRule="auto"/>
        <w:ind w:left="900"/>
        <w:rPr>
          <w:rFonts w:hint="eastAsia" w:ascii="宋体" w:hAnsi="宋体"/>
          <w:sz w:val="24"/>
        </w:rPr>
      </w:pPr>
      <w:r>
        <w:rPr>
          <w:rFonts w:ascii="宋体" w:hAnsi="宋体"/>
          <w:sz w:val="24"/>
        </w:rPr>
        <w:t>开断非周期分量：</w:t>
      </w:r>
      <w:r>
        <w:rPr>
          <w:rFonts w:ascii="宋体" w:hAnsi="宋体"/>
          <w:sz w:val="24"/>
        </w:rPr>
        <w:tab/>
      </w:r>
      <w:r>
        <w:rPr>
          <w:rFonts w:ascii="宋体" w:hAnsi="宋体"/>
          <w:sz w:val="24"/>
        </w:rPr>
        <w:t>≥</w:t>
      </w:r>
      <w:r>
        <w:rPr>
          <w:rFonts w:hint="eastAsia" w:ascii="宋体" w:hAnsi="宋体"/>
          <w:sz w:val="24"/>
        </w:rPr>
        <w:t>【60</w:t>
      </w:r>
      <w:r>
        <w:rPr>
          <w:rFonts w:ascii="宋体" w:hAnsi="宋体"/>
          <w:sz w:val="24"/>
        </w:rPr>
        <w:t>%</w:t>
      </w:r>
      <w:r>
        <w:rPr>
          <w:rFonts w:hint="eastAsia" w:ascii="宋体" w:hAnsi="宋体"/>
          <w:sz w:val="24"/>
        </w:rPr>
        <w:t>】</w:t>
      </w:r>
      <w:r>
        <w:rPr>
          <w:rFonts w:hint="eastAsia" w:ascii="宋体" w:hAnsi="宋体"/>
          <w:b/>
          <w:sz w:val="24"/>
        </w:rPr>
        <w:t>(其中发电机出口断路器为</w:t>
      </w:r>
      <w:r>
        <w:rPr>
          <w:rFonts w:ascii="宋体" w:hAnsi="宋体"/>
          <w:sz w:val="24"/>
        </w:rPr>
        <w:t>≥</w:t>
      </w:r>
      <w:r>
        <w:rPr>
          <w:rFonts w:hint="eastAsia" w:ascii="宋体" w:hAnsi="宋体"/>
          <w:b/>
          <w:sz w:val="24"/>
        </w:rPr>
        <w:t>60% ，且不小于设计院设计值)</w:t>
      </w:r>
    </w:p>
    <w:p w14:paraId="38AC4BE4">
      <w:pPr>
        <w:spacing w:line="360" w:lineRule="auto"/>
        <w:ind w:left="900"/>
        <w:rPr>
          <w:rFonts w:ascii="宋体" w:hAnsi="宋体"/>
          <w:sz w:val="24"/>
        </w:rPr>
      </w:pPr>
      <w:r>
        <w:rPr>
          <w:rFonts w:ascii="宋体" w:hAnsi="宋体"/>
          <w:sz w:val="24"/>
        </w:rPr>
        <w:t>操作循环：</w:t>
      </w:r>
      <w:r>
        <w:rPr>
          <w:rFonts w:ascii="宋体" w:hAnsi="宋体"/>
          <w:sz w:val="24"/>
        </w:rPr>
        <w:tab/>
      </w:r>
      <w:r>
        <w:rPr>
          <w:rFonts w:ascii="宋体" w:hAnsi="宋体"/>
          <w:sz w:val="24"/>
        </w:rPr>
        <w:t>分-0.3s-合分-180s-合分</w:t>
      </w:r>
    </w:p>
    <w:p w14:paraId="4703A66E">
      <w:pPr>
        <w:spacing w:line="360" w:lineRule="auto"/>
        <w:ind w:left="900"/>
        <w:rPr>
          <w:rFonts w:hint="eastAsia" w:ascii="宋体" w:hAnsi="宋体"/>
          <w:sz w:val="24"/>
        </w:rPr>
      </w:pPr>
      <w:r>
        <w:rPr>
          <w:rFonts w:ascii="宋体" w:hAnsi="宋体"/>
          <w:sz w:val="24"/>
        </w:rPr>
        <w:t>机械荷载：</w:t>
      </w:r>
      <w:r>
        <w:rPr>
          <w:rFonts w:ascii="宋体" w:hAnsi="宋体"/>
          <w:sz w:val="24"/>
        </w:rPr>
        <w:tab/>
      </w:r>
      <w:r>
        <w:rPr>
          <w:rFonts w:ascii="宋体" w:hAnsi="宋体"/>
          <w:sz w:val="24"/>
        </w:rPr>
        <w:t>静荷载≤</w:t>
      </w:r>
      <w:r>
        <w:rPr>
          <w:rFonts w:hint="eastAsia" w:ascii="宋体" w:hAnsi="宋体"/>
          <w:sz w:val="24"/>
        </w:rPr>
        <w:t xml:space="preserve"> 1000kg</w:t>
      </w:r>
      <w:r>
        <w:rPr>
          <w:rFonts w:ascii="宋体" w:hAnsi="宋体"/>
          <w:sz w:val="24"/>
        </w:rPr>
        <w:t>、动荷载（向下）≤</w:t>
      </w:r>
      <w:r>
        <w:rPr>
          <w:rFonts w:hint="eastAsia" w:ascii="宋体" w:hAnsi="宋体"/>
          <w:sz w:val="24"/>
        </w:rPr>
        <w:t>1500kg</w:t>
      </w:r>
    </w:p>
    <w:p w14:paraId="17878BB8">
      <w:pPr>
        <w:spacing w:line="360" w:lineRule="auto"/>
        <w:ind w:left="900"/>
        <w:rPr>
          <w:rFonts w:ascii="宋体" w:hAnsi="宋体"/>
          <w:sz w:val="24"/>
        </w:rPr>
      </w:pPr>
      <w:r>
        <w:rPr>
          <w:rFonts w:ascii="宋体" w:hAnsi="宋体"/>
          <w:sz w:val="24"/>
        </w:rPr>
        <w:t>热稳定电流：</w:t>
      </w:r>
      <w:r>
        <w:rPr>
          <w:rFonts w:hint="eastAsia" w:ascii="宋体" w:hAnsi="宋体"/>
          <w:sz w:val="24"/>
          <w:lang w:val="en-US" w:eastAsia="zh-CN"/>
        </w:rPr>
        <w:t>40</w:t>
      </w:r>
      <w:r>
        <w:rPr>
          <w:rFonts w:hint="eastAsia" w:ascii="宋体" w:hAnsi="宋体"/>
          <w:sz w:val="24"/>
        </w:rPr>
        <w:t>kA</w:t>
      </w:r>
      <w:r>
        <w:rPr>
          <w:rFonts w:ascii="宋体" w:hAnsi="宋体"/>
          <w:sz w:val="24"/>
        </w:rPr>
        <w:t>，4秒</w:t>
      </w:r>
    </w:p>
    <w:p w14:paraId="0FBF8E96">
      <w:pPr>
        <w:spacing w:line="360" w:lineRule="auto"/>
        <w:ind w:left="900"/>
        <w:rPr>
          <w:rFonts w:ascii="宋体" w:hAnsi="宋体"/>
          <w:sz w:val="24"/>
        </w:rPr>
      </w:pPr>
      <w:r>
        <w:rPr>
          <w:rFonts w:ascii="宋体" w:hAnsi="宋体"/>
          <w:sz w:val="24"/>
        </w:rPr>
        <w:t>机械寿命次数：≮</w:t>
      </w:r>
      <w:r>
        <w:rPr>
          <w:rFonts w:hint="eastAsia" w:ascii="宋体" w:hAnsi="宋体"/>
          <w:sz w:val="24"/>
        </w:rPr>
        <w:t>3</w:t>
      </w:r>
      <w:r>
        <w:rPr>
          <w:rFonts w:ascii="宋体" w:hAnsi="宋体"/>
          <w:sz w:val="24"/>
        </w:rPr>
        <w:t>0000</w:t>
      </w:r>
    </w:p>
    <w:p w14:paraId="5C6D40FB">
      <w:pPr>
        <w:spacing w:line="360" w:lineRule="auto"/>
        <w:ind w:left="900"/>
        <w:rPr>
          <w:rFonts w:ascii="宋体" w:hAnsi="宋体"/>
          <w:sz w:val="24"/>
        </w:rPr>
      </w:pPr>
      <w:r>
        <w:rPr>
          <w:rFonts w:ascii="宋体" w:hAnsi="宋体"/>
          <w:sz w:val="24"/>
        </w:rPr>
        <w:t>雷电冲击耐受电压（峰值）：≥</w:t>
      </w:r>
      <w:r>
        <w:rPr>
          <w:rFonts w:hint="eastAsia" w:ascii="宋体" w:hAnsi="宋体"/>
          <w:sz w:val="24"/>
        </w:rPr>
        <w:t>75</w:t>
      </w:r>
      <w:r>
        <w:rPr>
          <w:rFonts w:ascii="宋体" w:hAnsi="宋体"/>
          <w:sz w:val="24"/>
        </w:rPr>
        <w:t>k</w:t>
      </w:r>
      <w:r>
        <w:rPr>
          <w:rFonts w:hint="eastAsia" w:ascii="宋体" w:hAnsi="宋体"/>
          <w:sz w:val="24"/>
        </w:rPr>
        <w:t>V</w:t>
      </w:r>
    </w:p>
    <w:p w14:paraId="6F573353">
      <w:pPr>
        <w:spacing w:line="360" w:lineRule="auto"/>
        <w:ind w:left="900"/>
        <w:rPr>
          <w:rFonts w:ascii="宋体" w:hAnsi="宋体"/>
          <w:sz w:val="24"/>
        </w:rPr>
      </w:pPr>
      <w:r>
        <w:rPr>
          <w:rFonts w:ascii="宋体" w:hAnsi="宋体"/>
          <w:sz w:val="24"/>
        </w:rPr>
        <w:t>一分钟工频耐受电压（有效值）：≥</w:t>
      </w:r>
      <w:r>
        <w:rPr>
          <w:rFonts w:hint="eastAsia" w:ascii="宋体" w:hAnsi="宋体"/>
          <w:sz w:val="24"/>
        </w:rPr>
        <w:t>42</w:t>
      </w:r>
      <w:r>
        <w:rPr>
          <w:rFonts w:ascii="宋体" w:hAnsi="宋体"/>
          <w:sz w:val="24"/>
        </w:rPr>
        <w:t>k</w:t>
      </w:r>
      <w:r>
        <w:rPr>
          <w:rFonts w:hint="eastAsia" w:ascii="宋体" w:hAnsi="宋体"/>
          <w:sz w:val="24"/>
        </w:rPr>
        <w:t>V</w:t>
      </w:r>
    </w:p>
    <w:p w14:paraId="1D3386A1">
      <w:pPr>
        <w:spacing w:line="360" w:lineRule="auto"/>
        <w:ind w:left="900"/>
        <w:rPr>
          <w:rFonts w:ascii="宋体" w:hAnsi="宋体"/>
          <w:sz w:val="24"/>
        </w:rPr>
      </w:pPr>
      <w:r>
        <w:rPr>
          <w:rFonts w:ascii="宋体" w:hAnsi="宋体"/>
          <w:sz w:val="24"/>
        </w:rPr>
        <w:t>合闸时间：</w:t>
      </w:r>
      <w:r>
        <w:rPr>
          <w:rFonts w:ascii="宋体" w:hAnsi="宋体"/>
          <w:sz w:val="24"/>
        </w:rPr>
        <w:tab/>
      </w:r>
      <w:r>
        <w:rPr>
          <w:rFonts w:ascii="宋体" w:hAnsi="宋体"/>
          <w:sz w:val="24"/>
        </w:rPr>
        <w:t>≤75ms，</w:t>
      </w:r>
    </w:p>
    <w:p w14:paraId="2C524A02">
      <w:pPr>
        <w:spacing w:line="360" w:lineRule="auto"/>
        <w:ind w:left="900"/>
        <w:rPr>
          <w:rFonts w:hint="eastAsia" w:ascii="宋体" w:hAnsi="宋体"/>
          <w:sz w:val="24"/>
        </w:rPr>
      </w:pPr>
      <w:r>
        <w:rPr>
          <w:rFonts w:ascii="宋体" w:hAnsi="宋体"/>
          <w:sz w:val="24"/>
        </w:rPr>
        <w:t>跳闸时间：</w:t>
      </w:r>
      <w:r>
        <w:rPr>
          <w:rFonts w:ascii="宋体" w:hAnsi="宋体"/>
          <w:sz w:val="24"/>
        </w:rPr>
        <w:tab/>
      </w:r>
      <w:r>
        <w:rPr>
          <w:rFonts w:ascii="宋体" w:hAnsi="宋体"/>
          <w:sz w:val="24"/>
        </w:rPr>
        <w:t>≤50ms，</w:t>
      </w:r>
    </w:p>
    <w:p w14:paraId="6F8385C3">
      <w:pPr>
        <w:spacing w:line="360" w:lineRule="auto"/>
        <w:ind w:left="900"/>
        <w:rPr>
          <w:rFonts w:hint="eastAsia" w:ascii="宋体" w:hAnsi="宋体"/>
          <w:sz w:val="24"/>
        </w:rPr>
      </w:pPr>
      <w:r>
        <w:rPr>
          <w:rFonts w:hint="eastAsia" w:ascii="宋体" w:hAnsi="宋体"/>
          <w:sz w:val="24"/>
        </w:rPr>
        <w:t xml:space="preserve">开断时间：  </w:t>
      </w:r>
      <w:r>
        <w:rPr>
          <w:rFonts w:ascii="宋体" w:hAnsi="宋体"/>
          <w:sz w:val="24"/>
        </w:rPr>
        <w:t>≤</w:t>
      </w:r>
      <w:r>
        <w:rPr>
          <w:rFonts w:hint="eastAsia" w:ascii="宋体" w:hAnsi="宋体"/>
          <w:sz w:val="24"/>
        </w:rPr>
        <w:t>60</w:t>
      </w:r>
      <w:r>
        <w:rPr>
          <w:rFonts w:ascii="宋体" w:hAnsi="宋体"/>
          <w:sz w:val="24"/>
        </w:rPr>
        <w:t>ms，</w:t>
      </w:r>
    </w:p>
    <w:p w14:paraId="6AD294D2">
      <w:pPr>
        <w:spacing w:line="360" w:lineRule="auto"/>
        <w:ind w:left="900"/>
        <w:rPr>
          <w:rFonts w:hint="eastAsia" w:ascii="宋体" w:hAnsi="宋体"/>
          <w:sz w:val="24"/>
        </w:rPr>
      </w:pPr>
      <w:r>
        <w:rPr>
          <w:rFonts w:ascii="宋体" w:hAnsi="宋体"/>
          <w:sz w:val="24"/>
        </w:rPr>
        <w:t>机构形式：弹簧操作机构</w:t>
      </w:r>
      <w:r>
        <w:rPr>
          <w:rFonts w:hint="eastAsia" w:ascii="宋体" w:hAnsi="宋体"/>
          <w:sz w:val="24"/>
        </w:rPr>
        <w:t>，具有手动/电动分合闸功能</w:t>
      </w:r>
    </w:p>
    <w:p w14:paraId="6D317F05">
      <w:pPr>
        <w:spacing w:line="360" w:lineRule="auto"/>
        <w:ind w:left="900"/>
        <w:rPr>
          <w:rFonts w:ascii="宋体" w:hAnsi="宋体"/>
          <w:sz w:val="24"/>
        </w:rPr>
      </w:pPr>
      <w:r>
        <w:rPr>
          <w:rFonts w:ascii="宋体" w:hAnsi="宋体"/>
          <w:sz w:val="24"/>
        </w:rPr>
        <w:t>操作电源电压：</w:t>
      </w:r>
      <w:r>
        <w:rPr>
          <w:rFonts w:ascii="宋体" w:hAnsi="宋体"/>
          <w:sz w:val="24"/>
        </w:rPr>
        <w:tab/>
      </w:r>
      <w:r>
        <w:rPr>
          <w:rFonts w:hint="eastAsia" w:ascii="宋体" w:hAnsi="宋体"/>
          <w:sz w:val="24"/>
        </w:rPr>
        <w:t>220</w:t>
      </w:r>
      <w:r>
        <w:rPr>
          <w:rFonts w:ascii="宋体" w:hAnsi="宋体"/>
          <w:sz w:val="24"/>
        </w:rPr>
        <w:t>V DC</w:t>
      </w:r>
    </w:p>
    <w:p w14:paraId="4B26C739">
      <w:pPr>
        <w:spacing w:line="360" w:lineRule="auto"/>
        <w:ind w:left="900"/>
        <w:rPr>
          <w:rFonts w:hint="eastAsia" w:ascii="宋体" w:hAnsi="宋体"/>
          <w:sz w:val="24"/>
        </w:rPr>
      </w:pPr>
      <w:r>
        <w:rPr>
          <w:rFonts w:ascii="宋体" w:hAnsi="宋体"/>
          <w:sz w:val="24"/>
        </w:rPr>
        <w:t>辅助开关常闭接点</w:t>
      </w:r>
      <w:r>
        <w:rPr>
          <w:rFonts w:hint="eastAsia" w:ascii="宋体" w:hAnsi="宋体"/>
          <w:sz w:val="24"/>
        </w:rPr>
        <w:t>10</w:t>
      </w:r>
      <w:r>
        <w:rPr>
          <w:rFonts w:ascii="宋体" w:hAnsi="宋体"/>
          <w:sz w:val="24"/>
        </w:rPr>
        <w:t>个，常开接点</w:t>
      </w:r>
      <w:r>
        <w:rPr>
          <w:rFonts w:hint="eastAsia" w:ascii="宋体" w:hAnsi="宋体"/>
          <w:sz w:val="24"/>
        </w:rPr>
        <w:t>10</w:t>
      </w:r>
      <w:r>
        <w:rPr>
          <w:rFonts w:ascii="宋体" w:hAnsi="宋体"/>
          <w:sz w:val="24"/>
        </w:rPr>
        <w:t>个。</w:t>
      </w:r>
      <w:r>
        <w:rPr>
          <w:rFonts w:hint="eastAsia" w:ascii="宋体" w:hAnsi="宋体"/>
          <w:sz w:val="24"/>
        </w:rPr>
        <w:t>均引至端子排。手车工作位置不少于2对，手车试验位置不少于2对，均引致端子排。二次插头不少于58芯，备用插头均引至端子排</w:t>
      </w:r>
    </w:p>
    <w:p w14:paraId="3449112B">
      <w:pPr>
        <w:spacing w:line="360" w:lineRule="auto"/>
        <w:ind w:left="900"/>
        <w:rPr>
          <w:rFonts w:hint="eastAsia" w:ascii="宋体" w:hAnsi="宋体"/>
          <w:sz w:val="24"/>
        </w:rPr>
      </w:pPr>
      <w:r>
        <w:rPr>
          <w:rFonts w:hint="eastAsia" w:ascii="宋体" w:hAnsi="宋体"/>
          <w:sz w:val="24"/>
        </w:rPr>
        <w:t>断路器的合闸回路电压在额定值的</w:t>
      </w:r>
      <w:r>
        <w:rPr>
          <w:rFonts w:ascii="宋体" w:hAnsi="宋体"/>
          <w:sz w:val="24"/>
        </w:rPr>
        <w:t>8</w:t>
      </w:r>
      <w:r>
        <w:rPr>
          <w:rFonts w:hint="eastAsia" w:ascii="宋体" w:hAnsi="宋体"/>
          <w:sz w:val="24"/>
        </w:rPr>
        <w:t>0</w:t>
      </w:r>
      <w:r>
        <w:rPr>
          <w:rFonts w:ascii="宋体" w:hAnsi="宋体"/>
          <w:sz w:val="24"/>
        </w:rPr>
        <w:t>%~110%</w:t>
      </w:r>
      <w:r>
        <w:rPr>
          <w:rFonts w:hint="eastAsia" w:ascii="宋体" w:hAnsi="宋体"/>
          <w:sz w:val="24"/>
        </w:rPr>
        <w:t>范围内能关合额定电流；断路器的分闸回路电压在额定值的</w:t>
      </w:r>
      <w:r>
        <w:rPr>
          <w:rFonts w:ascii="宋体" w:hAnsi="宋体"/>
          <w:sz w:val="24"/>
        </w:rPr>
        <w:t>70%~110%</w:t>
      </w:r>
      <w:r>
        <w:rPr>
          <w:rFonts w:hint="eastAsia" w:ascii="宋体" w:hAnsi="宋体"/>
          <w:sz w:val="24"/>
        </w:rPr>
        <w:t>范围内能可靠地分闸。</w:t>
      </w:r>
    </w:p>
    <w:p w14:paraId="5ED7B60F">
      <w:pPr>
        <w:spacing w:line="360" w:lineRule="auto"/>
        <w:ind w:left="900"/>
        <w:rPr>
          <w:rFonts w:hint="eastAsia" w:ascii="宋体" w:hAnsi="宋体"/>
          <w:sz w:val="24"/>
        </w:rPr>
      </w:pPr>
      <w:r>
        <w:rPr>
          <w:rFonts w:ascii="宋体" w:hAnsi="宋体"/>
          <w:sz w:val="24"/>
        </w:rPr>
        <w:t>真空断路器开断空载变压器的过电压不得大于2倍相电压，真空断路器切合10km空载电缆线路的过电压倍数＜2.5倍，并能开断空载电缆电流25A</w:t>
      </w:r>
    </w:p>
    <w:p w14:paraId="0334E01F">
      <w:pPr>
        <w:spacing w:line="360" w:lineRule="auto"/>
        <w:ind w:left="900"/>
        <w:rPr>
          <w:rFonts w:ascii="宋体" w:hAnsi="宋体" w:cs="Arial"/>
          <w:sz w:val="24"/>
        </w:rPr>
      </w:pPr>
      <w:r>
        <w:rPr>
          <w:rFonts w:hint="eastAsia" w:ascii="宋体" w:hAnsi="宋体"/>
          <w:sz w:val="24"/>
        </w:rPr>
        <w:t>断路器本体应具有可方便解除的“防跳”功能，在一次合闸指令下只能合闸一次。</w:t>
      </w:r>
    </w:p>
    <w:p w14:paraId="6B8E2AF3">
      <w:pPr>
        <w:spacing w:line="360" w:lineRule="auto"/>
        <w:rPr>
          <w:rFonts w:hint="eastAsia" w:ascii="宋体" w:hAnsi="宋体"/>
          <w:color w:val="auto"/>
          <w:sz w:val="24"/>
        </w:rPr>
      </w:pPr>
      <w:r>
        <w:rPr>
          <w:rFonts w:hint="eastAsia" w:ascii="宋体" w:hAnsi="宋体"/>
          <w:sz w:val="24"/>
        </w:rPr>
        <w:t>4.1.4.2  并网线路（主变低压侧开关、10kV母线开关、10kV保安电源进线开关）断路器采用ABB VD4系列、西门子3AE系列、施耐德HVX系列、伊顿E-VAC、A</w:t>
      </w:r>
      <w:r>
        <w:rPr>
          <w:rFonts w:ascii="宋体" w:hAnsi="宋体"/>
          <w:sz w:val="24"/>
        </w:rPr>
        <w:t>EG VB2 PLUS(</w:t>
      </w:r>
      <w:r>
        <w:rPr>
          <w:rFonts w:hint="eastAsia" w:ascii="宋体" w:hAnsi="宋体"/>
          <w:sz w:val="24"/>
        </w:rPr>
        <w:t>原GE VB2</w:t>
      </w:r>
      <w:r>
        <w:rPr>
          <w:rFonts w:ascii="宋体" w:hAnsi="宋体"/>
          <w:sz w:val="24"/>
        </w:rPr>
        <w:t xml:space="preserve"> PLUS)</w:t>
      </w:r>
      <w:r>
        <w:rPr>
          <w:rFonts w:hint="eastAsia" w:ascii="宋体" w:hAnsi="宋体"/>
          <w:sz w:val="24"/>
        </w:rPr>
        <w:t>系列</w:t>
      </w:r>
      <w:r>
        <w:rPr>
          <w:rFonts w:hint="eastAsia" w:ascii="宋体" w:hAnsi="宋体"/>
          <w:sz w:val="24"/>
          <w:lang w:eastAsia="zh-CN"/>
        </w:rPr>
        <w:t>或相当于同等档次品牌</w:t>
      </w:r>
      <w:r>
        <w:rPr>
          <w:rFonts w:hint="eastAsia" w:ascii="宋体" w:hAnsi="宋体"/>
          <w:sz w:val="24"/>
        </w:rPr>
        <w:t>,投标方须出具投标产品质量保证函、供货发票（合同签订后提供）</w:t>
      </w:r>
      <w:r>
        <w:rPr>
          <w:rFonts w:hint="eastAsia" w:ascii="宋体" w:hAnsi="宋体"/>
          <w:color w:val="auto"/>
          <w:sz w:val="24"/>
        </w:rPr>
        <w:t>。其余间隔断路器及隔离手车的规格及型号:断路器采用常熟开关CV2系列、无锡博耳BV12系列、正泰NV2系列、大全DQV</w:t>
      </w:r>
      <w:r>
        <w:rPr>
          <w:rFonts w:hint="eastAsia" w:ascii="宋体" w:hAnsi="宋体"/>
          <w:color w:val="auto"/>
          <w:sz w:val="24"/>
          <w:lang w:eastAsia="zh-CN"/>
        </w:rPr>
        <w:t>、天水长城</w:t>
      </w:r>
      <w:r>
        <w:rPr>
          <w:rFonts w:hint="eastAsia" w:ascii="宋体" w:hAnsi="宋体"/>
          <w:color w:val="auto"/>
          <w:sz w:val="24"/>
          <w:lang w:val="en-US" w:eastAsia="zh-CN"/>
        </w:rPr>
        <w:t>EVS1P-12、杭州之江VHS2-12</w:t>
      </w:r>
      <w:r>
        <w:rPr>
          <w:rFonts w:hint="eastAsia" w:ascii="宋体" w:hAnsi="宋体"/>
          <w:color w:val="auto"/>
          <w:sz w:val="24"/>
        </w:rPr>
        <w:t>系列</w:t>
      </w:r>
      <w:r>
        <w:rPr>
          <w:rFonts w:hint="eastAsia" w:ascii="宋体" w:hAnsi="宋体"/>
          <w:color w:val="auto"/>
          <w:sz w:val="24"/>
          <w:lang w:eastAsia="zh-CN"/>
        </w:rPr>
        <w:t>、厦门华电</w:t>
      </w:r>
      <w:r>
        <w:rPr>
          <w:rFonts w:hint="eastAsia" w:ascii="宋体" w:hAnsi="宋体"/>
          <w:color w:val="auto"/>
          <w:sz w:val="24"/>
          <w:lang w:val="en-US" w:eastAsia="zh-CN"/>
        </w:rPr>
        <w:t>VEP-12系列，或相当于同等档次品牌，</w:t>
      </w:r>
      <w:r>
        <w:rPr>
          <w:rFonts w:hint="eastAsia" w:ascii="宋体" w:hAnsi="宋体"/>
          <w:color w:val="auto"/>
          <w:sz w:val="24"/>
        </w:rPr>
        <w:t>或投标厂家自己研发的配套10kV真空断路器,所选中压断路器必须符合国家标准(GB)、电力行业标准(DL)及IEC标准并出具相关证书和业绩，其中断路器选用固封极柱式真空断路器，且真空泡需采用进口或合资光产品，投标方须出具投标产品质量保证函、供货发票及型式试验报告（合同签订后提供）。</w:t>
      </w:r>
    </w:p>
    <w:p w14:paraId="50F9B517">
      <w:pPr>
        <w:spacing w:line="360" w:lineRule="auto"/>
        <w:ind w:firstLine="960" w:firstLineChars="400"/>
        <w:rPr>
          <w:rFonts w:hint="eastAsia" w:ascii="宋体" w:hAnsi="宋体"/>
          <w:sz w:val="24"/>
        </w:rPr>
      </w:pPr>
      <w:r>
        <w:rPr>
          <w:rFonts w:hint="eastAsia" w:ascii="宋体" w:hAnsi="宋体"/>
          <w:sz w:val="24"/>
        </w:rPr>
        <w:t>额定电流;【</w:t>
      </w:r>
      <w:r>
        <w:rPr>
          <w:rFonts w:hint="eastAsia" w:ascii="宋体" w:hAnsi="宋体"/>
          <w:sz w:val="24"/>
          <w:lang w:val="en-US" w:eastAsia="zh-CN"/>
        </w:rPr>
        <w:t>630/5000</w:t>
      </w:r>
      <w:r>
        <w:rPr>
          <w:rFonts w:hint="eastAsia" w:ascii="宋体" w:hAnsi="宋体"/>
          <w:sz w:val="24"/>
        </w:rPr>
        <w:t>】A</w:t>
      </w:r>
    </w:p>
    <w:p w14:paraId="22B24BEA">
      <w:pPr>
        <w:spacing w:line="360" w:lineRule="auto"/>
        <w:ind w:firstLine="960" w:firstLineChars="400"/>
        <w:rPr>
          <w:rFonts w:ascii="宋体" w:hAnsi="宋体"/>
          <w:sz w:val="24"/>
        </w:rPr>
      </w:pPr>
      <w:r>
        <w:rPr>
          <w:rFonts w:ascii="宋体" w:hAnsi="宋体"/>
          <w:sz w:val="24"/>
        </w:rPr>
        <w:t>额定开断短路电流：</w:t>
      </w:r>
      <w:r>
        <w:rPr>
          <w:rFonts w:hint="eastAsia" w:ascii="宋体" w:hAnsi="宋体"/>
          <w:sz w:val="24"/>
        </w:rPr>
        <w:t>【</w:t>
      </w:r>
      <w:r>
        <w:rPr>
          <w:rFonts w:hint="eastAsia" w:ascii="宋体" w:hAnsi="宋体"/>
          <w:sz w:val="24"/>
          <w:lang w:val="en-US" w:eastAsia="zh-CN"/>
        </w:rPr>
        <w:t>40</w:t>
      </w:r>
      <w:r>
        <w:rPr>
          <w:rFonts w:hint="eastAsia" w:ascii="宋体" w:hAnsi="宋体"/>
          <w:sz w:val="24"/>
        </w:rPr>
        <w:t xml:space="preserve">】kA  </w:t>
      </w:r>
    </w:p>
    <w:p w14:paraId="33B5A523">
      <w:pPr>
        <w:spacing w:line="360" w:lineRule="auto"/>
        <w:ind w:firstLine="960" w:firstLineChars="400"/>
        <w:rPr>
          <w:rFonts w:hint="eastAsia" w:ascii="宋体" w:hAnsi="宋体"/>
          <w:sz w:val="24"/>
        </w:rPr>
      </w:pPr>
      <w:r>
        <w:rPr>
          <w:rFonts w:ascii="宋体" w:hAnsi="宋体"/>
          <w:sz w:val="24"/>
        </w:rPr>
        <w:t>短路关合电流：</w:t>
      </w:r>
      <w:r>
        <w:rPr>
          <w:rFonts w:hint="eastAsia" w:ascii="宋体" w:hAnsi="宋体"/>
          <w:sz w:val="24"/>
        </w:rPr>
        <w:t>【</w:t>
      </w:r>
      <w:r>
        <w:rPr>
          <w:rFonts w:hint="eastAsia" w:ascii="宋体" w:hAnsi="宋体"/>
          <w:sz w:val="24"/>
          <w:lang w:val="en-US" w:eastAsia="zh-CN"/>
        </w:rPr>
        <w:t>100</w:t>
      </w:r>
      <w:r>
        <w:rPr>
          <w:rFonts w:hint="eastAsia" w:ascii="宋体" w:hAnsi="宋体"/>
          <w:sz w:val="24"/>
        </w:rPr>
        <w:t xml:space="preserve">】kA     </w:t>
      </w:r>
    </w:p>
    <w:p w14:paraId="257EEAC7">
      <w:pPr>
        <w:spacing w:line="360" w:lineRule="auto"/>
        <w:ind w:firstLine="960" w:firstLineChars="400"/>
        <w:rPr>
          <w:rFonts w:hint="eastAsia" w:ascii="宋体" w:hAnsi="宋体"/>
          <w:sz w:val="24"/>
        </w:rPr>
      </w:pPr>
      <w:r>
        <w:rPr>
          <w:rFonts w:ascii="宋体" w:hAnsi="宋体"/>
          <w:sz w:val="24"/>
        </w:rPr>
        <w:t>开断非周期分量：</w:t>
      </w:r>
      <w:r>
        <w:rPr>
          <w:rFonts w:ascii="宋体" w:hAnsi="宋体"/>
          <w:sz w:val="24"/>
        </w:rPr>
        <w:tab/>
      </w:r>
      <w:r>
        <w:rPr>
          <w:rFonts w:ascii="宋体" w:hAnsi="宋体"/>
          <w:sz w:val="24"/>
        </w:rPr>
        <w:t>≥</w:t>
      </w:r>
      <w:r>
        <w:rPr>
          <w:rFonts w:hint="eastAsia" w:ascii="宋体" w:hAnsi="宋体"/>
          <w:sz w:val="24"/>
        </w:rPr>
        <w:t>40</w:t>
      </w:r>
      <w:r>
        <w:rPr>
          <w:rFonts w:ascii="宋体" w:hAnsi="宋体"/>
          <w:sz w:val="24"/>
        </w:rPr>
        <w:t>%</w:t>
      </w:r>
    </w:p>
    <w:p w14:paraId="495427FE">
      <w:pPr>
        <w:spacing w:line="360" w:lineRule="auto"/>
        <w:ind w:firstLine="960" w:firstLineChars="400"/>
        <w:rPr>
          <w:rFonts w:ascii="宋体" w:hAnsi="宋体"/>
          <w:sz w:val="24"/>
        </w:rPr>
      </w:pPr>
      <w:r>
        <w:rPr>
          <w:rFonts w:ascii="宋体" w:hAnsi="宋体"/>
          <w:sz w:val="24"/>
        </w:rPr>
        <w:t>操作循环：</w:t>
      </w:r>
      <w:r>
        <w:rPr>
          <w:rFonts w:ascii="宋体" w:hAnsi="宋体"/>
          <w:sz w:val="24"/>
        </w:rPr>
        <w:tab/>
      </w:r>
      <w:r>
        <w:rPr>
          <w:rFonts w:ascii="宋体" w:hAnsi="宋体"/>
          <w:sz w:val="24"/>
        </w:rPr>
        <w:t>分-0.3s-合分-180s-合分</w:t>
      </w:r>
    </w:p>
    <w:p w14:paraId="499736D8">
      <w:pPr>
        <w:spacing w:line="360" w:lineRule="auto"/>
        <w:ind w:firstLine="960" w:firstLineChars="400"/>
        <w:rPr>
          <w:rFonts w:hint="eastAsia" w:ascii="宋体" w:hAnsi="宋体"/>
          <w:sz w:val="24"/>
        </w:rPr>
      </w:pPr>
      <w:r>
        <w:rPr>
          <w:rFonts w:ascii="宋体" w:hAnsi="宋体"/>
          <w:sz w:val="24"/>
        </w:rPr>
        <w:t>机械荷载：</w:t>
      </w:r>
      <w:r>
        <w:rPr>
          <w:rFonts w:ascii="宋体" w:hAnsi="宋体"/>
          <w:sz w:val="24"/>
        </w:rPr>
        <w:tab/>
      </w:r>
      <w:r>
        <w:rPr>
          <w:rFonts w:ascii="宋体" w:hAnsi="宋体"/>
          <w:sz w:val="24"/>
        </w:rPr>
        <w:t>静荷载≤</w:t>
      </w:r>
      <w:r>
        <w:rPr>
          <w:rFonts w:hint="eastAsia" w:ascii="宋体" w:hAnsi="宋体"/>
          <w:sz w:val="24"/>
        </w:rPr>
        <w:t xml:space="preserve"> 1000kg</w:t>
      </w:r>
      <w:r>
        <w:rPr>
          <w:rFonts w:ascii="宋体" w:hAnsi="宋体"/>
          <w:sz w:val="24"/>
        </w:rPr>
        <w:t>、动荷载（向下）≤</w:t>
      </w:r>
      <w:r>
        <w:rPr>
          <w:rFonts w:hint="eastAsia" w:ascii="宋体" w:hAnsi="宋体"/>
          <w:sz w:val="24"/>
        </w:rPr>
        <w:t>1500kg</w:t>
      </w:r>
    </w:p>
    <w:p w14:paraId="6E8A21B3">
      <w:pPr>
        <w:spacing w:line="360" w:lineRule="auto"/>
        <w:ind w:firstLine="960" w:firstLineChars="400"/>
        <w:rPr>
          <w:rFonts w:ascii="宋体" w:hAnsi="宋体"/>
          <w:sz w:val="24"/>
        </w:rPr>
      </w:pPr>
      <w:r>
        <w:rPr>
          <w:rFonts w:ascii="宋体" w:hAnsi="宋体"/>
          <w:sz w:val="24"/>
        </w:rPr>
        <w:t>热稳定电流：</w:t>
      </w:r>
      <w:r>
        <w:rPr>
          <w:rFonts w:hint="eastAsia" w:ascii="宋体" w:hAnsi="宋体"/>
          <w:sz w:val="24"/>
          <w:lang w:val="en-US" w:eastAsia="zh-CN"/>
        </w:rPr>
        <w:t>40</w:t>
      </w:r>
      <w:r>
        <w:rPr>
          <w:rFonts w:hint="eastAsia" w:ascii="宋体" w:hAnsi="宋体"/>
          <w:sz w:val="24"/>
        </w:rPr>
        <w:t>kA</w:t>
      </w:r>
      <w:r>
        <w:rPr>
          <w:rFonts w:ascii="宋体" w:hAnsi="宋体"/>
          <w:sz w:val="24"/>
        </w:rPr>
        <w:t>，4秒</w:t>
      </w:r>
    </w:p>
    <w:p w14:paraId="412623F0">
      <w:pPr>
        <w:spacing w:line="360" w:lineRule="auto"/>
        <w:ind w:firstLine="960" w:firstLineChars="400"/>
        <w:rPr>
          <w:rFonts w:ascii="宋体" w:hAnsi="宋体"/>
          <w:sz w:val="24"/>
        </w:rPr>
      </w:pPr>
      <w:r>
        <w:rPr>
          <w:rFonts w:ascii="宋体" w:hAnsi="宋体"/>
          <w:sz w:val="24"/>
        </w:rPr>
        <w:t>机械寿命次数：≮</w:t>
      </w:r>
      <w:r>
        <w:rPr>
          <w:rFonts w:hint="eastAsia" w:ascii="宋体" w:hAnsi="宋体"/>
          <w:sz w:val="24"/>
        </w:rPr>
        <w:t>3</w:t>
      </w:r>
      <w:r>
        <w:rPr>
          <w:rFonts w:ascii="宋体" w:hAnsi="宋体"/>
          <w:sz w:val="24"/>
        </w:rPr>
        <w:t>0000</w:t>
      </w:r>
    </w:p>
    <w:p w14:paraId="4004BE77">
      <w:pPr>
        <w:spacing w:line="360" w:lineRule="auto"/>
        <w:ind w:firstLine="960" w:firstLineChars="400"/>
        <w:rPr>
          <w:rFonts w:ascii="宋体" w:hAnsi="宋体"/>
          <w:sz w:val="24"/>
        </w:rPr>
      </w:pPr>
      <w:r>
        <w:rPr>
          <w:rFonts w:ascii="宋体" w:hAnsi="宋体"/>
          <w:sz w:val="24"/>
        </w:rPr>
        <w:t>雷电冲击耐受电压（峰值）：≥</w:t>
      </w:r>
      <w:r>
        <w:rPr>
          <w:rFonts w:hint="eastAsia" w:ascii="宋体" w:hAnsi="宋体"/>
          <w:sz w:val="24"/>
        </w:rPr>
        <w:t>75</w:t>
      </w:r>
      <w:r>
        <w:rPr>
          <w:rFonts w:ascii="宋体" w:hAnsi="宋体"/>
          <w:sz w:val="24"/>
        </w:rPr>
        <w:t>k</w:t>
      </w:r>
      <w:r>
        <w:rPr>
          <w:rFonts w:hint="eastAsia" w:ascii="宋体" w:hAnsi="宋体"/>
          <w:sz w:val="24"/>
        </w:rPr>
        <w:t>V</w:t>
      </w:r>
    </w:p>
    <w:p w14:paraId="6CBC2FBD">
      <w:pPr>
        <w:spacing w:line="360" w:lineRule="auto"/>
        <w:ind w:firstLine="960" w:firstLineChars="400"/>
        <w:rPr>
          <w:rFonts w:ascii="宋体" w:hAnsi="宋体"/>
          <w:sz w:val="24"/>
        </w:rPr>
      </w:pPr>
      <w:r>
        <w:rPr>
          <w:rFonts w:ascii="宋体" w:hAnsi="宋体"/>
          <w:sz w:val="24"/>
        </w:rPr>
        <w:t>一分钟工频耐受电压（有效值）：≥</w:t>
      </w:r>
      <w:r>
        <w:rPr>
          <w:rFonts w:hint="eastAsia" w:ascii="宋体" w:hAnsi="宋体"/>
          <w:sz w:val="24"/>
        </w:rPr>
        <w:t>42</w:t>
      </w:r>
      <w:r>
        <w:rPr>
          <w:rFonts w:ascii="宋体" w:hAnsi="宋体"/>
          <w:sz w:val="24"/>
        </w:rPr>
        <w:t>k</w:t>
      </w:r>
      <w:r>
        <w:rPr>
          <w:rFonts w:hint="eastAsia" w:ascii="宋体" w:hAnsi="宋体"/>
          <w:sz w:val="24"/>
        </w:rPr>
        <w:t>V</w:t>
      </w:r>
    </w:p>
    <w:p w14:paraId="33F6E953">
      <w:pPr>
        <w:spacing w:line="360" w:lineRule="auto"/>
        <w:ind w:firstLine="960" w:firstLineChars="400"/>
        <w:rPr>
          <w:rFonts w:ascii="宋体" w:hAnsi="宋体"/>
          <w:sz w:val="24"/>
        </w:rPr>
      </w:pPr>
      <w:r>
        <w:rPr>
          <w:rFonts w:ascii="宋体" w:hAnsi="宋体"/>
          <w:sz w:val="24"/>
        </w:rPr>
        <w:t>合闸时间：</w:t>
      </w:r>
      <w:r>
        <w:rPr>
          <w:rFonts w:ascii="宋体" w:hAnsi="宋体"/>
          <w:sz w:val="24"/>
        </w:rPr>
        <w:tab/>
      </w:r>
      <w:r>
        <w:rPr>
          <w:rFonts w:ascii="宋体" w:hAnsi="宋体"/>
          <w:sz w:val="24"/>
        </w:rPr>
        <w:t>≤75ms，</w:t>
      </w:r>
    </w:p>
    <w:p w14:paraId="5DF4B8E5">
      <w:pPr>
        <w:spacing w:line="360" w:lineRule="auto"/>
        <w:ind w:firstLine="960" w:firstLineChars="400"/>
        <w:rPr>
          <w:rFonts w:hint="eastAsia" w:ascii="宋体" w:hAnsi="宋体"/>
          <w:sz w:val="24"/>
        </w:rPr>
      </w:pPr>
      <w:r>
        <w:rPr>
          <w:rFonts w:ascii="宋体" w:hAnsi="宋体"/>
          <w:sz w:val="24"/>
        </w:rPr>
        <w:t>跳闸时间：</w:t>
      </w:r>
      <w:r>
        <w:rPr>
          <w:rFonts w:ascii="宋体" w:hAnsi="宋体"/>
          <w:sz w:val="24"/>
        </w:rPr>
        <w:tab/>
      </w:r>
      <w:r>
        <w:rPr>
          <w:rFonts w:ascii="宋体" w:hAnsi="宋体"/>
          <w:sz w:val="24"/>
        </w:rPr>
        <w:t>≤50ms，</w:t>
      </w:r>
    </w:p>
    <w:p w14:paraId="2A983962">
      <w:pPr>
        <w:spacing w:line="360" w:lineRule="auto"/>
        <w:ind w:firstLine="960" w:firstLineChars="400"/>
        <w:rPr>
          <w:rFonts w:hint="eastAsia" w:ascii="宋体" w:hAnsi="宋体"/>
          <w:sz w:val="24"/>
        </w:rPr>
      </w:pPr>
      <w:r>
        <w:rPr>
          <w:rFonts w:hint="eastAsia" w:ascii="宋体" w:hAnsi="宋体"/>
          <w:sz w:val="24"/>
        </w:rPr>
        <w:t xml:space="preserve">开断时间：  </w:t>
      </w:r>
      <w:r>
        <w:rPr>
          <w:rFonts w:ascii="宋体" w:hAnsi="宋体"/>
          <w:sz w:val="24"/>
        </w:rPr>
        <w:t>≤</w:t>
      </w:r>
      <w:r>
        <w:rPr>
          <w:rFonts w:hint="eastAsia" w:ascii="宋体" w:hAnsi="宋体"/>
          <w:sz w:val="24"/>
        </w:rPr>
        <w:t>60</w:t>
      </w:r>
      <w:r>
        <w:rPr>
          <w:rFonts w:ascii="宋体" w:hAnsi="宋体"/>
          <w:sz w:val="24"/>
        </w:rPr>
        <w:t>ms，</w:t>
      </w:r>
    </w:p>
    <w:p w14:paraId="7D740B1D">
      <w:pPr>
        <w:spacing w:line="360" w:lineRule="auto"/>
        <w:ind w:firstLine="960" w:firstLineChars="400"/>
        <w:rPr>
          <w:rFonts w:hint="eastAsia" w:ascii="宋体" w:hAnsi="宋体"/>
          <w:sz w:val="24"/>
        </w:rPr>
      </w:pPr>
      <w:r>
        <w:rPr>
          <w:rFonts w:ascii="宋体" w:hAnsi="宋体"/>
          <w:sz w:val="24"/>
        </w:rPr>
        <w:t>机构形式：弹簧操作机构</w:t>
      </w:r>
      <w:r>
        <w:rPr>
          <w:rFonts w:hint="eastAsia" w:ascii="宋体" w:hAnsi="宋体"/>
          <w:sz w:val="24"/>
        </w:rPr>
        <w:t>，具有手动/电动分合闸功能</w:t>
      </w:r>
    </w:p>
    <w:p w14:paraId="3BF19724">
      <w:pPr>
        <w:spacing w:line="360" w:lineRule="auto"/>
        <w:ind w:firstLine="960" w:firstLineChars="400"/>
        <w:rPr>
          <w:rFonts w:ascii="宋体" w:hAnsi="宋体"/>
          <w:sz w:val="24"/>
        </w:rPr>
      </w:pPr>
      <w:r>
        <w:rPr>
          <w:rFonts w:ascii="宋体" w:hAnsi="宋体"/>
          <w:sz w:val="24"/>
        </w:rPr>
        <w:t>操作电源电压：</w:t>
      </w:r>
      <w:r>
        <w:rPr>
          <w:rFonts w:ascii="宋体" w:hAnsi="宋体"/>
          <w:sz w:val="24"/>
        </w:rPr>
        <w:tab/>
      </w:r>
      <w:r>
        <w:rPr>
          <w:rFonts w:hint="eastAsia" w:ascii="宋体" w:hAnsi="宋体"/>
          <w:sz w:val="24"/>
        </w:rPr>
        <w:t>220</w:t>
      </w:r>
      <w:r>
        <w:rPr>
          <w:rFonts w:ascii="宋体" w:hAnsi="宋体"/>
          <w:sz w:val="24"/>
        </w:rPr>
        <w:t>V DC</w:t>
      </w:r>
    </w:p>
    <w:p w14:paraId="310C8612">
      <w:pPr>
        <w:spacing w:line="360" w:lineRule="auto"/>
        <w:ind w:firstLine="960" w:firstLineChars="400"/>
        <w:rPr>
          <w:rFonts w:hint="eastAsia" w:ascii="宋体" w:hAnsi="宋体"/>
          <w:sz w:val="24"/>
        </w:rPr>
      </w:pPr>
      <w:r>
        <w:rPr>
          <w:rFonts w:ascii="宋体" w:hAnsi="宋体"/>
          <w:sz w:val="24"/>
        </w:rPr>
        <w:t>辅助开关常闭接点</w:t>
      </w:r>
      <w:r>
        <w:rPr>
          <w:rFonts w:hint="eastAsia" w:ascii="宋体" w:hAnsi="宋体"/>
          <w:sz w:val="24"/>
        </w:rPr>
        <w:t>10</w:t>
      </w:r>
      <w:r>
        <w:rPr>
          <w:rFonts w:ascii="宋体" w:hAnsi="宋体"/>
          <w:sz w:val="24"/>
        </w:rPr>
        <w:t>个，常开接点</w:t>
      </w:r>
      <w:r>
        <w:rPr>
          <w:rFonts w:hint="eastAsia" w:ascii="宋体" w:hAnsi="宋体"/>
          <w:sz w:val="24"/>
        </w:rPr>
        <w:t>10</w:t>
      </w:r>
      <w:r>
        <w:rPr>
          <w:rFonts w:ascii="宋体" w:hAnsi="宋体"/>
          <w:sz w:val="24"/>
        </w:rPr>
        <w:t>个。</w:t>
      </w:r>
      <w:r>
        <w:rPr>
          <w:rFonts w:hint="eastAsia" w:ascii="宋体" w:hAnsi="宋体"/>
          <w:sz w:val="24"/>
        </w:rPr>
        <w:t>均引至端子排。</w:t>
      </w:r>
    </w:p>
    <w:p w14:paraId="542B13C0">
      <w:pPr>
        <w:spacing w:line="360" w:lineRule="auto"/>
        <w:ind w:firstLine="480" w:firstLineChars="200"/>
        <w:rPr>
          <w:rFonts w:hint="eastAsia" w:ascii="宋体" w:hAnsi="宋体"/>
          <w:sz w:val="24"/>
        </w:rPr>
      </w:pPr>
      <w:r>
        <w:rPr>
          <w:rFonts w:hint="eastAsia" w:ascii="宋体" w:hAnsi="宋体"/>
          <w:sz w:val="24"/>
        </w:rPr>
        <w:t>断路器的合闸回路电压在额定值的</w:t>
      </w:r>
      <w:r>
        <w:rPr>
          <w:rFonts w:ascii="宋体" w:hAnsi="宋体"/>
          <w:sz w:val="24"/>
        </w:rPr>
        <w:t>8</w:t>
      </w:r>
      <w:r>
        <w:rPr>
          <w:rFonts w:hint="eastAsia" w:ascii="宋体" w:hAnsi="宋体"/>
          <w:sz w:val="24"/>
        </w:rPr>
        <w:t>0</w:t>
      </w:r>
      <w:r>
        <w:rPr>
          <w:rFonts w:ascii="宋体" w:hAnsi="宋体"/>
          <w:sz w:val="24"/>
        </w:rPr>
        <w:t>%~110%</w:t>
      </w:r>
      <w:r>
        <w:rPr>
          <w:rFonts w:hint="eastAsia" w:ascii="宋体" w:hAnsi="宋体"/>
          <w:sz w:val="24"/>
        </w:rPr>
        <w:t>范围内能关合额定电流；断路器的分闸回路电压在额定值的</w:t>
      </w:r>
      <w:r>
        <w:rPr>
          <w:rFonts w:ascii="宋体" w:hAnsi="宋体"/>
          <w:sz w:val="24"/>
        </w:rPr>
        <w:t>70%~110%</w:t>
      </w:r>
      <w:r>
        <w:rPr>
          <w:rFonts w:hint="eastAsia" w:ascii="宋体" w:hAnsi="宋体"/>
          <w:sz w:val="24"/>
        </w:rPr>
        <w:t>范围内能可靠地分闸。</w:t>
      </w:r>
    </w:p>
    <w:p w14:paraId="05DD9BE4">
      <w:pPr>
        <w:spacing w:line="360" w:lineRule="auto"/>
        <w:ind w:firstLine="480" w:firstLineChars="200"/>
        <w:rPr>
          <w:rFonts w:hint="eastAsia" w:ascii="宋体" w:hAnsi="宋体"/>
          <w:sz w:val="24"/>
        </w:rPr>
      </w:pPr>
      <w:r>
        <w:rPr>
          <w:rFonts w:ascii="宋体" w:hAnsi="宋体"/>
          <w:sz w:val="24"/>
        </w:rPr>
        <w:t>真空断路器开断空载变压器的过电压不得大于2倍相电压，真空断路器切合10km空载电缆线路的过电压倍数＜2.5倍，并能开断空载电缆电流25A</w:t>
      </w:r>
    </w:p>
    <w:p w14:paraId="41E48BA8">
      <w:pPr>
        <w:spacing w:line="360" w:lineRule="auto"/>
        <w:ind w:firstLine="480" w:firstLineChars="200"/>
        <w:rPr>
          <w:rFonts w:hint="eastAsia" w:ascii="宋体" w:hAnsi="宋体"/>
          <w:sz w:val="24"/>
        </w:rPr>
      </w:pPr>
      <w:r>
        <w:rPr>
          <w:rFonts w:hint="eastAsia" w:ascii="宋体" w:hAnsi="宋体"/>
          <w:sz w:val="24"/>
        </w:rPr>
        <w:t>断路器本体应具有可方便解除的“防跳”功能，在一次合闸指令下只能合闸一次。</w:t>
      </w:r>
    </w:p>
    <w:p w14:paraId="35670D53">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电流互感器（计量用的电流互感器需提供供电公司计量校验报告，额定电流比、准确度等级按供电公司要求确定，以最终确认图纸为准）。</w:t>
      </w:r>
    </w:p>
    <w:p w14:paraId="0C65B6AA">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电流互感器型号：采用大连一互、大连二互、大连北方电流互感器厂品牌产品</w:t>
      </w:r>
      <w:r>
        <w:rPr>
          <w:rFonts w:hint="eastAsia" w:ascii="宋体" w:hAnsi="宋体"/>
          <w:sz w:val="24"/>
          <w:lang w:eastAsia="zh-CN"/>
        </w:rPr>
        <w:t>，或相当于同等档次品牌。</w:t>
      </w:r>
    </w:p>
    <w:p w14:paraId="5336D6E0">
      <w:pPr>
        <w:autoSpaceDE w:val="0"/>
        <w:autoSpaceDN w:val="0"/>
        <w:spacing w:line="360" w:lineRule="auto"/>
        <w:jc w:val="left"/>
        <w:textAlignment w:val="bottom"/>
        <w:rPr>
          <w:rFonts w:hint="eastAsia" w:ascii="宋体" w:hAnsi="宋体" w:cs="Arial"/>
          <w:sz w:val="24"/>
        </w:rPr>
      </w:pPr>
      <w:r>
        <w:rPr>
          <w:rFonts w:hint="eastAsia" w:ascii="宋体" w:hAnsi="宋体" w:cs="Arial"/>
          <w:sz w:val="24"/>
        </w:rPr>
        <w:t xml:space="preserve">   环氧树脂浇注型，满足相关GB、IEC标准和本技术规范要求。</w:t>
      </w:r>
      <w:r>
        <w:rPr>
          <w:rFonts w:hint="eastAsia" w:ascii="宋体" w:hAnsi="宋体"/>
          <w:sz w:val="24"/>
        </w:rPr>
        <w:t>开关柜中的电流互感器的技术数据满足设计要求，具体参数详见订货图。其二次绕组按设计要求在端子排上进行连接。电流互感器保护级和测量级要求分别设置以满足不同准确级、不同变比（保护用CT变比与测量用CT变比之差不大于2：1）、不同二次负担的要求。电流互感器布置在电缆间隔内便于维护和检修。开关柜中的电流互感器的技术数据按订货图，且满足最终设计要求。</w:t>
      </w:r>
      <w:r>
        <w:rPr>
          <w:rFonts w:ascii="宋体" w:hAnsi="宋体" w:cs="Arial"/>
          <w:sz w:val="24"/>
        </w:rPr>
        <w:tab/>
      </w:r>
    </w:p>
    <w:p w14:paraId="54434E53">
      <w:pPr>
        <w:tabs>
          <w:tab w:val="center" w:pos="520"/>
        </w:tabs>
        <w:autoSpaceDE w:val="0"/>
        <w:autoSpaceDN w:val="0"/>
        <w:spacing w:line="360" w:lineRule="auto"/>
        <w:jc w:val="left"/>
        <w:textAlignment w:val="bottom"/>
        <w:rPr>
          <w:rFonts w:hint="eastAsia" w:ascii="宋体" w:hAnsi="宋体" w:cs="Arial"/>
          <w:sz w:val="24"/>
        </w:rPr>
      </w:pPr>
      <w:r>
        <w:rPr>
          <w:rFonts w:hint="eastAsia" w:ascii="宋体" w:hAnsi="宋体" w:cs="Arial"/>
          <w:sz w:val="24"/>
        </w:rPr>
        <w:t>供</w:t>
      </w:r>
      <w:r>
        <w:rPr>
          <w:rFonts w:ascii="宋体" w:hAnsi="宋体" w:cs="Arial"/>
          <w:sz w:val="24"/>
        </w:rPr>
        <w:t>方按图供应零序电流互感器并安装在柜内</w:t>
      </w:r>
      <w:r>
        <w:rPr>
          <w:rFonts w:hint="eastAsia" w:ascii="宋体" w:hAnsi="宋体" w:cs="Arial"/>
          <w:sz w:val="24"/>
        </w:rPr>
        <w:t>,</w:t>
      </w:r>
      <w:r>
        <w:rPr>
          <w:rFonts w:ascii="宋体" w:hAnsi="宋体" w:cs="Arial"/>
          <w:sz w:val="24"/>
        </w:rPr>
        <w:t>要考虑装设电缆的方便。</w:t>
      </w:r>
    </w:p>
    <w:p w14:paraId="03169103">
      <w:pPr>
        <w:spacing w:line="360" w:lineRule="auto"/>
        <w:rPr>
          <w:rFonts w:ascii="宋体" w:hAnsi="宋体"/>
          <w:sz w:val="24"/>
        </w:rPr>
      </w:pPr>
      <w:r>
        <w:rPr>
          <w:rFonts w:hint="eastAsia" w:ascii="宋体" w:hAnsi="宋体"/>
          <w:sz w:val="24"/>
        </w:rPr>
        <w:t xml:space="preserve">  CT</w:t>
      </w:r>
      <w:r>
        <w:rPr>
          <w:rFonts w:ascii="宋体" w:hAnsi="宋体"/>
          <w:sz w:val="24"/>
        </w:rPr>
        <w:t>额定电流比：</w:t>
      </w:r>
      <w:r>
        <w:rPr>
          <w:rFonts w:ascii="宋体" w:hAnsi="宋体"/>
          <w:sz w:val="24"/>
        </w:rPr>
        <w:tab/>
      </w:r>
      <w:r>
        <w:rPr>
          <w:rFonts w:hint="eastAsia" w:ascii="宋体" w:hAnsi="宋体"/>
          <w:sz w:val="24"/>
        </w:rPr>
        <w:t>参照设计院图纸要求配置，施工图阶段可能会做调整。</w:t>
      </w:r>
    </w:p>
    <w:p w14:paraId="30D52F56">
      <w:pPr>
        <w:spacing w:line="360" w:lineRule="auto"/>
        <w:rPr>
          <w:rFonts w:ascii="宋体" w:hAnsi="宋体"/>
          <w:sz w:val="24"/>
        </w:rPr>
      </w:pPr>
      <w:r>
        <w:rPr>
          <w:rFonts w:hint="eastAsia" w:ascii="宋体" w:hAnsi="宋体"/>
          <w:sz w:val="24"/>
        </w:rPr>
        <w:t xml:space="preserve">  </w:t>
      </w:r>
      <w:r>
        <w:rPr>
          <w:rFonts w:ascii="宋体" w:hAnsi="宋体"/>
          <w:sz w:val="24"/>
        </w:rPr>
        <w:t>准确度等级：</w:t>
      </w:r>
    </w:p>
    <w:p w14:paraId="0B9A450F">
      <w:pPr>
        <w:spacing w:line="360" w:lineRule="auto"/>
        <w:rPr>
          <w:rFonts w:ascii="宋体" w:hAnsi="宋体"/>
          <w:sz w:val="24"/>
        </w:rPr>
      </w:pPr>
      <w:r>
        <w:rPr>
          <w:rFonts w:hint="eastAsia" w:ascii="宋体" w:hAnsi="宋体"/>
          <w:sz w:val="24"/>
        </w:rPr>
        <w:t xml:space="preserve">  </w:t>
      </w:r>
      <w:r>
        <w:rPr>
          <w:rFonts w:ascii="宋体" w:hAnsi="宋体"/>
          <w:sz w:val="24"/>
        </w:rPr>
        <w:t>热稳定倍数：</w:t>
      </w:r>
      <w:r>
        <w:rPr>
          <w:rFonts w:hint="eastAsia" w:ascii="宋体" w:hAnsi="宋体"/>
          <w:sz w:val="24"/>
        </w:rPr>
        <w:t>发电机出口开关</w:t>
      </w:r>
      <w:r>
        <w:rPr>
          <w:rFonts w:ascii="宋体" w:hAnsi="宋体"/>
          <w:sz w:val="24"/>
        </w:rPr>
        <w:t>柜</w:t>
      </w:r>
      <w:r>
        <w:rPr>
          <w:rFonts w:hint="eastAsia" w:ascii="宋体" w:hAnsi="宋体"/>
          <w:sz w:val="24"/>
          <w:lang w:val="en-US" w:eastAsia="zh-CN"/>
        </w:rPr>
        <w:t>及主变低压侧开关柜</w:t>
      </w:r>
      <w:r>
        <w:rPr>
          <w:rFonts w:ascii="宋体" w:hAnsi="宋体"/>
          <w:sz w:val="24"/>
        </w:rPr>
        <w:t>：</w:t>
      </w:r>
      <w:r>
        <w:rPr>
          <w:rFonts w:hint="eastAsia" w:ascii="宋体" w:hAnsi="宋体"/>
          <w:sz w:val="24"/>
        </w:rPr>
        <w:t>【</w:t>
      </w:r>
      <w:r>
        <w:rPr>
          <w:rFonts w:hint="eastAsia" w:ascii="宋体" w:hAnsi="宋体"/>
          <w:sz w:val="24"/>
          <w:lang w:val="en-US" w:eastAsia="zh-CN"/>
        </w:rPr>
        <w:t>40</w:t>
      </w:r>
      <w:r>
        <w:rPr>
          <w:rFonts w:hint="eastAsia" w:ascii="宋体" w:hAnsi="宋体"/>
          <w:sz w:val="24"/>
        </w:rPr>
        <w:t>】</w:t>
      </w:r>
      <w:r>
        <w:rPr>
          <w:rFonts w:ascii="宋体" w:hAnsi="宋体"/>
          <w:sz w:val="24"/>
        </w:rPr>
        <w:t>kA/</w:t>
      </w:r>
      <w:r>
        <w:rPr>
          <w:rFonts w:hint="eastAsia" w:ascii="宋体" w:hAnsi="宋体"/>
          <w:sz w:val="24"/>
        </w:rPr>
        <w:t>4</w:t>
      </w:r>
      <w:r>
        <w:rPr>
          <w:rFonts w:ascii="宋体" w:hAnsi="宋体"/>
          <w:sz w:val="24"/>
        </w:rPr>
        <w:t>s</w:t>
      </w:r>
    </w:p>
    <w:p w14:paraId="5F1D4370">
      <w:pPr>
        <w:spacing w:line="360" w:lineRule="auto"/>
        <w:rPr>
          <w:rFonts w:ascii="宋体" w:hAnsi="宋体"/>
          <w:sz w:val="24"/>
        </w:rPr>
      </w:pPr>
      <w:r>
        <w:rPr>
          <w:rFonts w:ascii="宋体" w:hAnsi="宋体"/>
          <w:sz w:val="24"/>
        </w:rPr>
        <w:t xml:space="preserve">            </w:t>
      </w:r>
      <w:r>
        <w:rPr>
          <w:rFonts w:hint="eastAsia" w:ascii="宋体" w:hAnsi="宋体"/>
          <w:sz w:val="24"/>
        </w:rPr>
        <w:t>其它开关</w:t>
      </w:r>
      <w:r>
        <w:rPr>
          <w:rFonts w:ascii="宋体" w:hAnsi="宋体"/>
          <w:sz w:val="24"/>
        </w:rPr>
        <w:t>柜：</w:t>
      </w:r>
      <w:r>
        <w:rPr>
          <w:rFonts w:hint="eastAsia" w:ascii="宋体" w:hAnsi="宋体"/>
          <w:sz w:val="24"/>
        </w:rPr>
        <w:t>【</w:t>
      </w:r>
      <w:r>
        <w:rPr>
          <w:rFonts w:hint="eastAsia" w:ascii="宋体" w:hAnsi="宋体"/>
          <w:sz w:val="24"/>
          <w:lang w:val="en-US" w:eastAsia="zh-CN"/>
        </w:rPr>
        <w:t>40</w:t>
      </w:r>
      <w:r>
        <w:rPr>
          <w:rFonts w:hint="eastAsia" w:ascii="宋体" w:hAnsi="宋体"/>
          <w:sz w:val="24"/>
        </w:rPr>
        <w:t>】</w:t>
      </w:r>
      <w:r>
        <w:rPr>
          <w:rFonts w:ascii="宋体" w:hAnsi="宋体"/>
          <w:sz w:val="24"/>
        </w:rPr>
        <w:t>kA/</w:t>
      </w:r>
      <w:r>
        <w:rPr>
          <w:rFonts w:hint="eastAsia" w:ascii="宋体" w:hAnsi="宋体"/>
          <w:sz w:val="24"/>
        </w:rPr>
        <w:t>4</w:t>
      </w:r>
      <w:r>
        <w:rPr>
          <w:rFonts w:ascii="宋体" w:hAnsi="宋体"/>
          <w:sz w:val="24"/>
        </w:rPr>
        <w:t>s</w:t>
      </w:r>
    </w:p>
    <w:p w14:paraId="08631A55">
      <w:pPr>
        <w:spacing w:line="360" w:lineRule="auto"/>
        <w:rPr>
          <w:rFonts w:hint="eastAsia" w:ascii="宋体" w:hAnsi="宋体"/>
          <w:sz w:val="24"/>
        </w:rPr>
      </w:pPr>
      <w:r>
        <w:rPr>
          <w:rFonts w:hint="eastAsia" w:ascii="宋体" w:hAnsi="宋体"/>
          <w:sz w:val="24"/>
        </w:rPr>
        <w:t xml:space="preserve">  </w:t>
      </w:r>
      <w:r>
        <w:rPr>
          <w:rFonts w:ascii="宋体" w:hAnsi="宋体"/>
          <w:sz w:val="24"/>
        </w:rPr>
        <w:t>动稳定倍数：</w:t>
      </w:r>
      <w:r>
        <w:rPr>
          <w:rFonts w:hint="eastAsia" w:ascii="宋体" w:hAnsi="宋体"/>
          <w:sz w:val="24"/>
        </w:rPr>
        <w:t>1</w:t>
      </w:r>
      <w:r>
        <w:rPr>
          <w:rFonts w:hint="eastAsia" w:ascii="宋体" w:hAnsi="宋体"/>
          <w:sz w:val="24"/>
          <w:lang w:val="en-US" w:eastAsia="zh-CN"/>
        </w:rPr>
        <w:t>0</w:t>
      </w:r>
      <w:r>
        <w:rPr>
          <w:rFonts w:hint="eastAsia" w:ascii="宋体" w:hAnsi="宋体"/>
          <w:sz w:val="24"/>
        </w:rPr>
        <w:t>0</w:t>
      </w:r>
      <w:r>
        <w:rPr>
          <w:rFonts w:ascii="宋体" w:hAnsi="宋体"/>
          <w:sz w:val="24"/>
        </w:rPr>
        <w:t>kA</w:t>
      </w:r>
    </w:p>
    <w:p w14:paraId="6390F72F">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电压互感器柜</w:t>
      </w:r>
    </w:p>
    <w:p w14:paraId="3F666F4D">
      <w:pPr>
        <w:tabs>
          <w:tab w:val="left" w:pos="720"/>
        </w:tabs>
        <w:spacing w:line="360" w:lineRule="auto"/>
        <w:jc w:val="left"/>
        <w:rPr>
          <w:rFonts w:hint="eastAsia" w:ascii="宋体" w:hAnsi="宋体" w:eastAsia="宋体"/>
          <w:sz w:val="24"/>
          <w:lang w:eastAsia="zh-CN"/>
        </w:rPr>
      </w:pPr>
      <w:r>
        <w:rPr>
          <w:rFonts w:hint="eastAsia" w:ascii="宋体" w:hAnsi="宋体"/>
          <w:sz w:val="24"/>
        </w:rPr>
        <w:t xml:space="preserve">   电压互感器型号：采用大连一互、大连二互、大连北方电压互感器厂品牌产品</w:t>
      </w:r>
      <w:r>
        <w:rPr>
          <w:rFonts w:hint="eastAsia" w:ascii="宋体" w:hAnsi="宋体"/>
          <w:sz w:val="24"/>
          <w:lang w:eastAsia="zh-CN"/>
        </w:rPr>
        <w:t>，或相当于同等档次品牌。</w:t>
      </w:r>
    </w:p>
    <w:p w14:paraId="3B9ABE11">
      <w:pPr>
        <w:tabs>
          <w:tab w:val="left" w:pos="720"/>
        </w:tabs>
        <w:spacing w:line="360" w:lineRule="auto"/>
        <w:jc w:val="left"/>
        <w:rPr>
          <w:rFonts w:hint="eastAsia" w:ascii="宋体" w:hAnsi="宋体"/>
          <w:sz w:val="24"/>
        </w:rPr>
      </w:pPr>
      <w:r>
        <w:rPr>
          <w:rFonts w:hint="eastAsia" w:ascii="宋体" w:hAnsi="宋体"/>
          <w:sz w:val="24"/>
        </w:rPr>
        <w:t xml:space="preserve">  额定电压：           按照图纸要求</w:t>
      </w:r>
    </w:p>
    <w:p w14:paraId="735FA53B">
      <w:pPr>
        <w:tabs>
          <w:tab w:val="left" w:pos="720"/>
        </w:tabs>
        <w:spacing w:line="360" w:lineRule="auto"/>
        <w:jc w:val="left"/>
        <w:rPr>
          <w:rFonts w:hint="eastAsia" w:ascii="宋体" w:hAnsi="宋体"/>
          <w:sz w:val="24"/>
        </w:rPr>
      </w:pPr>
      <w:r>
        <w:rPr>
          <w:rFonts w:hint="eastAsia" w:ascii="宋体" w:hAnsi="宋体"/>
          <w:sz w:val="24"/>
        </w:rPr>
        <w:t xml:space="preserve">  电压比：</w:t>
      </w:r>
      <w:r>
        <w:rPr>
          <w:rFonts w:hint="eastAsia" w:ascii="宋体" w:hAnsi="宋体"/>
          <w:sz w:val="24"/>
        </w:rPr>
        <w:tab/>
      </w:r>
      <w:r>
        <w:rPr>
          <w:rFonts w:hint="eastAsia" w:ascii="宋体" w:hAnsi="宋体"/>
          <w:sz w:val="24"/>
        </w:rPr>
        <w:t xml:space="preserve">           </w:t>
      </w:r>
      <w:bookmarkStart w:id="4" w:name="OLE_LINK6"/>
      <w:bookmarkStart w:id="5" w:name="OLE_LINK5"/>
      <w:r>
        <w:rPr>
          <w:rFonts w:hint="eastAsia" w:ascii="宋体" w:hAnsi="宋体"/>
          <w:sz w:val="24"/>
        </w:rPr>
        <w:t>按照图纸要求</w:t>
      </w:r>
      <w:bookmarkEnd w:id="4"/>
      <w:bookmarkEnd w:id="5"/>
    </w:p>
    <w:p w14:paraId="5AC832E4">
      <w:pPr>
        <w:tabs>
          <w:tab w:val="left" w:pos="720"/>
        </w:tabs>
        <w:spacing w:line="360" w:lineRule="auto"/>
        <w:jc w:val="left"/>
        <w:rPr>
          <w:rFonts w:hint="eastAsia" w:ascii="宋体" w:hAnsi="宋体"/>
          <w:sz w:val="24"/>
        </w:rPr>
      </w:pPr>
      <w:r>
        <w:rPr>
          <w:rFonts w:hint="eastAsia" w:ascii="宋体" w:hAnsi="宋体"/>
          <w:sz w:val="24"/>
        </w:rPr>
        <w:t xml:space="preserve">  准确等级：           按照图纸要求</w:t>
      </w:r>
    </w:p>
    <w:p w14:paraId="1DD9045E">
      <w:pPr>
        <w:tabs>
          <w:tab w:val="left" w:pos="720"/>
        </w:tabs>
        <w:spacing w:line="360" w:lineRule="auto"/>
        <w:jc w:val="left"/>
        <w:rPr>
          <w:rFonts w:ascii="宋体" w:hAnsi="宋体"/>
          <w:color w:val="000000"/>
          <w:sz w:val="24"/>
        </w:rPr>
      </w:pPr>
      <w:r>
        <w:rPr>
          <w:rFonts w:hint="eastAsia" w:ascii="宋体" w:hAnsi="宋体"/>
          <w:sz w:val="24"/>
        </w:rPr>
        <w:t xml:space="preserve">  二次负载(VA):        按照图纸要求</w:t>
      </w:r>
    </w:p>
    <w:p w14:paraId="246A21F2">
      <w:pPr>
        <w:tabs>
          <w:tab w:val="left" w:pos="720"/>
        </w:tabs>
        <w:spacing w:line="360" w:lineRule="auto"/>
        <w:jc w:val="left"/>
        <w:rPr>
          <w:rFonts w:hint="eastAsia" w:ascii="宋体" w:hAnsi="宋体"/>
          <w:color w:val="000000"/>
          <w:sz w:val="24"/>
        </w:rPr>
      </w:pPr>
      <w:r>
        <w:rPr>
          <w:rFonts w:hint="eastAsia" w:ascii="宋体" w:hAnsi="宋体"/>
          <w:color w:val="000000"/>
          <w:sz w:val="24"/>
        </w:rPr>
        <w:t xml:space="preserve">    电压互感器的一次侧熔断器，其允许的遮断容量应不小于真空断路器的开断容量。所有PT开口三角绕组带微机消谐装置.消谐装置能实时显示系统时钟及PT开口三角电压不同频率的电压分量，能实时监测电压互感器PT开口三角处的电压和频率，当发生铁磁谐振时，装置能瞬时启动无触点消谐元件，产生强大阻尼，从而消除铁磁谐振。装置工作电源： DC220V</w:t>
      </w:r>
    </w:p>
    <w:p w14:paraId="6A1A03F2">
      <w:pPr>
        <w:spacing w:line="360" w:lineRule="auto"/>
        <w:rPr>
          <w:rFonts w:hint="eastAsia" w:ascii="宋体" w:hAnsi="宋体"/>
          <w:sz w:val="24"/>
        </w:rPr>
      </w:pPr>
      <w:r>
        <w:rPr>
          <w:rFonts w:hint="eastAsia" w:ascii="宋体" w:hAnsi="宋体"/>
          <w:color w:val="000000"/>
          <w:sz w:val="24"/>
        </w:rPr>
        <w:t xml:space="preserve">     PT柜满足接地电容要求时优先采用普通PT柜，微机消谐装置采用一二科技、保定卓瑞、优耐特公司、安徽一天</w:t>
      </w:r>
      <w:r>
        <w:rPr>
          <w:rFonts w:hint="eastAsia" w:ascii="宋体" w:hAnsi="宋体"/>
          <w:color w:val="000000"/>
          <w:sz w:val="24"/>
          <w:lang w:eastAsia="zh-CN"/>
        </w:rPr>
        <w:t>，或相当于同等档次品牌</w:t>
      </w:r>
      <w:r>
        <w:rPr>
          <w:rFonts w:hint="eastAsia" w:ascii="宋体" w:hAnsi="宋体"/>
          <w:color w:val="000000"/>
          <w:sz w:val="24"/>
        </w:rPr>
        <w:t>。</w:t>
      </w:r>
    </w:p>
    <w:p w14:paraId="5251FCB7">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过电压保护器（避雷器）：</w:t>
      </w:r>
    </w:p>
    <w:p w14:paraId="5B586C78">
      <w:pPr>
        <w:tabs>
          <w:tab w:val="left" w:pos="720"/>
        </w:tabs>
        <w:spacing w:line="360" w:lineRule="auto"/>
        <w:jc w:val="left"/>
        <w:rPr>
          <w:rFonts w:hint="eastAsia" w:ascii="宋体" w:hAnsi="宋体"/>
          <w:sz w:val="24"/>
        </w:rPr>
      </w:pPr>
      <w:r>
        <w:rPr>
          <w:rFonts w:hint="eastAsia" w:ascii="宋体" w:hAnsi="宋体"/>
          <w:sz w:val="24"/>
        </w:rPr>
        <w:t xml:space="preserve">  各出线开关需加装组合过电压保护器（避雷器），配置回路详图纸要求，每个馈线回路（包括备用回路）装，均采用自脱离式三相组合式过电压保护装置，能够有效限制雷击过电压和操作过电压（提供相地和相间过电压保护）。过电压保护装置装在开关柜电缆室内，所有过电压保护装置必须具备过电压保护、短路故障自脱离、动作计算、信号输出、通讯联网等功能。过电压保护装置选用上海合凯、保定卓瑞、安徽一天、合肥申通</w:t>
      </w:r>
      <w:r>
        <w:rPr>
          <w:rFonts w:hint="eastAsia" w:ascii="宋体" w:hAnsi="宋体"/>
          <w:sz w:val="24"/>
          <w:lang w:eastAsia="zh-CN"/>
        </w:rPr>
        <w:t>，或相当于同等档次品牌。</w:t>
      </w:r>
    </w:p>
    <w:p w14:paraId="753C7DA2">
      <w:pPr>
        <w:tabs>
          <w:tab w:val="left" w:pos="720"/>
        </w:tabs>
        <w:spacing w:line="360" w:lineRule="auto"/>
        <w:jc w:val="left"/>
        <w:rPr>
          <w:rFonts w:hint="eastAsia" w:ascii="宋体" w:hAnsi="宋体"/>
          <w:sz w:val="24"/>
        </w:rPr>
      </w:pPr>
      <w:r>
        <w:rPr>
          <w:rFonts w:hint="eastAsia" w:ascii="宋体" w:hAnsi="宋体"/>
          <w:sz w:val="24"/>
          <w:lang w:val="en-US" w:eastAsia="zh-CN"/>
        </w:rPr>
        <w:t xml:space="preserve">4.1.9 </w:t>
      </w:r>
      <w:r>
        <w:rPr>
          <w:rFonts w:hint="eastAsia" w:ascii="宋体" w:hAnsi="宋体"/>
          <w:sz w:val="24"/>
        </w:rPr>
        <w:t>接地开关</w:t>
      </w:r>
    </w:p>
    <w:p w14:paraId="7681CE40">
      <w:pPr>
        <w:tabs>
          <w:tab w:val="left" w:pos="720"/>
        </w:tabs>
        <w:spacing w:line="360" w:lineRule="auto"/>
        <w:jc w:val="left"/>
        <w:rPr>
          <w:rFonts w:hint="eastAsia" w:ascii="宋体" w:hAnsi="宋体"/>
          <w:sz w:val="24"/>
        </w:rPr>
      </w:pPr>
      <w:r>
        <w:rPr>
          <w:rFonts w:hint="eastAsia" w:ascii="宋体" w:hAnsi="宋体"/>
          <w:sz w:val="24"/>
        </w:rPr>
        <w:t xml:space="preserve">  接地开关在开关柜前操作。接地开关在闭合、断开两个位置时均能锁扣，按地与否应能在柜前有标示。接地开关应具有机械联锁功能，以防止误操作。</w:t>
      </w:r>
    </w:p>
    <w:p w14:paraId="339EA563">
      <w:pPr>
        <w:spacing w:line="360" w:lineRule="auto"/>
        <w:rPr>
          <w:rFonts w:hint="eastAsia" w:ascii="宋体" w:hAnsi="宋体"/>
          <w:sz w:val="24"/>
        </w:rPr>
      </w:pPr>
      <w:r>
        <w:rPr>
          <w:rFonts w:hint="eastAsia" w:ascii="宋体" w:hAnsi="宋体"/>
          <w:sz w:val="24"/>
        </w:rPr>
        <w:t xml:space="preserve">  动热稳定要求同主开关</w:t>
      </w:r>
    </w:p>
    <w:p w14:paraId="5805E09B">
      <w:pPr>
        <w:spacing w:line="360" w:lineRule="auto"/>
        <w:rPr>
          <w:rFonts w:hint="eastAsia" w:ascii="宋体" w:hAnsi="宋体"/>
          <w:sz w:val="24"/>
        </w:rPr>
      </w:pPr>
      <w:r>
        <w:rPr>
          <w:rFonts w:hint="eastAsia" w:ascii="宋体" w:hAnsi="宋体"/>
          <w:sz w:val="24"/>
        </w:rPr>
        <w:t xml:space="preserve">  柜前操作、机械联锁</w:t>
      </w:r>
    </w:p>
    <w:p w14:paraId="5419B8D1">
      <w:pPr>
        <w:spacing w:line="360" w:lineRule="auto"/>
        <w:rPr>
          <w:rFonts w:hint="eastAsia" w:ascii="宋体" w:hAnsi="宋体"/>
          <w:sz w:val="24"/>
        </w:rPr>
      </w:pPr>
      <w:r>
        <w:rPr>
          <w:rFonts w:hint="eastAsia" w:ascii="宋体" w:hAnsi="宋体"/>
          <w:sz w:val="24"/>
        </w:rPr>
        <w:t xml:space="preserve">  采用快速接地开关</w:t>
      </w:r>
    </w:p>
    <w:p w14:paraId="2CC55085">
      <w:pPr>
        <w:spacing w:line="360" w:lineRule="auto"/>
        <w:rPr>
          <w:rFonts w:hint="eastAsia" w:ascii="宋体" w:hAnsi="宋体"/>
          <w:sz w:val="24"/>
        </w:rPr>
      </w:pPr>
      <w:r>
        <w:rPr>
          <w:rFonts w:hint="eastAsia" w:ascii="宋体" w:hAnsi="宋体"/>
          <w:sz w:val="24"/>
        </w:rPr>
        <w:t xml:space="preserve">  带5对辅助开关</w:t>
      </w:r>
    </w:p>
    <w:p w14:paraId="322A70EA">
      <w:pPr>
        <w:numPr>
          <w:ilvl w:val="0"/>
          <w:numId w:val="0"/>
        </w:numPr>
        <w:tabs>
          <w:tab w:val="left" w:pos="720"/>
        </w:tabs>
        <w:spacing w:line="360" w:lineRule="auto"/>
        <w:ind w:leftChars="0"/>
        <w:jc w:val="left"/>
        <w:rPr>
          <w:rFonts w:hint="eastAsia" w:ascii="宋体" w:hAnsi="宋体"/>
          <w:color w:val="FF0000"/>
          <w:sz w:val="24"/>
        </w:rPr>
      </w:pPr>
      <w:r>
        <w:rPr>
          <w:rFonts w:hint="eastAsia" w:ascii="宋体" w:hAnsi="宋体"/>
          <w:sz w:val="24"/>
          <w:lang w:val="en-US" w:eastAsia="zh-CN"/>
        </w:rPr>
        <w:t>4.1.10</w:t>
      </w:r>
      <w:r>
        <w:rPr>
          <w:rFonts w:hint="eastAsia" w:ascii="宋体" w:hAnsi="宋体"/>
          <w:sz w:val="24"/>
        </w:rPr>
        <w:t>开关柜智能操控装置</w:t>
      </w:r>
    </w:p>
    <w:p w14:paraId="5B946D9E">
      <w:pPr>
        <w:tabs>
          <w:tab w:val="left" w:pos="720"/>
        </w:tabs>
        <w:spacing w:line="360" w:lineRule="auto"/>
        <w:jc w:val="left"/>
        <w:rPr>
          <w:rFonts w:hint="eastAsia" w:ascii="宋体" w:hAnsi="宋体"/>
          <w:sz w:val="24"/>
          <w:highlight w:val="none"/>
        </w:rPr>
      </w:pPr>
      <w:r>
        <w:rPr>
          <w:rFonts w:hint="eastAsia" w:ascii="宋体" w:hAnsi="宋体"/>
          <w:bCs/>
          <w:sz w:val="24"/>
        </w:rPr>
        <w:t xml:space="preserve">  开关柜状态智能操显装置具有带电状态显示器的功能，并安装有分合闸、储能、就地/远方操作开关（PT柜只需状态显示功能）。开关接点的型式以设计院要求的控制原理图为准。</w:t>
      </w:r>
      <w:bookmarkStart w:id="6" w:name="OLE_LINK1"/>
      <w:bookmarkStart w:id="7" w:name="OLE_LINK2"/>
      <w:bookmarkStart w:id="8" w:name="OLE_LINK12"/>
      <w:bookmarkStart w:id="9" w:name="OLE_LINK11"/>
      <w:r>
        <w:rPr>
          <w:rFonts w:hint="eastAsia" w:ascii="宋体" w:hAnsi="宋体"/>
          <w:bCs/>
          <w:sz w:val="24"/>
        </w:rPr>
        <w:t>采用</w:t>
      </w:r>
      <w:bookmarkEnd w:id="6"/>
      <w:bookmarkEnd w:id="7"/>
      <w:r>
        <w:rPr>
          <w:rFonts w:hint="eastAsia" w:ascii="宋体" w:hAnsi="宋体"/>
          <w:sz w:val="24"/>
        </w:rPr>
        <w:t>保定卓瑞、</w:t>
      </w:r>
      <w:bookmarkEnd w:id="8"/>
      <w:bookmarkEnd w:id="9"/>
      <w:r>
        <w:rPr>
          <w:rFonts w:hint="eastAsia" w:ascii="宋体" w:hAnsi="宋体"/>
          <w:sz w:val="24"/>
        </w:rPr>
        <w:t>江阴斯菲尔、杭州比高电力、</w:t>
      </w:r>
      <w:r>
        <w:rPr>
          <w:rFonts w:hint="eastAsia" w:ascii="宋体" w:hAnsi="宋体"/>
          <w:bCs/>
          <w:sz w:val="24"/>
        </w:rPr>
        <w:t>蒂森南</w:t>
      </w:r>
      <w:r>
        <w:rPr>
          <w:rFonts w:hint="eastAsia" w:ascii="宋体" w:hAnsi="宋体"/>
          <w:bCs/>
          <w:color w:val="auto"/>
          <w:sz w:val="24"/>
        </w:rPr>
        <w:t>自</w:t>
      </w:r>
      <w:r>
        <w:rPr>
          <w:rFonts w:hint="eastAsia" w:ascii="宋体" w:hAnsi="宋体"/>
          <w:bCs/>
          <w:color w:val="auto"/>
          <w:sz w:val="24"/>
          <w:lang w:val="en-US" w:eastAsia="zh-CN"/>
        </w:rPr>
        <w:t>、珠海埃克森</w:t>
      </w:r>
      <w:r>
        <w:rPr>
          <w:rFonts w:hint="eastAsia" w:ascii="宋体" w:hAnsi="宋体"/>
          <w:color w:val="auto"/>
          <w:sz w:val="24"/>
        </w:rPr>
        <w:t>品牌产</w:t>
      </w:r>
      <w:r>
        <w:rPr>
          <w:rFonts w:hint="eastAsia" w:ascii="宋体" w:hAnsi="宋体"/>
          <w:sz w:val="24"/>
        </w:rPr>
        <w:t>品，</w:t>
      </w:r>
      <w:r>
        <w:rPr>
          <w:rFonts w:hint="eastAsia" w:ascii="宋体" w:hAnsi="宋体"/>
          <w:sz w:val="24"/>
          <w:lang w:eastAsia="zh-CN"/>
        </w:rPr>
        <w:t>或相当于同等档次</w:t>
      </w:r>
      <w:r>
        <w:rPr>
          <w:rFonts w:hint="eastAsia" w:ascii="宋体" w:hAnsi="宋体"/>
          <w:sz w:val="24"/>
          <w:highlight w:val="none"/>
          <w:lang w:eastAsia="zh-CN"/>
        </w:rPr>
        <w:t>品牌</w:t>
      </w:r>
      <w:r>
        <w:rPr>
          <w:rFonts w:hint="eastAsia" w:ascii="宋体" w:hAnsi="宋体"/>
          <w:sz w:val="24"/>
          <w:highlight w:val="none"/>
          <w:lang w:val="en-US" w:eastAsia="zh-CN"/>
        </w:rPr>
        <w:t>;</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r>
        <w:rPr>
          <w:rFonts w:hint="eastAsia" w:ascii="宋体" w:hAnsi="宋体" w:eastAsia="宋体" w:cs="宋体"/>
          <w:kern w:val="2"/>
          <w:sz w:val="24"/>
          <w:szCs w:val="24"/>
          <w:lang w:val="en-US" w:eastAsia="zh-CN" w:bidi="ar"/>
        </w:rPr>
        <w:t>根据《火灾自动报警系统设计规范GB50116-2013》规定，本工程高压开关柜内装设荧光光纤在线测温系统，对高压开关柜断路器柜静触头温度（共6点）进行实时在线监测和故障报警，除可就地显示报警信息外，还能通过RS485口传至监控后台，并能实现远程监控。HQ-12测温系统装置必须通过与开关柜一体化的型式试验，并提供相关检验报告。该系统由荧光光纤解调仪，传感探针，荧光光纤，监测应用软件组成。测温范围：-20~+150℃，测温精度：±1℃，带RS485通讯接口，接触式测量方式，为了满足绝缘要求，探头直径不大于3.2mm，能够保存温度数据和报警温度时间等参数，探头寿命不小于25年。开关柜荧光光纤温度在线监测系统</w:t>
      </w:r>
      <w:r>
        <w:rPr>
          <w:rFonts w:hint="eastAsia" w:ascii="宋体" w:hAnsi="宋体" w:eastAsia="宋体" w:cs="宋体"/>
          <w:kern w:val="2"/>
          <w:sz w:val="24"/>
          <w:szCs w:val="24"/>
          <w:highlight w:val="none"/>
          <w:lang w:val="en-US" w:eastAsia="zh-CN" w:bidi="ar"/>
        </w:rPr>
        <w:t>选用西安和其光电、北京浩兴达科技、杭州国顺光电系列或</w:t>
      </w:r>
      <w:r>
        <w:rPr>
          <w:rFonts w:hint="eastAsia" w:ascii="宋体" w:hAnsi="宋体" w:eastAsia="宋体" w:cs="宋体"/>
          <w:kern w:val="2"/>
          <w:sz w:val="24"/>
          <w:szCs w:val="24"/>
          <w:lang w:val="en-US" w:eastAsia="zh-CN" w:bidi="ar"/>
        </w:rPr>
        <w:t>相当于同等档次产品;</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p>
    <w:p w14:paraId="3D8FC179">
      <w:pPr>
        <w:numPr>
          <w:ilvl w:val="0"/>
          <w:numId w:val="0"/>
        </w:numPr>
        <w:tabs>
          <w:tab w:val="left" w:pos="720"/>
        </w:tabs>
        <w:spacing w:line="360" w:lineRule="auto"/>
        <w:ind w:leftChars="0"/>
        <w:jc w:val="left"/>
        <w:rPr>
          <w:rFonts w:hint="eastAsia" w:ascii="宋体" w:hAnsi="宋体"/>
          <w:sz w:val="24"/>
        </w:rPr>
      </w:pPr>
      <w:r>
        <w:rPr>
          <w:rFonts w:hint="eastAsia" w:ascii="宋体" w:hAnsi="宋体"/>
          <w:sz w:val="24"/>
          <w:lang w:val="en-US" w:eastAsia="zh-CN"/>
        </w:rPr>
        <w:t xml:space="preserve">4.1.11 </w:t>
      </w:r>
      <w:r>
        <w:rPr>
          <w:rFonts w:hint="eastAsia" w:ascii="宋体" w:hAnsi="宋体"/>
          <w:sz w:val="24"/>
        </w:rPr>
        <w:t>零序电流互感器</w:t>
      </w:r>
    </w:p>
    <w:p w14:paraId="49C536E7">
      <w:pPr>
        <w:tabs>
          <w:tab w:val="left" w:pos="720"/>
        </w:tabs>
        <w:spacing w:line="360" w:lineRule="auto"/>
        <w:jc w:val="left"/>
        <w:rPr>
          <w:rFonts w:hint="eastAsia" w:ascii="宋体" w:hAnsi="宋体"/>
          <w:color w:val="auto"/>
          <w:sz w:val="24"/>
        </w:rPr>
      </w:pPr>
      <w:r>
        <w:rPr>
          <w:rFonts w:hint="eastAsia" w:ascii="宋体" w:hAnsi="宋体"/>
          <w:sz w:val="24"/>
        </w:rPr>
        <w:t xml:space="preserve">  零序电流互感器型号</w:t>
      </w:r>
      <w:r>
        <w:rPr>
          <w:rFonts w:hint="eastAsia" w:ascii="宋体" w:hAnsi="宋体"/>
          <w:color w:val="auto"/>
          <w:sz w:val="24"/>
        </w:rPr>
        <w:t>: 与电压、电流互感器同品牌，零序电流互感器参数满足小电流选线装置要求。</w:t>
      </w:r>
    </w:p>
    <w:p w14:paraId="1A63276B">
      <w:pPr>
        <w:tabs>
          <w:tab w:val="left" w:pos="720"/>
        </w:tabs>
        <w:spacing w:line="360" w:lineRule="auto"/>
        <w:jc w:val="left"/>
        <w:rPr>
          <w:rFonts w:ascii="宋体" w:hAnsi="宋体"/>
          <w:sz w:val="24"/>
        </w:rPr>
      </w:pPr>
      <w:r>
        <w:rPr>
          <w:rFonts w:hint="eastAsia" w:ascii="宋体" w:hAnsi="宋体"/>
          <w:color w:val="auto"/>
          <w:sz w:val="24"/>
        </w:rPr>
        <w:t xml:space="preserve">  进线、馈线柜出线电缆的零序电流互</w:t>
      </w:r>
      <w:r>
        <w:rPr>
          <w:rFonts w:hint="eastAsia" w:ascii="宋体" w:hAnsi="宋体"/>
          <w:sz w:val="24"/>
        </w:rPr>
        <w:t>感器包括在供货范围内。零序电流互感器的个数应根据出线电缆的根数而定；具体见电气主接线系统图。</w:t>
      </w:r>
    </w:p>
    <w:p w14:paraId="6DA89FD6">
      <w:pPr>
        <w:tabs>
          <w:tab w:val="left" w:pos="720"/>
        </w:tabs>
        <w:spacing w:line="360" w:lineRule="auto"/>
        <w:jc w:val="left"/>
        <w:rPr>
          <w:rFonts w:hint="eastAsia" w:ascii="宋体" w:hAnsi="宋体"/>
          <w:sz w:val="24"/>
        </w:rPr>
      </w:pPr>
      <w:r>
        <w:rPr>
          <w:rFonts w:hint="eastAsia" w:ascii="宋体" w:hAnsi="宋体"/>
          <w:sz w:val="24"/>
        </w:rPr>
        <w:t xml:space="preserve">  馈线柜出线电缆的零序电流互感器的固定支架包括在供货范围内。</w:t>
      </w:r>
    </w:p>
    <w:p w14:paraId="7349A585">
      <w:pPr>
        <w:tabs>
          <w:tab w:val="left" w:pos="720"/>
        </w:tabs>
        <w:spacing w:line="360" w:lineRule="auto"/>
        <w:jc w:val="left"/>
        <w:rPr>
          <w:rFonts w:hint="eastAsia" w:ascii="宋体" w:hAnsi="宋体"/>
          <w:sz w:val="24"/>
        </w:rPr>
      </w:pPr>
      <w:r>
        <w:rPr>
          <w:rFonts w:hint="eastAsia" w:ascii="宋体" w:hAnsi="宋体"/>
          <w:sz w:val="24"/>
        </w:rPr>
        <w:t xml:space="preserve">  零序电流互感器的直径发生变化，价格不发生变化。</w:t>
      </w:r>
    </w:p>
    <w:p w14:paraId="65A0BA1B">
      <w:pPr>
        <w:numPr>
          <w:ilvl w:val="0"/>
          <w:numId w:val="0"/>
        </w:numPr>
        <w:tabs>
          <w:tab w:val="left" w:pos="720"/>
        </w:tabs>
        <w:spacing w:line="360" w:lineRule="auto"/>
        <w:ind w:leftChars="0"/>
        <w:jc w:val="left"/>
        <w:rPr>
          <w:rFonts w:hint="eastAsia" w:ascii="宋体" w:hAnsi="宋体"/>
          <w:sz w:val="24"/>
        </w:rPr>
      </w:pPr>
      <w:r>
        <w:rPr>
          <w:rFonts w:hint="eastAsia" w:ascii="宋体" w:hAnsi="宋体"/>
          <w:sz w:val="24"/>
          <w:lang w:val="en-US" w:eastAsia="zh-CN"/>
        </w:rPr>
        <w:t>4.1.12</w:t>
      </w:r>
      <w:r>
        <w:rPr>
          <w:rFonts w:hint="eastAsia" w:ascii="宋体" w:hAnsi="宋体"/>
          <w:sz w:val="24"/>
        </w:rPr>
        <w:t xml:space="preserve"> 电度表及多功能电力仪表</w:t>
      </w:r>
    </w:p>
    <w:p w14:paraId="782C68FC">
      <w:pPr>
        <w:tabs>
          <w:tab w:val="left" w:pos="720"/>
        </w:tabs>
        <w:spacing w:line="360" w:lineRule="auto"/>
        <w:jc w:val="left"/>
        <w:rPr>
          <w:rFonts w:hint="eastAsia" w:ascii="宋体" w:hAnsi="宋体"/>
          <w:sz w:val="24"/>
        </w:rPr>
      </w:pPr>
      <w:r>
        <w:rPr>
          <w:rFonts w:hint="eastAsia" w:ascii="宋体" w:hAnsi="宋体"/>
          <w:sz w:val="24"/>
        </w:rPr>
        <w:t xml:space="preserve">   电度表(需带通信接口)：保安计量柜内装设电度表（配置电度表架），精度不</w:t>
      </w:r>
      <w:r>
        <w:rPr>
          <w:rFonts w:hint="eastAsia" w:ascii="宋体" w:hAnsi="宋体"/>
          <w:color w:val="auto"/>
          <w:sz w:val="24"/>
        </w:rPr>
        <w:t>低于0.2S（</w:t>
      </w:r>
      <w:r>
        <w:rPr>
          <w:rFonts w:hint="eastAsia" w:ascii="宋体" w:hAnsi="宋体"/>
          <w:color w:val="auto"/>
          <w:sz w:val="24"/>
          <w:lang w:val="en-US" w:eastAsia="zh-CN"/>
        </w:rPr>
        <w:t>满足</w:t>
      </w:r>
      <w:r>
        <w:rPr>
          <w:rFonts w:hint="eastAsia" w:ascii="宋体" w:hAnsi="宋体"/>
          <w:color w:val="auto"/>
          <w:sz w:val="24"/>
        </w:rPr>
        <w:t>当地</w:t>
      </w:r>
      <w:r>
        <w:rPr>
          <w:rFonts w:hint="eastAsia" w:ascii="宋体" w:hAnsi="宋体"/>
          <w:color w:val="auto"/>
          <w:sz w:val="24"/>
          <w:lang w:val="en-US" w:eastAsia="zh-CN"/>
        </w:rPr>
        <w:t>电网公司</w:t>
      </w:r>
      <w:r>
        <w:rPr>
          <w:rFonts w:hint="eastAsia" w:ascii="宋体" w:hAnsi="宋体"/>
          <w:color w:val="auto"/>
          <w:sz w:val="24"/>
        </w:rPr>
        <w:t>要求），采用</w:t>
      </w:r>
      <w:r>
        <w:rPr>
          <w:rFonts w:hint="eastAsia" w:ascii="宋体" w:hAnsi="宋体"/>
          <w:sz w:val="24"/>
        </w:rPr>
        <w:t>专用电能计量端子排、柜门设置观察窗且选型须满足供电部门要求。</w:t>
      </w:r>
    </w:p>
    <w:p w14:paraId="5999E000">
      <w:pPr>
        <w:tabs>
          <w:tab w:val="left" w:pos="720"/>
        </w:tabs>
        <w:spacing w:line="360" w:lineRule="auto"/>
        <w:jc w:val="left"/>
        <w:rPr>
          <w:rFonts w:hint="eastAsia" w:ascii="宋体" w:hAnsi="宋体"/>
          <w:sz w:val="24"/>
        </w:rPr>
      </w:pPr>
      <w:r>
        <w:rPr>
          <w:rFonts w:hint="eastAsia" w:ascii="宋体" w:hAnsi="宋体"/>
          <w:sz w:val="24"/>
          <w:highlight w:val="none"/>
        </w:rPr>
        <w:t xml:space="preserve">  综合电力测试仪表：</w:t>
      </w:r>
      <w:r>
        <w:rPr>
          <w:rFonts w:hint="eastAsia" w:ascii="宋体" w:hAnsi="宋体" w:eastAsia="宋体" w:cs="Arial"/>
          <w:sz w:val="24"/>
          <w:highlight w:val="none"/>
        </w:rPr>
        <w:t>根据本</w:t>
      </w:r>
      <w:r>
        <w:rPr>
          <w:rFonts w:hint="eastAsia" w:ascii="宋体" w:hAnsi="宋体" w:eastAsia="宋体" w:cs="Arial"/>
          <w:sz w:val="24"/>
        </w:rPr>
        <w:t>项目所在地的供电局对现电能质量的通用要求，不允许电能质量（谐波、功率因数和电压波动）低于监管要求的水平，须具备总谐波畸变（THD）： 电流和电压，谐波：装置能够计算任何波形的总谐波畸变（THD），能够运算 2～63次的谐波含有率。波形捕获将根据用户的要求或任何指定的设置点来触发，波形捕获将捕获三个电压（线-线）和三个电流波形。每个波形在每个周期同时取样不少于 128 点。事件的捕获提供能够记录的短期事件的捕获特征为每个波形捕获周期数据，用户将能够决定事件捕获前后周期的数量，事件记录32条报警线路，监视报警线路，继电器动作读数。</w:t>
      </w:r>
      <w:r>
        <w:rPr>
          <w:rFonts w:hint="eastAsia" w:ascii="宋体" w:hAnsi="宋体" w:eastAsia="宋体" w:cs="Arial"/>
          <w:sz w:val="24"/>
          <w:lang w:val="en-US" w:eastAsia="zh-CN"/>
        </w:rPr>
        <w:t>供电方式：从系统可靠、安全防护及仪表本质安全出发，工作电源为</w:t>
      </w:r>
      <w:r>
        <w:rPr>
          <w:rFonts w:hint="eastAsia" w:ascii="宋体" w:hAnsi="宋体" w:eastAsia="宋体" w:cs="Arial"/>
          <w:sz w:val="24"/>
        </w:rPr>
        <w:t>AC/DC</w:t>
      </w:r>
      <w:r>
        <w:rPr>
          <w:rFonts w:hint="eastAsia" w:ascii="宋体" w:hAnsi="宋体" w:eastAsia="宋体" w:cs="Arial"/>
          <w:sz w:val="24"/>
          <w:lang w:val="en-US" w:eastAsia="zh-CN"/>
        </w:rPr>
        <w:t xml:space="preserve"> 24V。</w:t>
      </w:r>
      <w:r>
        <w:rPr>
          <w:rFonts w:hint="eastAsia" w:ascii="宋体" w:hAnsi="宋体" w:eastAsia="宋体" w:cs="Arial"/>
          <w:sz w:val="24"/>
        </w:rPr>
        <w:t>通讯规约：具备485通讯与4-20m</w:t>
      </w:r>
      <w:r>
        <w:rPr>
          <w:rFonts w:hint="eastAsia" w:ascii="宋体" w:hAnsi="宋体" w:eastAsia="宋体" w:cs="Arial"/>
          <w:sz w:val="24"/>
          <w:lang w:val="en-US" w:eastAsia="zh-CN"/>
        </w:rPr>
        <w:t>A</w:t>
      </w:r>
      <w:r>
        <w:rPr>
          <w:rFonts w:hint="eastAsia" w:ascii="宋体" w:hAnsi="宋体" w:eastAsia="宋体" w:cs="Arial"/>
          <w:sz w:val="24"/>
        </w:rPr>
        <w:t>后台连接。所有电流电压表及多功能智能彩屏谐波表采用</w:t>
      </w:r>
      <w:r>
        <w:rPr>
          <w:rFonts w:hint="eastAsia" w:ascii="宋体" w:hAnsi="宋体"/>
          <w:sz w:val="24"/>
        </w:rPr>
        <w:t>保定卓瑞、</w:t>
      </w:r>
      <w:r>
        <w:rPr>
          <w:rFonts w:ascii="宋体" w:hAnsi="宋体"/>
          <w:bCs/>
          <w:sz w:val="24"/>
        </w:rPr>
        <w:t>珠海施诺</w:t>
      </w:r>
      <w:r>
        <w:rPr>
          <w:rFonts w:hint="eastAsia" w:ascii="宋体" w:hAnsi="宋体"/>
          <w:sz w:val="24"/>
        </w:rPr>
        <w:t>、杭州比高电力、帝森南自产品，</w:t>
      </w:r>
      <w:r>
        <w:rPr>
          <w:rFonts w:hint="eastAsia" w:ascii="宋体" w:hAnsi="宋体" w:eastAsia="宋体" w:cs="Arial"/>
          <w:sz w:val="24"/>
          <w:lang w:val="en-US" w:eastAsia="zh-CN"/>
        </w:rPr>
        <w:t>或相当于同等档次品牌</w:t>
      </w:r>
      <w:r>
        <w:rPr>
          <w:rFonts w:hint="eastAsia" w:ascii="宋体" w:hAnsi="宋体" w:eastAsia="宋体" w:cs="Arial"/>
          <w:sz w:val="24"/>
        </w:rPr>
        <w:t>。</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p>
    <w:p w14:paraId="26C4D3FB">
      <w:pPr>
        <w:numPr>
          <w:ilvl w:val="0"/>
          <w:numId w:val="0"/>
        </w:numPr>
        <w:tabs>
          <w:tab w:val="left" w:pos="720"/>
        </w:tabs>
        <w:spacing w:line="360" w:lineRule="auto"/>
        <w:ind w:leftChars="0"/>
        <w:jc w:val="left"/>
        <w:rPr>
          <w:rFonts w:hint="eastAsia" w:ascii="宋体" w:hAnsi="宋体"/>
          <w:sz w:val="24"/>
        </w:rPr>
      </w:pPr>
      <w:r>
        <w:rPr>
          <w:rFonts w:hint="eastAsia" w:ascii="宋体" w:hAnsi="宋体"/>
          <w:sz w:val="24"/>
          <w:lang w:val="en-US" w:eastAsia="zh-CN"/>
        </w:rPr>
        <w:t xml:space="preserve">4.1.13 </w:t>
      </w:r>
      <w:r>
        <w:rPr>
          <w:rFonts w:hint="eastAsia" w:ascii="宋体" w:hAnsi="宋体"/>
          <w:sz w:val="24"/>
        </w:rPr>
        <w:t>电压互感器高压熔断器</w:t>
      </w:r>
    </w:p>
    <w:p w14:paraId="5D1F033F">
      <w:pPr>
        <w:tabs>
          <w:tab w:val="left" w:pos="720"/>
        </w:tabs>
        <w:spacing w:line="360" w:lineRule="auto"/>
        <w:jc w:val="left"/>
        <w:rPr>
          <w:rFonts w:hint="eastAsia" w:ascii="宋体" w:hAnsi="宋体"/>
          <w:sz w:val="24"/>
        </w:rPr>
      </w:pPr>
      <w:r>
        <w:rPr>
          <w:rFonts w:hint="eastAsia" w:ascii="宋体" w:hAnsi="宋体"/>
          <w:sz w:val="24"/>
        </w:rPr>
        <w:t xml:space="preserve">  具体见10kV一次系统图</w:t>
      </w:r>
      <w:bookmarkStart w:id="10" w:name="OLE_LINK7"/>
    </w:p>
    <w:p w14:paraId="5867533B">
      <w:pPr>
        <w:tabs>
          <w:tab w:val="left" w:pos="720"/>
          <w:tab w:val="left" w:pos="2869"/>
        </w:tabs>
        <w:spacing w:line="360" w:lineRule="auto"/>
        <w:jc w:val="left"/>
        <w:rPr>
          <w:rFonts w:hint="default" w:ascii="宋体" w:hAnsi="宋体" w:eastAsia="宋体"/>
          <w:sz w:val="24"/>
          <w:highlight w:val="none"/>
          <w:lang w:val="en-US" w:eastAsia="zh-CN"/>
        </w:rPr>
      </w:pPr>
      <w:r>
        <w:rPr>
          <w:rFonts w:hint="eastAsia" w:ascii="宋体" w:hAnsi="宋体"/>
          <w:sz w:val="24"/>
          <w:highlight w:val="none"/>
          <w:lang w:val="en-US" w:eastAsia="zh-CN"/>
        </w:rPr>
        <w:t>4.1.14 弧光保护装置</w:t>
      </w:r>
      <w:r>
        <w:rPr>
          <w:rFonts w:hint="eastAsia" w:ascii="宋体" w:hAnsi="宋体"/>
          <w:sz w:val="24"/>
          <w:highlight w:val="none"/>
          <w:lang w:val="en-US" w:eastAsia="zh-CN"/>
        </w:rPr>
        <w:tab/>
      </w:r>
    </w:p>
    <w:p w14:paraId="72276B03">
      <w:pPr>
        <w:tabs>
          <w:tab w:val="left" w:pos="720"/>
        </w:tabs>
        <w:spacing w:line="360" w:lineRule="auto"/>
        <w:ind w:firstLine="480" w:firstLineChars="200"/>
        <w:jc w:val="left"/>
        <w:rPr>
          <w:rFonts w:hint="eastAsia" w:ascii="宋体" w:hAnsi="宋体"/>
          <w:sz w:val="24"/>
          <w:highlight w:val="none"/>
          <w:lang w:eastAsia="zh-CN"/>
        </w:rPr>
      </w:pPr>
      <w:r>
        <w:rPr>
          <w:rFonts w:hint="eastAsia" w:ascii="宋体" w:hAnsi="宋体"/>
          <w:sz w:val="24"/>
          <w:lang w:val="en-US" w:eastAsia="zh-CN"/>
        </w:rPr>
        <w:t>接入系统报告要求，10kV出线、10kV变压器及10kV电动机应配置电弧光母线保护。按此要求</w:t>
      </w:r>
      <w:r>
        <w:rPr>
          <w:rFonts w:hint="eastAsia" w:ascii="宋体" w:hAnsi="宋体"/>
          <w:sz w:val="24"/>
        </w:rPr>
        <w:t>高压开关柜应装设快速动作弧光保护装置，以避免高压开关柜发生弧光故障时产生的电弧光对设备及人员造成的严重伤害</w:t>
      </w:r>
      <w:r>
        <w:rPr>
          <w:rFonts w:hint="eastAsia" w:ascii="宋体" w:hAnsi="宋体"/>
          <w:sz w:val="24"/>
          <w:highlight w:val="none"/>
        </w:rPr>
        <w:t>。</w:t>
      </w:r>
      <w:r>
        <w:rPr>
          <w:rFonts w:hint="eastAsia" w:ascii="宋体" w:hAnsi="宋体"/>
          <w:sz w:val="24"/>
          <w:highlight w:val="none"/>
        </w:rPr>
        <w:t>选用</w:t>
      </w:r>
      <w:r>
        <w:rPr>
          <w:rFonts w:hint="eastAsia" w:ascii="宋体" w:hAnsi="宋体"/>
          <w:sz w:val="24"/>
          <w:highlight w:val="none"/>
          <w:lang w:val="en-US" w:eastAsia="zh-CN"/>
        </w:rPr>
        <w:t>南京国电南自电网自动化、河北昌威电气</w:t>
      </w:r>
      <w:r>
        <w:rPr>
          <w:rFonts w:hint="eastAsia" w:ascii="宋体" w:hAnsi="宋体"/>
          <w:sz w:val="24"/>
          <w:highlight w:val="none"/>
        </w:rPr>
        <w:t>、</w:t>
      </w:r>
      <w:r>
        <w:rPr>
          <w:rFonts w:hint="eastAsia" w:ascii="宋体" w:hAnsi="宋体"/>
          <w:sz w:val="24"/>
          <w:highlight w:val="none"/>
          <w:lang w:val="en-US" w:eastAsia="zh-CN"/>
        </w:rPr>
        <w:t>斯德尔智能科技（保定）公司产品</w:t>
      </w:r>
      <w:r>
        <w:rPr>
          <w:rFonts w:hint="eastAsia" w:ascii="宋体" w:hAnsi="宋体"/>
          <w:sz w:val="24"/>
          <w:highlight w:val="none"/>
          <w:lang w:eastAsia="zh-CN"/>
        </w:rPr>
        <w:t>，或相当于同等档次品牌。</w:t>
      </w:r>
    </w:p>
    <w:p w14:paraId="2F73462C">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a</w:t>
      </w:r>
      <w:r>
        <w:rPr>
          <w:rFonts w:hint="eastAsia" w:ascii="宋体" w:hAnsi="宋体" w:eastAsia="宋体" w:cs="Times New Roman"/>
          <w:sz w:val="24"/>
          <w:lang w:eastAsia="zh-CN"/>
        </w:rPr>
        <w:t>）</w:t>
      </w:r>
      <w:r>
        <w:rPr>
          <w:rFonts w:hint="eastAsia" w:ascii="宋体" w:hAnsi="宋体" w:eastAsia="宋体" w:cs="Times New Roman"/>
          <w:sz w:val="24"/>
        </w:rPr>
        <w:t xml:space="preserve">电弧光保护装置设置详见图纸，并与电力监控系统实现通讯。 </w:t>
      </w:r>
    </w:p>
    <w:p w14:paraId="7A2B8384">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b</w:t>
      </w:r>
      <w:r>
        <w:rPr>
          <w:rFonts w:hint="eastAsia" w:ascii="宋体" w:hAnsi="宋体" w:eastAsia="宋体" w:cs="Times New Roman"/>
          <w:sz w:val="24"/>
          <w:lang w:eastAsia="zh-CN"/>
        </w:rPr>
        <w:t>）</w:t>
      </w:r>
      <w:r>
        <w:rPr>
          <w:rFonts w:hint="eastAsia" w:ascii="宋体" w:hAnsi="宋体" w:eastAsia="宋体" w:cs="Times New Roman"/>
          <w:sz w:val="24"/>
        </w:rPr>
        <w:t xml:space="preserve">装置在电压中断500ms(220V AC/DC)内，仍正常工作。 </w:t>
      </w:r>
    </w:p>
    <w:p w14:paraId="32D76B6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c</w:t>
      </w:r>
      <w:r>
        <w:rPr>
          <w:rFonts w:hint="eastAsia" w:ascii="宋体" w:hAnsi="宋体" w:eastAsia="宋体" w:cs="Times New Roman"/>
          <w:sz w:val="24"/>
          <w:lang w:eastAsia="zh-CN"/>
        </w:rPr>
        <w:t>）</w:t>
      </w:r>
      <w:r>
        <w:rPr>
          <w:rFonts w:hint="eastAsia" w:ascii="宋体" w:hAnsi="宋体" w:eastAsia="宋体" w:cs="Times New Roman"/>
          <w:sz w:val="24"/>
        </w:rPr>
        <w:t xml:space="preserve">每个出线开关柜装设一台快速动作电弧光保护装置，在每个开关柜的电缆隔间及开关室配置弧光传感器，当发生弧光故障时，应快速断开本间隔断路器、快速隔离故障。 </w:t>
      </w:r>
    </w:p>
    <w:p w14:paraId="3DC9213C">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d</w:t>
      </w:r>
      <w:r>
        <w:rPr>
          <w:rFonts w:hint="eastAsia" w:ascii="宋体" w:hAnsi="宋体" w:eastAsia="宋体" w:cs="Times New Roman"/>
          <w:sz w:val="24"/>
          <w:lang w:eastAsia="zh-CN"/>
        </w:rPr>
        <w:t>）</w:t>
      </w:r>
      <w:r>
        <w:rPr>
          <w:rFonts w:hint="eastAsia" w:ascii="宋体" w:hAnsi="宋体" w:eastAsia="宋体" w:cs="Times New Roman"/>
          <w:sz w:val="24"/>
        </w:rPr>
        <w:t>具有 RS 485 等通讯接口，与电力监控系统进行数据通讯</w:t>
      </w:r>
      <w:r>
        <w:rPr>
          <w:rFonts w:hint="eastAsia" w:ascii="宋体" w:hAnsi="宋体" w:eastAsia="宋体" w:cs="Times New Roman"/>
          <w:sz w:val="24"/>
          <w:lang w:eastAsia="zh-CN"/>
        </w:rPr>
        <w:t>。</w:t>
      </w:r>
      <w:r>
        <w:rPr>
          <w:rFonts w:hint="eastAsia" w:ascii="宋体" w:hAnsi="宋体" w:eastAsia="宋体" w:cs="Times New Roman"/>
          <w:sz w:val="24"/>
        </w:rPr>
        <w:t xml:space="preserve"> </w:t>
      </w:r>
    </w:p>
    <w:p w14:paraId="6987D22C">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e</w:t>
      </w:r>
      <w:r>
        <w:rPr>
          <w:rFonts w:hint="eastAsia" w:ascii="宋体" w:hAnsi="宋体" w:eastAsia="宋体" w:cs="Times New Roman"/>
          <w:sz w:val="24"/>
          <w:lang w:eastAsia="zh-CN"/>
        </w:rPr>
        <w:t>）</w:t>
      </w:r>
      <w:r>
        <w:rPr>
          <w:rFonts w:hint="eastAsia" w:ascii="宋体" w:hAnsi="宋体" w:eastAsia="宋体" w:cs="Times New Roman"/>
          <w:sz w:val="24"/>
        </w:rPr>
        <w:t>采用全数字化设计，能够实时线性采集并计算当前的弧光值和电流值，保护判据可在本机显示屏中任意组合。</w:t>
      </w:r>
    </w:p>
    <w:p w14:paraId="16B93A9A">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f</w:t>
      </w:r>
      <w:r>
        <w:rPr>
          <w:rFonts w:hint="eastAsia" w:ascii="宋体" w:hAnsi="宋体" w:eastAsia="宋体" w:cs="Times New Roman"/>
          <w:sz w:val="24"/>
          <w:lang w:eastAsia="zh-CN"/>
        </w:rPr>
        <w:t>）</w:t>
      </w:r>
      <w:r>
        <w:rPr>
          <w:rFonts w:hint="eastAsia" w:ascii="宋体" w:hAnsi="宋体" w:eastAsia="宋体" w:cs="Times New Roman"/>
          <w:sz w:val="24"/>
        </w:rPr>
        <w:t>实时显示测量的各种数值，装置工作状态信号、各种参数设置、事故追忆、故障定位等信息。</w:t>
      </w:r>
    </w:p>
    <w:p w14:paraId="46EB0507">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g</w:t>
      </w:r>
      <w:r>
        <w:rPr>
          <w:rFonts w:hint="eastAsia" w:ascii="宋体" w:hAnsi="宋体" w:eastAsia="宋体" w:cs="Times New Roman"/>
          <w:sz w:val="24"/>
          <w:lang w:eastAsia="zh-CN"/>
        </w:rPr>
        <w:t>）</w:t>
      </w:r>
      <w:r>
        <w:rPr>
          <w:rFonts w:hint="eastAsia" w:ascii="宋体" w:hAnsi="宋体" w:eastAsia="宋体" w:cs="Times New Roman"/>
          <w:sz w:val="24"/>
        </w:rPr>
        <w:t>记录最新20条事故记录，每条事故记录详细记录事故时刻的时间、传感器位号、弧光值、电流值等信息。</w:t>
      </w:r>
    </w:p>
    <w:p w14:paraId="572DCF66">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g</w:t>
      </w:r>
      <w:r>
        <w:rPr>
          <w:rFonts w:hint="eastAsia" w:ascii="宋体" w:hAnsi="宋体" w:eastAsia="宋体" w:cs="Times New Roman"/>
          <w:sz w:val="24"/>
          <w:lang w:eastAsia="zh-CN"/>
        </w:rPr>
        <w:t>）</w:t>
      </w:r>
      <w:r>
        <w:rPr>
          <w:rFonts w:hint="eastAsia" w:ascii="宋体" w:hAnsi="宋体" w:eastAsia="宋体" w:cs="Times New Roman"/>
          <w:sz w:val="24"/>
        </w:rPr>
        <w:t>根据现场需要，灵活设置各种参数，如：弧光阈值、电流阈值、电流辅助投入/退出，以及通讯参数、时间参数等。</w:t>
      </w:r>
    </w:p>
    <w:p w14:paraId="36071514">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h</w:t>
      </w:r>
      <w:r>
        <w:rPr>
          <w:rFonts w:hint="eastAsia" w:ascii="宋体" w:hAnsi="宋体" w:eastAsia="宋体" w:cs="Times New Roman"/>
          <w:sz w:val="24"/>
          <w:lang w:eastAsia="zh-CN"/>
        </w:rPr>
        <w:t>）</w:t>
      </w:r>
      <w:r>
        <w:rPr>
          <w:rFonts w:hint="eastAsia" w:ascii="宋体" w:hAnsi="宋体" w:eastAsia="宋体" w:cs="Times New Roman"/>
          <w:sz w:val="24"/>
        </w:rPr>
        <w:t>详细记录发生故障的传感器地址，以及故障保护时刻的弧光值、电流值、时间等信息，且掉电不丢失。</w:t>
      </w:r>
    </w:p>
    <w:p w14:paraId="1C5D70A3">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i</w:t>
      </w:r>
      <w:r>
        <w:rPr>
          <w:rFonts w:hint="eastAsia" w:ascii="宋体" w:hAnsi="宋体" w:eastAsia="宋体" w:cs="Times New Roman"/>
          <w:sz w:val="24"/>
          <w:lang w:eastAsia="zh-CN"/>
        </w:rPr>
        <w:t>）</w:t>
      </w:r>
      <w:r>
        <w:rPr>
          <w:rFonts w:hint="eastAsia" w:ascii="宋体" w:hAnsi="宋体" w:eastAsia="宋体" w:cs="Times New Roman"/>
          <w:sz w:val="24"/>
        </w:rPr>
        <w:t>采用故障弧光判断、辅助电流、电源等一体化设计，以增强抗干扰能力。</w:t>
      </w:r>
    </w:p>
    <w:p w14:paraId="6DE02583">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j</w:t>
      </w:r>
      <w:r>
        <w:rPr>
          <w:rFonts w:hint="eastAsia" w:ascii="宋体" w:hAnsi="宋体" w:eastAsia="宋体" w:cs="Times New Roman"/>
          <w:sz w:val="24"/>
          <w:lang w:eastAsia="zh-CN"/>
        </w:rPr>
        <w:t>）</w:t>
      </w:r>
      <w:r>
        <w:rPr>
          <w:rFonts w:hint="eastAsia" w:ascii="宋体" w:hAnsi="宋体" w:eastAsia="宋体" w:cs="Times New Roman"/>
          <w:sz w:val="24"/>
        </w:rPr>
        <w:t>详细记录发生故障的传感器地址，以及故障保护时刻的弧光值、电流值、时间等信息，且掉电不丢失。</w:t>
      </w:r>
    </w:p>
    <w:p w14:paraId="3415FDCE">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k</w:t>
      </w:r>
      <w:r>
        <w:rPr>
          <w:rFonts w:hint="eastAsia" w:ascii="宋体" w:hAnsi="宋体" w:eastAsia="宋体" w:cs="Times New Roman"/>
          <w:sz w:val="24"/>
          <w:lang w:eastAsia="zh-CN"/>
        </w:rPr>
        <w:t>）</w:t>
      </w:r>
      <w:r>
        <w:rPr>
          <w:rFonts w:hint="eastAsia" w:ascii="宋体" w:hAnsi="宋体" w:eastAsia="宋体" w:cs="Times New Roman"/>
          <w:sz w:val="24"/>
        </w:rPr>
        <w:t>多路冗余通讯接口，可以实时上传弧光值、电流值、信号状态值等信息。</w:t>
      </w:r>
    </w:p>
    <w:p w14:paraId="483BD84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l</w:t>
      </w:r>
      <w:r>
        <w:rPr>
          <w:rFonts w:hint="eastAsia" w:ascii="宋体" w:hAnsi="宋体" w:eastAsia="宋体" w:cs="Times New Roman"/>
          <w:sz w:val="24"/>
          <w:lang w:eastAsia="zh-CN"/>
        </w:rPr>
        <w:t>）</w:t>
      </w:r>
      <w:r>
        <w:rPr>
          <w:rFonts w:hint="eastAsia" w:ascii="宋体" w:hAnsi="宋体" w:eastAsia="宋体" w:cs="Times New Roman"/>
          <w:sz w:val="24"/>
        </w:rPr>
        <w:t>多路冗余通讯接口，可以实时上传弧光值、电流值、信号状态值等信息。</w:t>
      </w:r>
    </w:p>
    <w:p w14:paraId="0C84825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m</w:t>
      </w:r>
      <w:r>
        <w:rPr>
          <w:rFonts w:hint="eastAsia" w:ascii="宋体" w:hAnsi="宋体" w:eastAsia="宋体" w:cs="Times New Roman"/>
          <w:sz w:val="24"/>
          <w:lang w:eastAsia="zh-CN"/>
        </w:rPr>
        <w:t>）</w:t>
      </w:r>
      <w:r>
        <w:rPr>
          <w:rFonts w:hint="eastAsia" w:ascii="宋体" w:hAnsi="宋体" w:eastAsia="宋体" w:cs="Times New Roman"/>
          <w:sz w:val="24"/>
        </w:rPr>
        <w:t>弧光保护装置必须通过国家继电器检测中心的型式试验认证和电磁兼容检验</w:t>
      </w:r>
      <w:r>
        <w:rPr>
          <w:rFonts w:hint="eastAsia" w:ascii="宋体" w:hAnsi="宋体" w:eastAsia="宋体" w:cs="Times New Roman"/>
          <w:sz w:val="24"/>
          <w:lang w:eastAsia="zh-CN"/>
        </w:rPr>
        <w:t>。</w:t>
      </w:r>
    </w:p>
    <w:p w14:paraId="75B98922">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n</w:t>
      </w:r>
      <w:r>
        <w:rPr>
          <w:rFonts w:hint="eastAsia" w:ascii="宋体" w:hAnsi="宋体" w:eastAsia="宋体" w:cs="Times New Roman"/>
          <w:sz w:val="24"/>
          <w:lang w:eastAsia="zh-CN"/>
        </w:rPr>
        <w:t>）</w:t>
      </w:r>
      <w:r>
        <w:rPr>
          <w:rFonts w:hint="eastAsia" w:ascii="宋体" w:hAnsi="宋体" w:eastAsia="宋体" w:cs="Times New Roman"/>
          <w:sz w:val="24"/>
        </w:rPr>
        <w:t>电弧光保护装置的设备组成及要求如下：</w:t>
      </w:r>
    </w:p>
    <w:p w14:paraId="583E3D57">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w:t>
      </w:r>
      <w:r>
        <w:rPr>
          <w:rFonts w:hint="eastAsia" w:ascii="宋体" w:hAnsi="宋体" w:eastAsia="宋体" w:cs="Times New Roman"/>
          <w:sz w:val="24"/>
        </w:rPr>
        <w:t>1</w:t>
      </w:r>
      <w:r>
        <w:rPr>
          <w:rFonts w:hint="eastAsia" w:ascii="宋体" w:hAnsi="宋体" w:eastAsia="宋体" w:cs="Times New Roman"/>
          <w:sz w:val="24"/>
          <w:lang w:val="en-US" w:eastAsia="zh-CN"/>
        </w:rPr>
        <w:t>)</w:t>
      </w:r>
      <w:r>
        <w:rPr>
          <w:rFonts w:hint="eastAsia" w:ascii="宋体" w:hAnsi="宋体" w:eastAsia="宋体" w:cs="Times New Roman"/>
          <w:sz w:val="24"/>
        </w:rPr>
        <w:t xml:space="preserve"> 馈线电弧光保护装置： </w:t>
      </w:r>
    </w:p>
    <w:p w14:paraId="15BE7444">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可接入 1路电流，电流输入有不低于 10 倍的线性范围。 </w:t>
      </w:r>
    </w:p>
    <w:p w14:paraId="31AD0F8D">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可接入＞3个弧光传感器。 </w:t>
      </w:r>
    </w:p>
    <w:p w14:paraId="4B5104F4">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装置直接接收弧光传感器的弧光信号，光信号传输，光电转换在装置内部完成。 </w:t>
      </w:r>
    </w:p>
    <w:p w14:paraId="12A4755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支持过流和弧光双重判据。 </w:t>
      </w:r>
    </w:p>
    <w:p w14:paraId="63F529EC">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具有弧光故障定位功能。 </w:t>
      </w:r>
    </w:p>
    <w:p w14:paraId="3638E6E9">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支持不间断自检。 </w:t>
      </w:r>
    </w:p>
    <w:p w14:paraId="53C1F39E">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配备至少4路快速跳闸出口，跳闸出口必须使用符合IEC255-23保护继电器标准的机械式跳闸接点，以保证系统的可靠性，</w:t>
      </w:r>
    </w:p>
    <w:p w14:paraId="4B829CDC">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(2)</w:t>
      </w:r>
      <w:r>
        <w:rPr>
          <w:rFonts w:hint="eastAsia" w:ascii="宋体" w:hAnsi="宋体" w:eastAsia="宋体" w:cs="Times New Roman"/>
          <w:sz w:val="24"/>
        </w:rPr>
        <w:t xml:space="preserve">  弧光传感器： </w:t>
      </w:r>
    </w:p>
    <w:p w14:paraId="16087E2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至少 240°的检测范围，光纤连接至馈线电弧光保护装置，用于弧光的实时监测。 </w:t>
      </w:r>
    </w:p>
    <w:p w14:paraId="690F2C29">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采用无源、点式采光方式，设备之间、传感器与设备之间采用专用光纤连接，以增强抗干扰性能。</w:t>
      </w:r>
    </w:p>
    <w:p w14:paraId="5D970895">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o</w:t>
      </w:r>
      <w:r>
        <w:rPr>
          <w:rFonts w:hint="eastAsia" w:ascii="宋体" w:hAnsi="宋体" w:eastAsia="宋体" w:cs="Times New Roman"/>
          <w:sz w:val="24"/>
          <w:lang w:eastAsia="zh-CN"/>
        </w:rPr>
        <w:t>）</w:t>
      </w:r>
      <w:r>
        <w:rPr>
          <w:rFonts w:hint="eastAsia" w:ascii="宋体" w:hAnsi="宋体" w:eastAsia="宋体" w:cs="Times New Roman"/>
          <w:sz w:val="24"/>
        </w:rPr>
        <w:t xml:space="preserve">馈线电弧光保护装置应具备以下功能： </w:t>
      </w:r>
    </w:p>
    <w:p w14:paraId="37381763">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电弧光整个系统具有完善的实时在线自检功能。弧光保护装置必须具备液晶显示装置当前的状态。</w:t>
      </w:r>
    </w:p>
    <w:p w14:paraId="253B4E5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电弧光保护装置具备弧光故障定位指示功能，应能准确的判别弧光发生的具体位置，以便事故的及时处理和分析。 </w:t>
      </w:r>
    </w:p>
    <w:p w14:paraId="2293BEEE">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电弧光保护装置典型的带电流闭锁判据时的动作时间不大于10ms。 </w:t>
      </w:r>
    </w:p>
    <w:p w14:paraId="1D3BA215">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电弧光保护装置需至少提供1组大于 5A、250V 接点容量输出的快速接点。接点性能必须符合 IEC255-23 保护继电器标准的机械式跳闸接点要求，继电器需满足耐压、绝缘、稳定性、防静电性的要求。 </w:t>
      </w:r>
    </w:p>
    <w:p w14:paraId="42BD5142">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电弧光保护装置跳闸接点必须保证快速动作的可靠性；跳闸继电器必须经启动回路开放，以保证不出现因为误信号造成跳闸接点误动作。</w:t>
      </w:r>
    </w:p>
    <w:p w14:paraId="7BB02545">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4.</w:t>
      </w:r>
      <w:r>
        <w:rPr>
          <w:rFonts w:hint="eastAsia" w:ascii="宋体" w:hAnsi="宋体"/>
          <w:sz w:val="24"/>
          <w:highlight w:val="none"/>
          <w:lang w:val="en-US" w:eastAsia="zh-CN"/>
        </w:rPr>
        <w:t>1</w:t>
      </w:r>
      <w:r>
        <w:rPr>
          <w:rFonts w:hint="eastAsia" w:ascii="宋体" w:hAnsi="宋体"/>
          <w:sz w:val="24"/>
          <w:highlight w:val="none"/>
        </w:rPr>
        <w:t>.</w:t>
      </w:r>
      <w:r>
        <w:rPr>
          <w:rFonts w:hint="eastAsia" w:ascii="宋体" w:hAnsi="宋体"/>
          <w:sz w:val="24"/>
          <w:highlight w:val="none"/>
          <w:lang w:val="en-US" w:eastAsia="zh-CN"/>
        </w:rPr>
        <w:t>15</w:t>
      </w:r>
      <w:r>
        <w:rPr>
          <w:rFonts w:hint="eastAsia" w:ascii="宋体" w:hAnsi="宋体"/>
          <w:sz w:val="24"/>
          <w:highlight w:val="none"/>
        </w:rPr>
        <w:t xml:space="preserve"> </w:t>
      </w:r>
      <w:r>
        <w:rPr>
          <w:rFonts w:hint="eastAsia" w:ascii="宋体" w:hAnsi="宋体" w:eastAsia="宋体" w:cs="Times New Roman"/>
          <w:sz w:val="24"/>
          <w:highlight w:val="none"/>
        </w:rPr>
        <w:t>发电机中性点电阻柜</w:t>
      </w:r>
    </w:p>
    <w:p w14:paraId="4684A96E">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lang w:val="en-US" w:eastAsia="zh-CN"/>
        </w:rPr>
        <w:t>1、工作环境</w:t>
      </w:r>
      <w:r>
        <w:rPr>
          <w:rFonts w:hint="eastAsia" w:ascii="宋体" w:hAnsi="宋体" w:eastAsia="宋体" w:cs="Times New Roman"/>
          <w:sz w:val="24"/>
          <w:highlight w:val="none"/>
        </w:rPr>
        <w:t xml:space="preserve"> </w:t>
      </w:r>
    </w:p>
    <w:p w14:paraId="769D9F3A">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 xml:space="preserve">a) </w:t>
      </w:r>
      <w:r>
        <w:rPr>
          <w:rFonts w:hint="eastAsia" w:ascii="宋体" w:hAnsi="宋体" w:eastAsia="宋体" w:cs="Times New Roman"/>
          <w:sz w:val="24"/>
          <w:highlight w:val="none"/>
        </w:rPr>
        <w:t>系统额定电压：10.5kV；</w:t>
      </w:r>
    </w:p>
    <w:p w14:paraId="2EB3B7DD">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b</w:t>
      </w:r>
      <w:r>
        <w:rPr>
          <w:rFonts w:hint="eastAsia" w:ascii="宋体" w:hAnsi="宋体"/>
          <w:sz w:val="24"/>
          <w:highlight w:val="none"/>
        </w:rPr>
        <w:t xml:space="preserve">) </w:t>
      </w:r>
      <w:r>
        <w:rPr>
          <w:rFonts w:hint="eastAsia" w:ascii="宋体" w:hAnsi="宋体" w:eastAsia="宋体" w:cs="Times New Roman"/>
          <w:sz w:val="24"/>
          <w:highlight w:val="none"/>
        </w:rPr>
        <w:t xml:space="preserve"> 额定频率：50Hz；</w:t>
      </w:r>
    </w:p>
    <w:p w14:paraId="1273A7FA">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2、系统组成</w:t>
      </w:r>
    </w:p>
    <w:p w14:paraId="09496449">
      <w:pPr>
        <w:tabs>
          <w:tab w:val="left" w:pos="720"/>
        </w:tabs>
        <w:spacing w:line="360" w:lineRule="auto"/>
        <w:ind w:firstLine="480" w:firstLineChars="200"/>
        <w:jc w:val="left"/>
        <w:rPr>
          <w:rFonts w:hint="eastAsia" w:ascii="宋体" w:hAnsi="宋体" w:eastAsia="宋体" w:cs="Times New Roman"/>
          <w:sz w:val="24"/>
          <w:highlight w:val="none"/>
        </w:rPr>
      </w:pPr>
      <w:r>
        <w:rPr>
          <w:rFonts w:hint="eastAsia" w:ascii="宋体" w:hAnsi="宋体" w:eastAsia="宋体" w:cs="Times New Roman"/>
          <w:sz w:val="24"/>
          <w:highlight w:val="none"/>
        </w:rPr>
        <w:t>成套装置主要包括单相接地变压器、电阻器、隔离开关和电流互感器等配套设备。</w:t>
      </w:r>
    </w:p>
    <w:p w14:paraId="79AD5764">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a</w:t>
      </w:r>
      <w:r>
        <w:rPr>
          <w:rFonts w:hint="eastAsia" w:ascii="宋体" w:hAnsi="宋体"/>
          <w:sz w:val="24"/>
          <w:highlight w:val="none"/>
        </w:rPr>
        <w:t>)</w:t>
      </w:r>
      <w:r>
        <w:rPr>
          <w:rFonts w:hint="eastAsia" w:ascii="宋体" w:hAnsi="宋体"/>
          <w:sz w:val="24"/>
          <w:highlight w:val="none"/>
          <w:lang w:val="en-US" w:eastAsia="zh-CN"/>
        </w:rPr>
        <w:t xml:space="preserve"> </w:t>
      </w:r>
      <w:r>
        <w:rPr>
          <w:rFonts w:hint="eastAsia" w:ascii="宋体" w:hAnsi="宋体" w:eastAsia="宋体" w:cs="Times New Roman"/>
          <w:sz w:val="24"/>
          <w:highlight w:val="none"/>
        </w:rPr>
        <w:t>单相接地变压器</w:t>
      </w:r>
    </w:p>
    <w:p w14:paraId="2920576A">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额定容量： 80kVA；</w:t>
      </w:r>
    </w:p>
    <w:p w14:paraId="1F3E3ABE">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额定电压：一次侧10.5kV，二次侧0.173kV；</w:t>
      </w:r>
    </w:p>
    <w:p w14:paraId="3822B384">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硅钢片：采用进口冷轧高导磁晶粒取向硅钢片，并采取有效措施避免涡流。</w:t>
      </w:r>
    </w:p>
    <w:p w14:paraId="4DD19A27">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绝缘材料：干式，环氧树脂浇注全绝缘；</w:t>
      </w:r>
    </w:p>
    <w:p w14:paraId="7D2B2998">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绝缘等级：F；</w:t>
      </w:r>
    </w:p>
    <w:p w14:paraId="2B707037">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温升：在额定运行条件下，不超过100K；</w:t>
      </w:r>
    </w:p>
    <w:p w14:paraId="02F72C72">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绝缘水平：</w:t>
      </w:r>
    </w:p>
    <w:p w14:paraId="6C33465D">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工频耐压：35kV；</w:t>
      </w:r>
    </w:p>
    <w:p w14:paraId="17830BEC">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雷电冲击耐压：75kV；</w:t>
      </w:r>
    </w:p>
    <w:p w14:paraId="3EE30BDD">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冷却方式：AN；</w:t>
      </w:r>
    </w:p>
    <w:p w14:paraId="3AED4E22">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局放：≤10pC。</w:t>
      </w:r>
    </w:p>
    <w:p w14:paraId="086E891B">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b</w:t>
      </w:r>
      <w:r>
        <w:rPr>
          <w:rFonts w:hint="eastAsia" w:ascii="宋体" w:hAnsi="宋体"/>
          <w:sz w:val="24"/>
          <w:highlight w:val="none"/>
        </w:rPr>
        <w:t>)</w:t>
      </w:r>
      <w:r>
        <w:rPr>
          <w:rFonts w:hint="eastAsia" w:ascii="宋体" w:hAnsi="宋体" w:eastAsia="宋体" w:cs="Times New Roman"/>
          <w:sz w:val="24"/>
          <w:highlight w:val="none"/>
        </w:rPr>
        <w:t xml:space="preserve"> 电阻器</w:t>
      </w:r>
    </w:p>
    <w:p w14:paraId="4C908D6F">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额定电阻值：二次电阻0.49Ω，</w:t>
      </w:r>
    </w:p>
    <w:p w14:paraId="5A8FFA55">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额定通流时间：10s。</w:t>
      </w:r>
    </w:p>
    <w:p w14:paraId="75E50F93">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绝缘水平：</w:t>
      </w:r>
    </w:p>
    <w:p w14:paraId="1C6E814B">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工频耐压：35kV；</w:t>
      </w:r>
    </w:p>
    <w:p w14:paraId="4197758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雷电冲击耐压：75kV；</w:t>
      </w:r>
    </w:p>
    <w:p w14:paraId="69F2058E">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长期运行电流下允许温升：385K；</w:t>
      </w:r>
    </w:p>
    <w:p w14:paraId="549DB4FE">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短时通流允许温升：760K；</w:t>
      </w:r>
    </w:p>
    <w:p w14:paraId="7D5E5D40">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电阻率：1.09μΩm；</w:t>
      </w:r>
    </w:p>
    <w:p w14:paraId="59ECC018">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电阻材料熔点：≤1400℃；</w:t>
      </w:r>
    </w:p>
    <w:p w14:paraId="61BF0BFD">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热容量：≥350J/cm3·℃；</w:t>
      </w:r>
    </w:p>
    <w:p w14:paraId="74CA9376">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外壳最高允许温度：70℃；内电阻元件：≤760℃；</w:t>
      </w:r>
    </w:p>
    <w:p w14:paraId="44D2DDD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电阻器中的电阻元件应确保在工作温度范围内的电气和机械的稳定可靠，且电阻材料应为进口高性能电热合金（R18）。</w:t>
      </w:r>
    </w:p>
    <w:p w14:paraId="7FF02268">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柜内配有智能控制部分。智能控制器正常时应可监视中性点不平衡电流、电阻片、电阻柜的温度，单相接地故障时，应可记录接地电流大小、接地时间、电阻片、电阻柜的温度变化及接地动作次数并应预留通讯接口（MODBUS通信协议），可将检测、记录的信息传递至主控室监控系统。</w:t>
      </w:r>
    </w:p>
    <w:p w14:paraId="4925B82B">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c</w:t>
      </w:r>
      <w:r>
        <w:rPr>
          <w:rFonts w:hint="eastAsia" w:ascii="宋体" w:hAnsi="宋体"/>
          <w:sz w:val="24"/>
          <w:highlight w:val="none"/>
        </w:rPr>
        <w:t>)</w:t>
      </w:r>
      <w:r>
        <w:rPr>
          <w:rFonts w:hint="eastAsia" w:ascii="宋体" w:hAnsi="宋体" w:eastAsia="宋体" w:cs="Times New Roman"/>
          <w:sz w:val="24"/>
          <w:highlight w:val="none"/>
        </w:rPr>
        <w:t xml:space="preserve"> 电流互感器</w:t>
      </w:r>
    </w:p>
    <w:p w14:paraId="5B57BDC9">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安装位置：末端；</w:t>
      </w:r>
    </w:p>
    <w:p w14:paraId="358B0EDB">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变比：20/</w:t>
      </w:r>
      <w:r>
        <w:rPr>
          <w:rFonts w:hint="eastAsia" w:ascii="宋体" w:hAnsi="宋体" w:eastAsia="宋体" w:cs="Times New Roman"/>
          <w:sz w:val="24"/>
          <w:highlight w:val="none"/>
          <w:lang w:eastAsia="zh-CN"/>
        </w:rPr>
        <w:t>1</w:t>
      </w:r>
      <w:r>
        <w:rPr>
          <w:rFonts w:hint="eastAsia" w:ascii="宋体" w:hAnsi="宋体" w:eastAsia="宋体" w:cs="Times New Roman"/>
          <w:sz w:val="24"/>
          <w:highlight w:val="none"/>
        </w:rPr>
        <w:t>A；</w:t>
      </w:r>
    </w:p>
    <w:p w14:paraId="75B6EA05">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精度：</w:t>
      </w:r>
      <w:r>
        <w:rPr>
          <w:rFonts w:hint="eastAsia" w:ascii="宋体" w:hAnsi="宋体" w:eastAsia="宋体" w:cs="Times New Roman"/>
          <w:sz w:val="24"/>
          <w:highlight w:val="none"/>
          <w:lang w:eastAsia="zh-CN"/>
        </w:rPr>
        <w:t>0</w:t>
      </w:r>
      <w:r>
        <w:rPr>
          <w:rFonts w:hint="eastAsia" w:ascii="宋体" w:hAnsi="宋体" w:eastAsia="宋体" w:cs="Times New Roman"/>
          <w:sz w:val="24"/>
          <w:highlight w:val="none"/>
          <w:lang w:val="en-US" w:eastAsia="zh-CN"/>
        </w:rPr>
        <w:t>.5</w:t>
      </w:r>
      <w:r>
        <w:rPr>
          <w:rFonts w:hint="eastAsia" w:ascii="宋体" w:hAnsi="宋体" w:eastAsia="宋体" w:cs="Times New Roman"/>
          <w:sz w:val="24"/>
          <w:highlight w:val="none"/>
        </w:rPr>
        <w:t>；</w:t>
      </w:r>
    </w:p>
    <w:p w14:paraId="5B8E8173">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容量：</w:t>
      </w:r>
      <w:r>
        <w:rPr>
          <w:rFonts w:hint="eastAsia" w:ascii="宋体" w:hAnsi="宋体" w:eastAsia="宋体" w:cs="Times New Roman"/>
          <w:sz w:val="24"/>
          <w:highlight w:val="none"/>
          <w:lang w:eastAsia="zh-CN"/>
        </w:rPr>
        <w:t>1</w:t>
      </w:r>
      <w:r>
        <w:rPr>
          <w:rFonts w:hint="eastAsia" w:ascii="宋体" w:hAnsi="宋体" w:eastAsia="宋体" w:cs="Times New Roman"/>
          <w:sz w:val="24"/>
          <w:highlight w:val="none"/>
        </w:rPr>
        <w:t>0VA。</w:t>
      </w:r>
    </w:p>
    <w:p w14:paraId="2A34BF42">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d</w:t>
      </w:r>
      <w:r>
        <w:rPr>
          <w:rFonts w:hint="eastAsia" w:ascii="宋体" w:hAnsi="宋体"/>
          <w:sz w:val="24"/>
          <w:highlight w:val="none"/>
        </w:rPr>
        <w:t>)</w:t>
      </w:r>
      <w:r>
        <w:rPr>
          <w:rFonts w:hint="eastAsia" w:ascii="宋体" w:hAnsi="宋体" w:eastAsia="宋体" w:cs="Times New Roman"/>
          <w:sz w:val="24"/>
          <w:highlight w:val="none"/>
        </w:rPr>
        <w:t xml:space="preserve"> 隔离开关</w:t>
      </w:r>
    </w:p>
    <w:p w14:paraId="25A84207">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额定电压：10.5kV；</w:t>
      </w:r>
    </w:p>
    <w:p w14:paraId="607FD143">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额定电流：400A；</w:t>
      </w:r>
    </w:p>
    <w:p w14:paraId="67797188">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手动操作机构。</w:t>
      </w:r>
    </w:p>
    <w:p w14:paraId="654A4685">
      <w:pPr>
        <w:numPr>
          <w:ilvl w:val="0"/>
          <w:numId w:val="0"/>
        </w:numPr>
        <w:tabs>
          <w:tab w:val="left" w:pos="720"/>
        </w:tabs>
        <w:spacing w:line="360" w:lineRule="auto"/>
        <w:jc w:val="left"/>
        <w:rPr>
          <w:rFonts w:hint="eastAsia" w:ascii="宋体" w:hAnsi="宋体" w:eastAsia="宋体" w:cs="Times New Roman"/>
          <w:sz w:val="24"/>
          <w:highlight w:val="none"/>
          <w:lang w:eastAsia="zh-CN"/>
        </w:rPr>
      </w:pPr>
      <w:r>
        <w:rPr>
          <w:rFonts w:hint="eastAsia" w:ascii="宋体" w:hAnsi="宋体" w:eastAsia="宋体" w:cs="Times New Roman"/>
          <w:kern w:val="2"/>
          <w:sz w:val="24"/>
          <w:szCs w:val="24"/>
          <w:highlight w:val="none"/>
          <w:lang w:val="en-US" w:eastAsia="zh-CN" w:bidi="ar-SA"/>
        </w:rPr>
        <w:t>3、</w:t>
      </w:r>
      <w:r>
        <w:rPr>
          <w:rFonts w:hint="eastAsia" w:ascii="宋体" w:hAnsi="宋体" w:eastAsia="宋体" w:cs="Times New Roman"/>
          <w:sz w:val="24"/>
          <w:highlight w:val="none"/>
        </w:rPr>
        <w:t>二次接线</w:t>
      </w:r>
    </w:p>
    <w:p w14:paraId="11830BF6">
      <w:pPr>
        <w:numPr>
          <w:ilvl w:val="0"/>
          <w:numId w:val="0"/>
        </w:numPr>
        <w:tabs>
          <w:tab w:val="left" w:pos="720"/>
        </w:tabs>
        <w:spacing w:line="360" w:lineRule="auto"/>
        <w:ind w:firstLine="480" w:firstLineChars="200"/>
        <w:jc w:val="left"/>
        <w:rPr>
          <w:rFonts w:hint="eastAsia" w:ascii="宋体" w:hAnsi="宋体" w:eastAsia="宋体" w:cs="Times New Roman"/>
          <w:sz w:val="24"/>
          <w:highlight w:val="none"/>
        </w:rPr>
      </w:pPr>
      <w:r>
        <w:rPr>
          <w:rFonts w:hint="eastAsia" w:ascii="宋体" w:hAnsi="宋体" w:eastAsia="宋体" w:cs="Times New Roman"/>
          <w:sz w:val="24"/>
          <w:highlight w:val="none"/>
        </w:rPr>
        <w:t>所有元件外接引线均应经端子排接入或引出，端子应留有20％裕度；每个端子上连接的导线为一根。</w:t>
      </w:r>
    </w:p>
    <w:p w14:paraId="6C027E3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lang w:eastAsia="zh-CN"/>
        </w:rPr>
        <w:t>4</w:t>
      </w:r>
      <w:r>
        <w:rPr>
          <w:rFonts w:hint="eastAsia" w:ascii="宋体" w:hAnsi="宋体" w:eastAsia="宋体" w:cs="Times New Roman"/>
          <w:sz w:val="24"/>
          <w:highlight w:val="none"/>
          <w:lang w:val="en-US" w:eastAsia="zh-CN"/>
        </w:rPr>
        <w:t>、</w:t>
      </w:r>
      <w:r>
        <w:rPr>
          <w:rFonts w:hint="eastAsia" w:ascii="宋体" w:hAnsi="宋体" w:eastAsia="宋体" w:cs="Times New Roman"/>
          <w:sz w:val="24"/>
          <w:highlight w:val="none"/>
        </w:rPr>
        <w:t xml:space="preserve"> 铭牌和标志</w:t>
      </w:r>
    </w:p>
    <w:p w14:paraId="6B81F9DD">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a)</w:t>
      </w:r>
      <w:r>
        <w:rPr>
          <w:rFonts w:hint="eastAsia" w:ascii="宋体" w:hAnsi="宋体" w:eastAsia="宋体" w:cs="Times New Roman"/>
          <w:sz w:val="24"/>
          <w:highlight w:val="none"/>
        </w:rPr>
        <w:t xml:space="preserve"> 每台柜体均设一个铭牌，铭牌装于每个柜体的正面的中部。</w:t>
      </w:r>
    </w:p>
    <w:p w14:paraId="79B003BA">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b</w:t>
      </w:r>
      <w:r>
        <w:rPr>
          <w:rFonts w:hint="eastAsia" w:ascii="宋体" w:hAnsi="宋体"/>
          <w:sz w:val="24"/>
          <w:highlight w:val="none"/>
        </w:rPr>
        <w:t>)</w:t>
      </w:r>
      <w:r>
        <w:rPr>
          <w:rFonts w:hint="eastAsia" w:ascii="宋体" w:hAnsi="宋体" w:eastAsia="宋体" w:cs="Times New Roman"/>
          <w:sz w:val="24"/>
          <w:highlight w:val="none"/>
        </w:rPr>
        <w:t xml:space="preserve"> 柜体的电气元件，在靠近元件的上方应标志文字符号，各电路的导线端头及每一个端子标志相应的文字符号。文字符号应用耐擦的颜料书写或打印，所有文字符号均应与接线图上的文字符号一致。</w:t>
      </w:r>
    </w:p>
    <w:p w14:paraId="4F15E5C7">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lang w:eastAsia="zh-CN"/>
        </w:rPr>
        <w:t>5、</w:t>
      </w:r>
      <w:r>
        <w:rPr>
          <w:rFonts w:hint="eastAsia" w:ascii="宋体" w:hAnsi="宋体" w:eastAsia="宋体" w:cs="Times New Roman"/>
          <w:sz w:val="24"/>
          <w:highlight w:val="none"/>
        </w:rPr>
        <w:t xml:space="preserve"> 柜体</w:t>
      </w:r>
    </w:p>
    <w:p w14:paraId="49A5C22C">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进线方式：</w:t>
      </w:r>
      <w:r>
        <w:rPr>
          <w:rFonts w:hint="eastAsia" w:ascii="宋体" w:hAnsi="宋体" w:eastAsia="宋体" w:cs="Times New Roman"/>
          <w:sz w:val="24"/>
          <w:highlight w:val="none"/>
          <w:lang w:val="en-US" w:eastAsia="zh-CN"/>
        </w:rPr>
        <w:t>上</w:t>
      </w:r>
      <w:r>
        <w:rPr>
          <w:rFonts w:hint="eastAsia" w:ascii="宋体" w:hAnsi="宋体" w:eastAsia="宋体" w:cs="Times New Roman"/>
          <w:sz w:val="24"/>
          <w:highlight w:val="none"/>
        </w:rPr>
        <w:t>进下出；</w:t>
      </w:r>
    </w:p>
    <w:p w14:paraId="2CCD73C9">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防护等级：IP42。</w:t>
      </w:r>
    </w:p>
    <w:p w14:paraId="41A000C2">
      <w:pPr>
        <w:tabs>
          <w:tab w:val="left" w:pos="720"/>
        </w:tabs>
        <w:spacing w:line="360" w:lineRule="auto"/>
        <w:jc w:val="left"/>
        <w:rPr>
          <w:rFonts w:hint="eastAsia" w:ascii="宋体" w:hAnsi="宋体"/>
          <w:sz w:val="24"/>
          <w:highlight w:val="none"/>
        </w:rPr>
      </w:pPr>
      <w:r>
        <w:rPr>
          <w:rFonts w:hint="eastAsia" w:ascii="宋体" w:hAnsi="宋体" w:eastAsia="宋体" w:cs="Times New Roman"/>
          <w:sz w:val="24"/>
          <w:highlight w:val="none"/>
        </w:rPr>
        <w:t>柜体颜色：</w:t>
      </w:r>
      <w:r>
        <w:rPr>
          <w:rFonts w:hint="eastAsia" w:ascii="宋体" w:hAnsi="宋体"/>
          <w:sz w:val="24"/>
          <w:highlight w:val="none"/>
        </w:rPr>
        <w:t>待设计联络会上确定</w:t>
      </w:r>
    </w:p>
    <w:p w14:paraId="69288E64">
      <w:pPr>
        <w:tabs>
          <w:tab w:val="left" w:pos="720"/>
        </w:tabs>
        <w:spacing w:line="360" w:lineRule="auto"/>
        <w:ind w:firstLine="480" w:firstLineChars="200"/>
        <w:jc w:val="left"/>
        <w:rPr>
          <w:rFonts w:hint="eastAsia" w:ascii="宋体" w:hAnsi="宋体"/>
          <w:sz w:val="24"/>
          <w:highlight w:val="none"/>
        </w:rPr>
      </w:pPr>
      <w:r>
        <w:rPr>
          <w:rFonts w:hint="eastAsia" w:ascii="宋体" w:hAnsi="宋体"/>
          <w:sz w:val="24"/>
          <w:highlight w:val="none"/>
        </w:rPr>
        <w:t>发电机中性点</w:t>
      </w:r>
      <w:r>
        <w:rPr>
          <w:rFonts w:hint="eastAsia" w:ascii="宋体" w:hAnsi="宋体"/>
          <w:sz w:val="24"/>
          <w:highlight w:val="none"/>
          <w:lang w:val="en-US" w:eastAsia="zh-CN"/>
        </w:rPr>
        <w:t>电阻柜选</w:t>
      </w:r>
      <w:r>
        <w:rPr>
          <w:rFonts w:hint="eastAsia" w:ascii="宋体" w:hAnsi="宋体"/>
          <w:sz w:val="24"/>
          <w:highlight w:val="none"/>
        </w:rPr>
        <w:t>用保定卓瑞、</w:t>
      </w:r>
      <w:r>
        <w:rPr>
          <w:rFonts w:hint="eastAsia" w:ascii="宋体" w:hAnsi="宋体"/>
          <w:sz w:val="24"/>
          <w:highlight w:val="none"/>
          <w:lang w:val="en-US" w:eastAsia="zh-CN"/>
        </w:rPr>
        <w:t>保定天威恒通</w:t>
      </w:r>
      <w:r>
        <w:rPr>
          <w:rFonts w:hint="eastAsia" w:ascii="宋体" w:hAnsi="宋体"/>
          <w:sz w:val="24"/>
          <w:highlight w:val="none"/>
        </w:rPr>
        <w:t>、南京纳恩</w:t>
      </w:r>
      <w:r>
        <w:rPr>
          <w:rFonts w:hint="eastAsia" w:ascii="宋体" w:hAnsi="宋体"/>
          <w:sz w:val="24"/>
          <w:highlight w:val="none"/>
          <w:lang w:val="en-US" w:eastAsia="zh-CN"/>
        </w:rPr>
        <w:t>公司产品，</w:t>
      </w:r>
      <w:r>
        <w:rPr>
          <w:rFonts w:hint="eastAsia" w:ascii="宋体" w:hAnsi="宋体"/>
          <w:sz w:val="24"/>
          <w:highlight w:val="none"/>
          <w:lang w:eastAsia="zh-CN"/>
        </w:rPr>
        <w:t>或相当于同等档次品牌。</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p>
    <w:bookmarkEnd w:id="10"/>
    <w:p w14:paraId="5DE3C801">
      <w:pPr>
        <w:tabs>
          <w:tab w:val="left" w:pos="720"/>
        </w:tabs>
        <w:spacing w:line="360" w:lineRule="auto"/>
        <w:jc w:val="left"/>
        <w:rPr>
          <w:rFonts w:hint="eastAsia" w:ascii="宋体" w:hAnsi="宋体"/>
          <w:sz w:val="24"/>
        </w:rPr>
      </w:pPr>
      <w:r>
        <w:rPr>
          <w:rFonts w:hint="eastAsia" w:ascii="宋体" w:hAnsi="宋体"/>
          <w:sz w:val="24"/>
        </w:rPr>
        <w:t>4.2 开关柜结构总的要求</w:t>
      </w:r>
    </w:p>
    <w:p w14:paraId="258043AB">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开关柜应是全封闭型，高压开关柜的母线室、开关室、电缆室、二次控制小室应进行金属全分隔，并具有各自独立的过压释放通道,柜体侧板、面板为冷轧钢板，厚度为2.0mm，经过除油、除锈或磷化处理后，采用环氧树脂粉末高温静电喷塑、固化处理，面漆美观、附着力强、硬度高、耐腐蚀、抗老化，保光保色性好，不低于国标要求。框架为优质敷铝锌钢板，厚度不小于2.5mm，经数控设备多重折弯后用高强度拉铆螺母及8.8级高强度螺钉栓接而成，外形色泽漂亮而且不用表面处理，能够很好的防污和腐蚀。除通风、排气口外，不用网状编织物、不耐火或类似的材料制造，坚实牢固，平整度高，密封性能好。面板漆平整光滑，附结牢固。柜体应留有足够通风、排气孔洞，保证开关散热性能、效果。</w:t>
      </w:r>
    </w:p>
    <w:p w14:paraId="6FB98836">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开关柜在工作状态及进行维修时，应防止操作人员与带电部分接触。手车式断路器断开时，要具有带自动锁扣的金属防护板，可同时自动隔离电缆侧和母线侧。</w:t>
      </w:r>
      <w:r>
        <w:rPr>
          <w:rFonts w:hint="eastAsia" w:ascii="宋体" w:hAnsi="宋体"/>
          <w:b w:val="0"/>
          <w:bCs w:val="0"/>
          <w:color w:val="auto"/>
          <w:sz w:val="24"/>
          <w:lang w:val="en-US" w:eastAsia="zh-CN"/>
        </w:rPr>
        <w:t>开关柜前、后柜门应预留安装电气五防机械锁及按钮罩锁的位置。</w:t>
      </w:r>
    </w:p>
    <w:p w14:paraId="621D9279">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金属部分的接地</w:t>
      </w:r>
    </w:p>
    <w:p w14:paraId="25283A2B">
      <w:pPr>
        <w:tabs>
          <w:tab w:val="left" w:pos="720"/>
        </w:tabs>
        <w:adjustRightInd w:val="0"/>
        <w:snapToGrid w:val="0"/>
        <w:spacing w:line="360" w:lineRule="auto"/>
        <w:jc w:val="left"/>
        <w:rPr>
          <w:rFonts w:hint="eastAsia" w:ascii="宋体" w:hAnsi="宋体"/>
          <w:sz w:val="24"/>
        </w:rPr>
      </w:pPr>
      <w:r>
        <w:rPr>
          <w:rFonts w:hint="eastAsia" w:ascii="宋体" w:hAnsi="宋体"/>
          <w:sz w:val="24"/>
        </w:rPr>
        <w:t xml:space="preserve">  所有开关柜要采用铜接地排并连成一体。接地铜排的截面应能承受至少40kA、2秒钟的热稳定短路电流，并具有国际或国内权威的独立测试机构的型式试验报告。</w:t>
      </w:r>
    </w:p>
    <w:p w14:paraId="0F02197D">
      <w:pPr>
        <w:tabs>
          <w:tab w:val="left" w:pos="720"/>
        </w:tabs>
        <w:adjustRightInd w:val="0"/>
        <w:snapToGrid w:val="0"/>
        <w:spacing w:line="360" w:lineRule="auto"/>
        <w:jc w:val="left"/>
        <w:rPr>
          <w:rFonts w:hint="eastAsia" w:ascii="宋体" w:hAnsi="宋体"/>
          <w:sz w:val="24"/>
        </w:rPr>
      </w:pPr>
      <w:r>
        <w:rPr>
          <w:rFonts w:hint="eastAsia" w:ascii="宋体" w:hAnsi="宋体"/>
          <w:sz w:val="24"/>
        </w:rPr>
        <w:t xml:space="preserve">  手车式断路器小车应具有滑动触头，并在任何位置，小车不带电部分应与接地铜排相连，滑动触头与滑动触头座配合成套（采用捆绑式梅花触头），触头座与主接地排采用铜材连接。</w:t>
      </w:r>
    </w:p>
    <w:p w14:paraId="05F20F1F">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隔离设施</w:t>
      </w:r>
    </w:p>
    <w:p w14:paraId="0D1C9465">
      <w:pPr>
        <w:pStyle w:val="15"/>
        <w:tabs>
          <w:tab w:val="left" w:pos="720"/>
        </w:tabs>
        <w:adjustRightInd w:val="0"/>
        <w:snapToGrid w:val="0"/>
        <w:spacing w:line="360" w:lineRule="auto"/>
        <w:ind w:firstLine="0" w:firstLineChars="0"/>
        <w:jc w:val="left"/>
        <w:rPr>
          <w:rFonts w:hint="eastAsia"/>
        </w:rPr>
      </w:pPr>
      <w:r>
        <w:rPr>
          <w:rFonts w:hint="eastAsia"/>
        </w:rPr>
        <w:t xml:space="preserve">  断路器可以手车分离，开断时母排和馈电回路之间应保证隔离。为了防止操作人员接近带电的固定触点应设置安全防护板，该防护板应能掩盖母排及馈电侧的三相固定触点，锁扣装置能将防护板闭锁。试验、运行位置的操作均应闭门进行。</w:t>
      </w:r>
    </w:p>
    <w:p w14:paraId="1969492A">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柜内各配套元件均采用全工况绝缘验证合格的优质产品：空气绝缘净距离&gt;150mm，绝缘件爬电距离≥20mm/</w:t>
      </w:r>
      <w:r>
        <w:rPr>
          <w:rFonts w:hint="eastAsia" w:ascii="宋体" w:hAnsi="宋体"/>
          <w:sz w:val="24"/>
          <w:lang w:val="en-US" w:eastAsia="zh-CN"/>
        </w:rPr>
        <w:t>k</w:t>
      </w:r>
      <w:r>
        <w:rPr>
          <w:rFonts w:hint="eastAsia" w:ascii="宋体" w:hAnsi="宋体"/>
          <w:sz w:val="24"/>
        </w:rPr>
        <w:t>V。</w:t>
      </w:r>
    </w:p>
    <w:p w14:paraId="28436BAF">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柜体的门、手车、断路器分、合状态，母线侧电源、接地开关之间需有坚固可靠的五防机械联锁，所有柜均要具备防止电气误操作的五防功能，并应符合SD318《高压开关柜闭锁装置技术条件》的要求。防护装置应安全可靠，操作灵活，应优先采用机械闭锁。</w:t>
      </w:r>
    </w:p>
    <w:p w14:paraId="6B444AEB">
      <w:pPr>
        <w:numPr>
          <w:ilvl w:val="0"/>
          <w:numId w:val="5"/>
        </w:numPr>
        <w:tabs>
          <w:tab w:val="left" w:pos="720"/>
        </w:tabs>
        <w:spacing w:line="360" w:lineRule="auto"/>
        <w:ind w:left="0" w:firstLine="0"/>
        <w:jc w:val="left"/>
        <w:rPr>
          <w:rFonts w:hint="eastAsia" w:ascii="宋体" w:hAnsi="宋体"/>
          <w:sz w:val="24"/>
        </w:rPr>
      </w:pPr>
      <w:r>
        <w:rPr>
          <w:rFonts w:ascii="宋体" w:hAnsi="宋体"/>
          <w:sz w:val="24"/>
        </w:rPr>
        <w:t>接地开关处在分闸位置时,断路器手车才能从试验位置移至工作位置</w:t>
      </w:r>
      <w:r>
        <w:rPr>
          <w:rFonts w:hint="eastAsia" w:ascii="宋体" w:hAnsi="宋体"/>
          <w:sz w:val="24"/>
        </w:rPr>
        <w:t>；</w:t>
      </w:r>
      <w:r>
        <w:rPr>
          <w:rFonts w:ascii="宋体" w:hAnsi="宋体"/>
          <w:sz w:val="24"/>
        </w:rPr>
        <w:t>仅当断路器手车处于试验位置或柜外时,接地开关才能进行分,合闸操作</w:t>
      </w:r>
      <w:r>
        <w:rPr>
          <w:rFonts w:hint="eastAsia" w:ascii="宋体" w:hAnsi="宋体"/>
          <w:sz w:val="24"/>
        </w:rPr>
        <w:t>。</w:t>
      </w:r>
    </w:p>
    <w:p w14:paraId="620526CE">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手车在工作位置及试验与工作之间任一位置，接地开关都不能合闸；</w:t>
      </w:r>
    </w:p>
    <w:p w14:paraId="57B93981">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手车在工作位置时，二次插头被锁定不能拔除；</w:t>
      </w:r>
    </w:p>
    <w:p w14:paraId="033481A2">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当断路器手车无论在工作或试验位置，只要断路器合闸时，手车都不能移动；</w:t>
      </w:r>
    </w:p>
    <w:p w14:paraId="122ABE47">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当手车在试验与工作之间任一位置时，断路器不能操作。</w:t>
      </w:r>
    </w:p>
    <w:p w14:paraId="126CADEC">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应考虑由于内部组件故障引起室内过电压及压力释放装置喷出气体的影响。压力释放通道不允许面向操作人员。过压释放应具有国内或国际权威机构的独立测试机构的内部燃弧试验报告，确保人身安全。投标方需提供内部燃弧试验报告。</w:t>
      </w:r>
    </w:p>
    <w:p w14:paraId="3BA5A6D3">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金属封闭高压开关柜应能防止因本身缺陷、异常或误操作导致的内电弧的燃烧时间和延烧范围。</w:t>
      </w:r>
    </w:p>
    <w:p w14:paraId="6749DCD1">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电源进线柜</w:t>
      </w:r>
      <w:r>
        <w:rPr>
          <w:rFonts w:hint="eastAsia" w:ascii="宋体" w:hAnsi="宋体"/>
          <w:sz w:val="24"/>
          <w:lang w:val="en-US" w:eastAsia="zh-CN"/>
        </w:rPr>
        <w:t>按图纸</w:t>
      </w:r>
      <w:r>
        <w:rPr>
          <w:rFonts w:hint="eastAsia" w:ascii="宋体" w:hAnsi="宋体"/>
          <w:sz w:val="24"/>
        </w:rPr>
        <w:t>、馈线柜采用电缆下出线，电缆搭接点高度应高于柜底板&gt;200mm。 底板上需备有锥体形橡皮密封垫及电缆夹件。电缆安装后电气安全距离≥200mm。</w:t>
      </w:r>
    </w:p>
    <w:p w14:paraId="3AB68783">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开关柜的所有部件应有足够的强度, 应能承受100</w:t>
      </w:r>
      <w:r>
        <w:rPr>
          <w:rFonts w:hint="eastAsia" w:ascii="宋体" w:hAnsi="宋体"/>
          <w:sz w:val="24"/>
          <w:lang w:val="en-US" w:eastAsia="zh-CN"/>
        </w:rPr>
        <w:t>k</w:t>
      </w:r>
      <w:r>
        <w:rPr>
          <w:rFonts w:hint="eastAsia" w:ascii="宋体" w:hAnsi="宋体"/>
          <w:sz w:val="24"/>
        </w:rPr>
        <w:t>A动稳定电流所引起的作用力而不致损坏。</w:t>
      </w:r>
    </w:p>
    <w:p w14:paraId="553F430C">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柜与柜之间的小室应留孔互通，孔的边缘应带有绝缘边框，既便于通讯电缆的敷设又不会损伤电缆。</w:t>
      </w:r>
    </w:p>
    <w:p w14:paraId="23C9F925">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开关柜内手车式断路器的推拉应灵活方便,用途、规格相同的手车式断路器应有100%互换性。</w:t>
      </w:r>
    </w:p>
    <w:p w14:paraId="223CC631">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开关柜的防护等级为IP42。</w:t>
      </w:r>
    </w:p>
    <w:p w14:paraId="15CFA03B">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开关柜颜色：待设计联络会上确定。</w:t>
      </w:r>
    </w:p>
    <w:p w14:paraId="38E6544F">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开关柜名称正反面标牌按用户提供的铭牌要求制作。</w:t>
      </w:r>
    </w:p>
    <w:p w14:paraId="788C1AD3">
      <w:pPr>
        <w:tabs>
          <w:tab w:val="left" w:pos="720"/>
        </w:tabs>
        <w:spacing w:line="360" w:lineRule="auto"/>
        <w:jc w:val="left"/>
        <w:rPr>
          <w:rFonts w:hint="eastAsia" w:ascii="宋体" w:hAnsi="宋体"/>
          <w:sz w:val="24"/>
        </w:rPr>
      </w:pPr>
      <w:r>
        <w:rPr>
          <w:rFonts w:hint="eastAsia" w:ascii="宋体" w:hAnsi="宋体"/>
          <w:sz w:val="24"/>
        </w:rPr>
        <w:t>4.3 开关柜的排列顺序：见10kV一次系统图</w:t>
      </w:r>
    </w:p>
    <w:p w14:paraId="71B7822A">
      <w:pPr>
        <w:tabs>
          <w:tab w:val="left" w:pos="720"/>
        </w:tabs>
        <w:spacing w:line="360" w:lineRule="auto"/>
        <w:jc w:val="left"/>
        <w:rPr>
          <w:rFonts w:ascii="宋体" w:hAnsi="宋体"/>
          <w:sz w:val="24"/>
        </w:rPr>
      </w:pPr>
      <w:r>
        <w:rPr>
          <w:rFonts w:hint="eastAsia" w:ascii="宋体" w:hAnsi="宋体"/>
          <w:sz w:val="24"/>
        </w:rPr>
        <w:t>4.4 开关柜内主母线和分支母线：</w:t>
      </w:r>
    </w:p>
    <w:p w14:paraId="64274851">
      <w:pPr>
        <w:tabs>
          <w:tab w:val="left" w:pos="720"/>
        </w:tabs>
        <w:spacing w:line="360" w:lineRule="auto"/>
        <w:jc w:val="left"/>
        <w:rPr>
          <w:rFonts w:hint="eastAsia" w:ascii="宋体" w:hAnsi="宋体"/>
          <w:spacing w:val="10"/>
          <w:sz w:val="24"/>
        </w:rPr>
      </w:pPr>
      <w:r>
        <w:rPr>
          <w:rFonts w:hint="eastAsia" w:ascii="宋体" w:hAnsi="宋体"/>
          <w:spacing w:val="10"/>
          <w:sz w:val="24"/>
        </w:rPr>
        <w:t xml:space="preserve">  主母线和分支母线</w:t>
      </w:r>
      <w:r>
        <w:rPr>
          <w:rFonts w:hint="eastAsia" w:ascii="宋体" w:hAnsi="宋体"/>
          <w:sz w:val="24"/>
        </w:rPr>
        <w:t>采用全程镀锡精轧铜排，含铜量为99.99%（注明铜排生产厂家），提供生产厂家质量检验合格单，</w:t>
      </w:r>
      <w:r>
        <w:rPr>
          <w:rFonts w:hint="eastAsia" w:ascii="宋体" w:hAnsi="宋体"/>
          <w:spacing w:val="10"/>
          <w:sz w:val="24"/>
        </w:rPr>
        <w:t>螺栓连接的方法，应在不限制使用寿命的期间内，从标准的额定环境温度到额定满载温度范围内，螺孔周围的初始接触压力应保持不变，每个连接头应不小于四个螺栓。</w:t>
      </w:r>
    </w:p>
    <w:p w14:paraId="6726D1E8">
      <w:pPr>
        <w:tabs>
          <w:tab w:val="left" w:pos="720"/>
        </w:tabs>
        <w:spacing w:line="360" w:lineRule="auto"/>
        <w:jc w:val="left"/>
        <w:rPr>
          <w:rFonts w:hint="eastAsia" w:ascii="宋体" w:hAnsi="宋体"/>
          <w:spacing w:val="10"/>
          <w:sz w:val="24"/>
        </w:rPr>
      </w:pPr>
    </w:p>
    <w:tbl>
      <w:tblPr>
        <w:tblStyle w:val="24"/>
        <w:tblW w:w="8215"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2503"/>
        <w:gridCol w:w="2017"/>
        <w:gridCol w:w="1925"/>
        <w:gridCol w:w="1770"/>
      </w:tblGrid>
      <w:tr w14:paraId="75E37B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5D53D4B0">
            <w:pPr>
              <w:tabs>
                <w:tab w:val="center" w:pos="520"/>
              </w:tabs>
              <w:autoSpaceDE w:val="0"/>
              <w:autoSpaceDN w:val="0"/>
              <w:spacing w:line="360" w:lineRule="auto"/>
              <w:jc w:val="center"/>
              <w:textAlignment w:val="bottom"/>
              <w:rPr>
                <w:rFonts w:hint="eastAsia" w:ascii="宋体" w:hAnsi="宋体" w:cs="Arial"/>
                <w:szCs w:val="21"/>
              </w:rPr>
            </w:pPr>
            <w:r>
              <w:rPr>
                <w:rFonts w:hint="eastAsia" w:ascii="宋体" w:hAnsi="宋体" w:cs="Arial"/>
                <w:szCs w:val="21"/>
              </w:rPr>
              <w:t>设备名称</w:t>
            </w:r>
          </w:p>
        </w:tc>
        <w:tc>
          <w:tcPr>
            <w:tcW w:w="2017" w:type="dxa"/>
            <w:noWrap w:val="0"/>
            <w:vAlign w:val="top"/>
          </w:tcPr>
          <w:p w14:paraId="3BF42ED3">
            <w:pPr>
              <w:tabs>
                <w:tab w:val="center" w:pos="520"/>
              </w:tabs>
              <w:autoSpaceDE w:val="0"/>
              <w:autoSpaceDN w:val="0"/>
              <w:spacing w:line="360" w:lineRule="auto"/>
              <w:jc w:val="center"/>
              <w:textAlignment w:val="bottom"/>
              <w:rPr>
                <w:rFonts w:ascii="宋体" w:hAnsi="宋体" w:cs="Arial"/>
                <w:szCs w:val="21"/>
              </w:rPr>
            </w:pPr>
            <w:r>
              <w:rPr>
                <w:rFonts w:hint="eastAsia" w:ascii="宋体" w:hAnsi="宋体" w:cs="Arial"/>
                <w:szCs w:val="21"/>
              </w:rPr>
              <w:t>额定</w:t>
            </w:r>
            <w:r>
              <w:rPr>
                <w:rFonts w:ascii="宋体" w:hAnsi="宋体" w:cs="Arial"/>
                <w:szCs w:val="21"/>
              </w:rPr>
              <w:t>工作电流</w:t>
            </w:r>
          </w:p>
        </w:tc>
        <w:tc>
          <w:tcPr>
            <w:tcW w:w="1925" w:type="dxa"/>
            <w:noWrap w:val="0"/>
            <w:vAlign w:val="top"/>
          </w:tcPr>
          <w:p w14:paraId="2649CBF9">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母线型式</w:t>
            </w:r>
          </w:p>
        </w:tc>
        <w:tc>
          <w:tcPr>
            <w:tcW w:w="1770" w:type="dxa"/>
            <w:noWrap w:val="0"/>
            <w:vAlign w:val="top"/>
          </w:tcPr>
          <w:p w14:paraId="75878C15">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母线截面</w:t>
            </w:r>
          </w:p>
        </w:tc>
      </w:tr>
      <w:tr w14:paraId="373EE7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1306A730">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color w:val="auto"/>
                <w:szCs w:val="21"/>
              </w:rPr>
              <w:t>10kV 发电机出口开关柜</w:t>
            </w:r>
          </w:p>
        </w:tc>
        <w:tc>
          <w:tcPr>
            <w:tcW w:w="2017" w:type="dxa"/>
            <w:noWrap w:val="0"/>
            <w:vAlign w:val="center"/>
          </w:tcPr>
          <w:p w14:paraId="0B9477C0">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5000</w:t>
            </w:r>
            <w:r>
              <w:rPr>
                <w:rFonts w:ascii="宋体" w:hAnsi="宋体" w:cs="Arial"/>
                <w:szCs w:val="21"/>
              </w:rPr>
              <w:t>A</w:t>
            </w:r>
          </w:p>
        </w:tc>
        <w:tc>
          <w:tcPr>
            <w:tcW w:w="1925" w:type="dxa"/>
            <w:noWrap w:val="0"/>
            <w:vAlign w:val="center"/>
          </w:tcPr>
          <w:p w14:paraId="7C067387">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rPr>
              <w:t>矩型母线</w:t>
            </w:r>
          </w:p>
        </w:tc>
        <w:tc>
          <w:tcPr>
            <w:tcW w:w="1770" w:type="dxa"/>
            <w:noWrap w:val="0"/>
            <w:vAlign w:val="top"/>
          </w:tcPr>
          <w:p w14:paraId="6287B3EC">
            <w:pPr>
              <w:tabs>
                <w:tab w:val="center" w:pos="520"/>
              </w:tabs>
              <w:autoSpaceDE w:val="0"/>
              <w:autoSpaceDN w:val="0"/>
              <w:spacing w:line="360" w:lineRule="auto"/>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见图纸</w:t>
            </w:r>
          </w:p>
        </w:tc>
      </w:tr>
      <w:tr w14:paraId="56207F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19B76AC3">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color w:val="auto"/>
                <w:szCs w:val="21"/>
              </w:rPr>
              <w:t>10kV 厂用段开关柜</w:t>
            </w:r>
          </w:p>
        </w:tc>
        <w:tc>
          <w:tcPr>
            <w:tcW w:w="2017" w:type="dxa"/>
            <w:noWrap w:val="0"/>
            <w:vAlign w:val="center"/>
          </w:tcPr>
          <w:p w14:paraId="34866A39">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5000</w:t>
            </w:r>
            <w:r>
              <w:rPr>
                <w:rFonts w:ascii="宋体" w:hAnsi="宋体" w:cs="Arial"/>
                <w:szCs w:val="21"/>
              </w:rPr>
              <w:t>A</w:t>
            </w:r>
          </w:p>
        </w:tc>
        <w:tc>
          <w:tcPr>
            <w:tcW w:w="1925" w:type="dxa"/>
            <w:noWrap w:val="0"/>
            <w:vAlign w:val="center"/>
          </w:tcPr>
          <w:p w14:paraId="13128EFD">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rPr>
              <w:t>矩型母线</w:t>
            </w:r>
          </w:p>
        </w:tc>
        <w:tc>
          <w:tcPr>
            <w:tcW w:w="1770" w:type="dxa"/>
            <w:noWrap w:val="0"/>
            <w:vAlign w:val="top"/>
          </w:tcPr>
          <w:p w14:paraId="5B16EFBE">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r>
      <w:tr w14:paraId="087626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0788E6B3">
            <w:pPr>
              <w:tabs>
                <w:tab w:val="center" w:pos="520"/>
              </w:tabs>
              <w:autoSpaceDE w:val="0"/>
              <w:autoSpaceDN w:val="0"/>
              <w:spacing w:line="360" w:lineRule="auto"/>
              <w:jc w:val="center"/>
              <w:textAlignment w:val="bottom"/>
              <w:rPr>
                <w:rFonts w:hint="eastAsia" w:ascii="宋体" w:hAnsi="宋体" w:cs="Arial"/>
                <w:kern w:val="2"/>
                <w:sz w:val="21"/>
                <w:szCs w:val="21"/>
                <w:lang w:val="en-US" w:eastAsia="zh-CN" w:bidi="ar-SA"/>
              </w:rPr>
            </w:pPr>
            <w:r>
              <w:rPr>
                <w:rFonts w:hint="eastAsia" w:ascii="宋体" w:hAnsi="宋体" w:cs="Arial"/>
                <w:color w:val="auto"/>
                <w:szCs w:val="21"/>
              </w:rPr>
              <w:t>10kV 保安开关柜</w:t>
            </w:r>
          </w:p>
        </w:tc>
        <w:tc>
          <w:tcPr>
            <w:tcW w:w="2017" w:type="dxa"/>
            <w:noWrap w:val="0"/>
            <w:vAlign w:val="center"/>
          </w:tcPr>
          <w:p w14:paraId="5DC8ADC8">
            <w:pPr>
              <w:tabs>
                <w:tab w:val="center" w:pos="520"/>
              </w:tabs>
              <w:autoSpaceDE w:val="0"/>
              <w:autoSpaceDN w:val="0"/>
              <w:spacing w:line="360" w:lineRule="auto"/>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1000A</w:t>
            </w:r>
          </w:p>
        </w:tc>
        <w:tc>
          <w:tcPr>
            <w:tcW w:w="1925" w:type="dxa"/>
            <w:noWrap w:val="0"/>
            <w:vAlign w:val="center"/>
          </w:tcPr>
          <w:p w14:paraId="1F1BBA48">
            <w:pPr>
              <w:tabs>
                <w:tab w:val="center" w:pos="520"/>
              </w:tabs>
              <w:autoSpaceDE w:val="0"/>
              <w:autoSpaceDN w:val="0"/>
              <w:spacing w:line="360" w:lineRule="auto"/>
              <w:jc w:val="center"/>
              <w:textAlignment w:val="bottom"/>
              <w:rPr>
                <w:rFonts w:hint="eastAsia" w:ascii="宋体" w:hAnsi="宋体" w:cs="Arial"/>
                <w:kern w:val="2"/>
                <w:sz w:val="21"/>
                <w:szCs w:val="21"/>
                <w:lang w:val="en-US" w:eastAsia="zh-CN" w:bidi="ar-SA"/>
              </w:rPr>
            </w:pPr>
            <w:r>
              <w:rPr>
                <w:rFonts w:hint="eastAsia" w:ascii="宋体" w:hAnsi="宋体" w:cs="Arial"/>
                <w:szCs w:val="21"/>
              </w:rPr>
              <w:t>矩型母线</w:t>
            </w:r>
          </w:p>
        </w:tc>
        <w:tc>
          <w:tcPr>
            <w:tcW w:w="1770" w:type="dxa"/>
            <w:noWrap w:val="0"/>
            <w:vAlign w:val="top"/>
          </w:tcPr>
          <w:p w14:paraId="1AF3615A">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r>
    </w:tbl>
    <w:p w14:paraId="57FDE724">
      <w:pPr>
        <w:spacing w:line="360" w:lineRule="auto"/>
        <w:jc w:val="left"/>
        <w:rPr>
          <w:rFonts w:hint="eastAsia" w:ascii="宋体" w:hAnsi="宋体"/>
          <w:sz w:val="24"/>
        </w:rPr>
      </w:pPr>
      <w:r>
        <w:rPr>
          <w:rFonts w:hint="eastAsia" w:ascii="宋体" w:hAnsi="宋体"/>
          <w:sz w:val="24"/>
        </w:rPr>
        <w:t xml:space="preserve">  母排安装方便，灵活且要十分牢固。整套柜体在出厂前按招标方平面布置图联屏，贯通母排长度大于4个柜，贯通母排紧固组装后，做整体耐压试验，并对母排做好标记，分解发货；以保证柜间、母排留孔精确，到货后能直接进行安装。</w:t>
      </w:r>
    </w:p>
    <w:p w14:paraId="488938DC">
      <w:pPr>
        <w:tabs>
          <w:tab w:val="left" w:pos="720"/>
        </w:tabs>
        <w:spacing w:line="360" w:lineRule="auto"/>
        <w:jc w:val="left"/>
        <w:rPr>
          <w:rFonts w:ascii="宋体" w:hAnsi="宋体"/>
          <w:sz w:val="24"/>
        </w:rPr>
      </w:pPr>
      <w:r>
        <w:rPr>
          <w:rFonts w:hint="eastAsia" w:ascii="宋体" w:hAnsi="宋体"/>
          <w:sz w:val="24"/>
        </w:rPr>
        <w:t>面对开关柜从左至右依次为A、B、C相；相序排列符合IEC298规定。</w:t>
      </w:r>
    </w:p>
    <w:p w14:paraId="0F92537A">
      <w:pPr>
        <w:spacing w:line="360" w:lineRule="auto"/>
        <w:jc w:val="left"/>
        <w:rPr>
          <w:rFonts w:ascii="宋体" w:hAnsi="宋体"/>
          <w:spacing w:val="10"/>
          <w:sz w:val="24"/>
        </w:rPr>
      </w:pPr>
      <w:r>
        <w:rPr>
          <w:rFonts w:hint="eastAsia" w:ascii="宋体" w:hAnsi="宋体"/>
          <w:spacing w:val="10"/>
          <w:sz w:val="24"/>
        </w:rPr>
        <w:t xml:space="preserve">  主母线支持件和母线绝缘物，应为不吸潮、阻燃、长寿命的并能耐受规定的环境条件产品。在设备的使用寿命内，其机械强度和电气性能应基本保持不变。</w:t>
      </w:r>
    </w:p>
    <w:p w14:paraId="2B7E9A17">
      <w:pPr>
        <w:tabs>
          <w:tab w:val="left" w:pos="720"/>
        </w:tabs>
        <w:spacing w:line="360" w:lineRule="auto"/>
        <w:jc w:val="left"/>
        <w:rPr>
          <w:rFonts w:hint="eastAsia" w:ascii="宋体" w:hAnsi="宋体"/>
          <w:sz w:val="24"/>
        </w:rPr>
      </w:pPr>
      <w:r>
        <w:rPr>
          <w:rFonts w:hint="eastAsia" w:ascii="宋体" w:hAnsi="宋体"/>
          <w:sz w:val="24"/>
        </w:rPr>
        <w:t>4.4.1 各柜内主母线及分支母线规格选用按10kV供电系统图要求配置。</w:t>
      </w:r>
    </w:p>
    <w:p w14:paraId="4ACFAE7F">
      <w:pPr>
        <w:tabs>
          <w:tab w:val="left" w:pos="720"/>
        </w:tabs>
        <w:spacing w:line="360" w:lineRule="auto"/>
        <w:jc w:val="left"/>
        <w:rPr>
          <w:rFonts w:hint="eastAsia" w:ascii="宋体" w:hAnsi="宋体"/>
          <w:sz w:val="24"/>
        </w:rPr>
      </w:pPr>
      <w:r>
        <w:rPr>
          <w:rFonts w:hint="eastAsia" w:ascii="宋体" w:hAnsi="宋体"/>
          <w:sz w:val="24"/>
        </w:rPr>
        <w:t>4.4.2 母线连接处和母线均应带热缩绝缘护套或者环氧粉末涂敷，抗老化使用年限大于30年，母线套管及母线绝缘材料应具有低吸潮性,在设备使用寿命期内,设备的机械强度和介质强度不会降低，提供相关试验报告。</w:t>
      </w:r>
    </w:p>
    <w:p w14:paraId="59ED6DBF">
      <w:pPr>
        <w:tabs>
          <w:tab w:val="left" w:pos="720"/>
        </w:tabs>
        <w:spacing w:line="360" w:lineRule="auto"/>
        <w:jc w:val="left"/>
        <w:rPr>
          <w:rFonts w:ascii="宋体" w:hAnsi="宋体"/>
          <w:sz w:val="24"/>
        </w:rPr>
      </w:pPr>
      <w:r>
        <w:rPr>
          <w:rFonts w:hint="eastAsia" w:ascii="宋体" w:hAnsi="宋体"/>
          <w:sz w:val="24"/>
        </w:rPr>
        <w:t>4.4.3 接地母线</w:t>
      </w:r>
    </w:p>
    <w:p w14:paraId="5953CD16">
      <w:pPr>
        <w:spacing w:line="360" w:lineRule="auto"/>
        <w:jc w:val="left"/>
        <w:rPr>
          <w:rFonts w:ascii="宋体" w:hAnsi="宋体"/>
          <w:spacing w:val="10"/>
          <w:sz w:val="24"/>
        </w:rPr>
      </w:pPr>
      <w:r>
        <w:rPr>
          <w:rFonts w:hint="eastAsia" w:ascii="宋体" w:hAnsi="宋体"/>
          <w:spacing w:val="10"/>
          <w:sz w:val="24"/>
        </w:rPr>
        <w:t xml:space="preserve">  铜接地母线截面应不小于50X5 mm</w:t>
      </w:r>
      <w:r>
        <w:rPr>
          <w:rFonts w:hint="eastAsia" w:ascii="宋体" w:hAnsi="宋体"/>
          <w:spacing w:val="10"/>
          <w:sz w:val="24"/>
          <w:vertAlign w:val="superscript"/>
        </w:rPr>
        <w:t>2</w:t>
      </w:r>
      <w:r>
        <w:rPr>
          <w:rFonts w:hint="eastAsia" w:ascii="宋体" w:hAnsi="宋体"/>
          <w:spacing w:val="10"/>
          <w:sz w:val="24"/>
        </w:rPr>
        <w:t>。</w:t>
      </w:r>
    </w:p>
    <w:p w14:paraId="41B2C806">
      <w:pPr>
        <w:spacing w:line="360" w:lineRule="auto"/>
        <w:jc w:val="left"/>
        <w:rPr>
          <w:rFonts w:ascii="宋体" w:hAnsi="宋体"/>
          <w:spacing w:val="10"/>
          <w:sz w:val="24"/>
        </w:rPr>
      </w:pPr>
      <w:r>
        <w:rPr>
          <w:rFonts w:hint="eastAsia" w:ascii="宋体" w:hAnsi="宋体"/>
          <w:spacing w:val="10"/>
          <w:sz w:val="24"/>
        </w:rPr>
        <w:t xml:space="preserve">  每个螺栓接头和搭接头应不少于两个螺栓，每个分支接头按需要应有一个及以上的螺栓。</w:t>
      </w:r>
    </w:p>
    <w:p w14:paraId="5C16F703">
      <w:pPr>
        <w:spacing w:line="360" w:lineRule="auto"/>
        <w:jc w:val="left"/>
        <w:rPr>
          <w:rFonts w:hint="eastAsia" w:ascii="宋体" w:hAnsi="宋体"/>
          <w:spacing w:val="10"/>
          <w:sz w:val="24"/>
        </w:rPr>
      </w:pPr>
      <w:r>
        <w:rPr>
          <w:rFonts w:hint="eastAsia" w:ascii="宋体" w:hAnsi="宋体"/>
          <w:spacing w:val="10"/>
          <w:sz w:val="24"/>
        </w:rPr>
        <w:t xml:space="preserve">  铜接地母线应延伸至整段结构，并应用螺栓接在每一面开关柜的框架上。</w:t>
      </w:r>
    </w:p>
    <w:p w14:paraId="2CF18242">
      <w:pPr>
        <w:spacing w:line="360" w:lineRule="auto"/>
        <w:jc w:val="left"/>
        <w:rPr>
          <w:rFonts w:hint="eastAsia" w:ascii="宋体" w:hAnsi="宋体"/>
          <w:spacing w:val="10"/>
          <w:sz w:val="24"/>
        </w:rPr>
      </w:pPr>
      <w:r>
        <w:rPr>
          <w:rFonts w:hint="eastAsia" w:ascii="宋体" w:hAnsi="宋体"/>
          <w:spacing w:val="10"/>
          <w:sz w:val="24"/>
        </w:rPr>
        <w:t xml:space="preserve">  在每个接地母线的端头应提供</w:t>
      </w:r>
      <w:r>
        <w:rPr>
          <w:rFonts w:ascii="宋体" w:hAnsi="宋体"/>
          <w:spacing w:val="10"/>
          <w:sz w:val="24"/>
        </w:rPr>
        <w:t>L</w:t>
      </w:r>
      <w:r>
        <w:rPr>
          <w:rFonts w:hint="eastAsia" w:ascii="宋体" w:hAnsi="宋体"/>
          <w:spacing w:val="10"/>
          <w:sz w:val="24"/>
        </w:rPr>
        <w:t>型压接型端子，供招标方连接接地线用。</w:t>
      </w:r>
    </w:p>
    <w:p w14:paraId="222EA6CF">
      <w:pPr>
        <w:tabs>
          <w:tab w:val="left" w:pos="720"/>
        </w:tabs>
        <w:spacing w:line="360" w:lineRule="auto"/>
        <w:jc w:val="left"/>
        <w:rPr>
          <w:rFonts w:hint="eastAsia" w:ascii="宋体" w:hAnsi="宋体"/>
          <w:sz w:val="24"/>
        </w:rPr>
      </w:pPr>
      <w:r>
        <w:rPr>
          <w:rFonts w:hint="eastAsia" w:ascii="宋体" w:hAnsi="宋体"/>
          <w:sz w:val="24"/>
        </w:rPr>
        <w:t>4.4.4 所有导体应能耐受与连接开关最大开断电流相当的电流。</w:t>
      </w:r>
    </w:p>
    <w:p w14:paraId="11445894">
      <w:pPr>
        <w:tabs>
          <w:tab w:val="left" w:pos="720"/>
        </w:tabs>
        <w:spacing w:line="360" w:lineRule="auto"/>
        <w:jc w:val="left"/>
        <w:rPr>
          <w:rFonts w:hint="eastAsia" w:ascii="宋体" w:hAnsi="宋体"/>
          <w:sz w:val="24"/>
        </w:rPr>
      </w:pPr>
      <w:r>
        <w:rPr>
          <w:rFonts w:hint="eastAsia" w:ascii="宋体" w:hAnsi="宋体"/>
          <w:sz w:val="24"/>
        </w:rPr>
        <w:t>4.5 开关柜其它配置要求</w:t>
      </w:r>
    </w:p>
    <w:p w14:paraId="1FD7BB9C">
      <w:pPr>
        <w:tabs>
          <w:tab w:val="left" w:pos="720"/>
        </w:tabs>
        <w:spacing w:line="360" w:lineRule="auto"/>
        <w:jc w:val="left"/>
        <w:rPr>
          <w:rFonts w:hint="eastAsia" w:ascii="宋体" w:hAnsi="宋体"/>
          <w:sz w:val="24"/>
        </w:rPr>
      </w:pPr>
      <w:r>
        <w:rPr>
          <w:rFonts w:hint="eastAsia" w:ascii="宋体" w:hAnsi="宋体"/>
          <w:sz w:val="24"/>
        </w:rPr>
        <w:t>4.5.1 安装在开关柜的综合保护测控装置由招标方提供。综合保护测控装置由投标方负责安装、调试。</w:t>
      </w:r>
    </w:p>
    <w:p w14:paraId="78A4EC0D">
      <w:pPr>
        <w:tabs>
          <w:tab w:val="left" w:pos="720"/>
        </w:tabs>
        <w:spacing w:line="360" w:lineRule="auto"/>
        <w:jc w:val="left"/>
        <w:rPr>
          <w:rFonts w:hint="eastAsia" w:ascii="宋体" w:hAnsi="宋体"/>
          <w:sz w:val="24"/>
        </w:rPr>
      </w:pPr>
      <w:r>
        <w:rPr>
          <w:rFonts w:hint="eastAsia" w:ascii="宋体" w:hAnsi="宋体"/>
          <w:sz w:val="24"/>
        </w:rPr>
        <w:t>4.5.2 高压开关柜每个独立小室均设照明,在开关柜顶应设照明小母线。柜内照明装置要求能在一次高压回路不停电的情况下安全更换光源。柜内照明通过小室门行程开关控制，电缆室照明用开关手动控制。灯泡电压为交流单相220V。</w:t>
      </w:r>
    </w:p>
    <w:p w14:paraId="2BD3079D">
      <w:pPr>
        <w:spacing w:line="360" w:lineRule="auto"/>
        <w:jc w:val="left"/>
        <w:rPr>
          <w:rFonts w:hint="eastAsia" w:ascii="宋体" w:hAnsi="宋体"/>
          <w:sz w:val="24"/>
        </w:rPr>
      </w:pPr>
      <w:r>
        <w:rPr>
          <w:rFonts w:hint="eastAsia" w:ascii="宋体" w:hAnsi="宋体"/>
          <w:sz w:val="24"/>
        </w:rPr>
        <w:t>4.5.3 柜内应在电缆室与真空断路器室各设置一台防凝露装置（即一台开关柜内装两台加热器，加热器功率 100 W，和综合智能操作显示装置配套），在开关柜顶应设有加热器小母线，由控制器投入或切除，加热器不应对其邻近设备造成热损伤。</w:t>
      </w:r>
    </w:p>
    <w:p w14:paraId="1A61021F">
      <w:pPr>
        <w:spacing w:line="360" w:lineRule="auto"/>
        <w:jc w:val="left"/>
        <w:rPr>
          <w:rFonts w:hint="eastAsia" w:ascii="宋体" w:hAnsi="宋体"/>
          <w:sz w:val="24"/>
        </w:rPr>
      </w:pPr>
      <w:r>
        <w:rPr>
          <w:rFonts w:hint="eastAsia" w:ascii="宋体" w:hAnsi="宋体"/>
          <w:sz w:val="24"/>
        </w:rPr>
        <w:t>4.5.4 柜内所有电源的保护均</w:t>
      </w:r>
      <w:r>
        <w:rPr>
          <w:rFonts w:hint="eastAsia" w:ascii="宋体" w:hAnsi="宋体"/>
          <w:color w:val="auto"/>
          <w:sz w:val="24"/>
        </w:rPr>
        <w:t>采用</w:t>
      </w:r>
      <w:r>
        <w:rPr>
          <w:rFonts w:hint="eastAsia" w:ascii="宋体" w:hAnsi="宋体" w:cs="Arial"/>
          <w:color w:val="auto"/>
          <w:sz w:val="24"/>
          <w:szCs w:val="24"/>
        </w:rPr>
        <w:t>上海良信、常熟开关、北元电器、无锡博耳</w:t>
      </w:r>
      <w:r>
        <w:rPr>
          <w:rFonts w:hint="eastAsia" w:ascii="宋体" w:hAnsi="宋体" w:cs="Arial"/>
          <w:color w:val="auto"/>
          <w:sz w:val="24"/>
          <w:szCs w:val="24"/>
          <w:lang w:eastAsia="zh-CN"/>
        </w:rPr>
        <w:t>、杭州之江、凯帆电器</w:t>
      </w:r>
      <w:r>
        <w:rPr>
          <w:rFonts w:hint="eastAsia" w:ascii="宋体" w:hAnsi="宋体"/>
          <w:color w:val="auto"/>
          <w:sz w:val="24"/>
        </w:rPr>
        <w:t>微型断路器，</w:t>
      </w:r>
      <w:r>
        <w:rPr>
          <w:rFonts w:hint="eastAsia" w:ascii="宋体" w:hAnsi="宋体"/>
          <w:color w:val="auto"/>
          <w:sz w:val="24"/>
          <w:lang w:eastAsia="zh-CN"/>
        </w:rPr>
        <w:t>或相当</w:t>
      </w:r>
      <w:r>
        <w:rPr>
          <w:rFonts w:hint="eastAsia" w:ascii="宋体" w:hAnsi="宋体"/>
          <w:sz w:val="24"/>
          <w:lang w:eastAsia="zh-CN"/>
        </w:rPr>
        <w:t>于同等档次品牌，</w:t>
      </w:r>
      <w:r>
        <w:rPr>
          <w:rFonts w:hint="eastAsia" w:ascii="宋体" w:hAnsi="宋体"/>
          <w:sz w:val="24"/>
        </w:rPr>
        <w:t>控制、操作、保护电源选用直流断路器，照明、防凝露自动加热器等其它电源采用交流断路器。</w:t>
      </w:r>
    </w:p>
    <w:p w14:paraId="75658DCA">
      <w:pPr>
        <w:spacing w:line="360" w:lineRule="auto"/>
        <w:jc w:val="left"/>
        <w:rPr>
          <w:rFonts w:hint="eastAsia" w:ascii="宋体" w:hAnsi="宋体"/>
          <w:sz w:val="24"/>
        </w:rPr>
      </w:pPr>
      <w:r>
        <w:rPr>
          <w:rFonts w:hint="eastAsia" w:ascii="宋体" w:hAnsi="宋体"/>
          <w:sz w:val="24"/>
        </w:rPr>
        <w:t>4.5.5 开关柜的门上设有机械强度与外壳相近的耐火透明材料制造的观察窗，观察窗位置必须使观察者便于观察运行中的真空断路器本体以及接地开关的位置，其内侧有足够的电气间隙或防止行成静电的静电屏蔽措施。盖和门关闭后具有与外壳相同的防护等级。</w:t>
      </w:r>
    </w:p>
    <w:p w14:paraId="51A6E4F7">
      <w:pPr>
        <w:spacing w:line="360" w:lineRule="auto"/>
        <w:jc w:val="left"/>
        <w:rPr>
          <w:rFonts w:hint="eastAsia" w:ascii="宋体" w:hAnsi="宋体"/>
          <w:sz w:val="24"/>
        </w:rPr>
      </w:pPr>
      <w:r>
        <w:rPr>
          <w:rFonts w:hint="eastAsia" w:ascii="宋体" w:hAnsi="宋体"/>
          <w:sz w:val="24"/>
        </w:rPr>
        <w:t>4.5.6 高压开关柜中各组件及其导体的连接处，应保证在最高环境温度下不会超过标准规定的使用温度。</w:t>
      </w:r>
    </w:p>
    <w:p w14:paraId="056E4BB7">
      <w:pPr>
        <w:spacing w:line="360" w:lineRule="auto"/>
        <w:jc w:val="left"/>
        <w:rPr>
          <w:rFonts w:hint="eastAsia" w:ascii="宋体" w:hAnsi="宋体"/>
          <w:sz w:val="24"/>
        </w:rPr>
      </w:pPr>
      <w:r>
        <w:rPr>
          <w:rFonts w:hint="eastAsia" w:ascii="宋体" w:hAnsi="宋体"/>
          <w:sz w:val="24"/>
        </w:rPr>
        <w:t>4.5.7 投标方应配备足够的检修及运行用的</w:t>
      </w:r>
      <w:r>
        <w:rPr>
          <w:rFonts w:hint="eastAsia" w:ascii="宋体" w:hAnsi="宋体"/>
          <w:sz w:val="24"/>
          <w:highlight w:val="none"/>
        </w:rPr>
        <w:t>运转小车，其中</w:t>
      </w:r>
      <w:r>
        <w:rPr>
          <w:rFonts w:hint="eastAsia" w:ascii="宋体" w:hAnsi="宋体"/>
          <w:sz w:val="24"/>
          <w:highlight w:val="none"/>
          <w:lang w:val="en-US" w:eastAsia="zh-CN"/>
        </w:rPr>
        <w:t>5</w:t>
      </w:r>
      <w:r>
        <w:rPr>
          <w:rFonts w:hint="eastAsia" w:ascii="宋体" w:hAnsi="宋体"/>
          <w:sz w:val="24"/>
          <w:highlight w:val="none"/>
        </w:rPr>
        <w:t>000A至少</w:t>
      </w:r>
      <w:r>
        <w:rPr>
          <w:rFonts w:hint="eastAsia" w:ascii="宋体" w:hAnsi="宋体"/>
          <w:sz w:val="24"/>
          <w:highlight w:val="none"/>
          <w:lang w:val="en-US" w:eastAsia="zh-CN"/>
        </w:rPr>
        <w:t>2</w:t>
      </w:r>
      <w:r>
        <w:rPr>
          <w:rFonts w:hint="eastAsia" w:ascii="宋体" w:hAnsi="宋体"/>
          <w:sz w:val="24"/>
          <w:highlight w:val="none"/>
        </w:rPr>
        <w:t xml:space="preserve">台， </w:t>
      </w:r>
      <w:r>
        <w:rPr>
          <w:rFonts w:hint="eastAsia" w:ascii="宋体" w:hAnsi="宋体"/>
          <w:sz w:val="24"/>
        </w:rPr>
        <w:t>630A至少2台</w:t>
      </w:r>
      <w:r>
        <w:rPr>
          <w:rFonts w:hint="eastAsia" w:ascii="宋体" w:hAnsi="宋体"/>
          <w:sz w:val="24"/>
          <w:lang w:eastAsia="zh-CN"/>
        </w:rPr>
        <w:t>，</w:t>
      </w:r>
      <w:r>
        <w:rPr>
          <w:rFonts w:hint="eastAsia" w:ascii="宋体" w:hAnsi="宋体"/>
          <w:sz w:val="24"/>
          <w:lang w:val="en-US" w:eastAsia="zh-CN"/>
        </w:rPr>
        <w:t>且满足现场使用</w:t>
      </w:r>
      <w:r>
        <w:rPr>
          <w:rFonts w:hint="eastAsia" w:ascii="宋体" w:hAnsi="宋体"/>
          <w:sz w:val="24"/>
        </w:rPr>
        <w:t>。</w:t>
      </w:r>
    </w:p>
    <w:p w14:paraId="4DF20A98">
      <w:pPr>
        <w:spacing w:line="360" w:lineRule="auto"/>
        <w:jc w:val="left"/>
        <w:rPr>
          <w:rFonts w:hint="eastAsia" w:ascii="宋体" w:hAnsi="宋体" w:eastAsia="宋体"/>
          <w:sz w:val="24"/>
          <w:lang w:eastAsia="zh-CN"/>
        </w:rPr>
      </w:pPr>
      <w:r>
        <w:rPr>
          <w:rFonts w:hint="eastAsia" w:ascii="宋体" w:hAnsi="宋体"/>
          <w:color w:val="auto"/>
          <w:sz w:val="24"/>
        </w:rPr>
        <w:t>4.5.8 断路器和母线侧动静触头应为同一厂家的配套产品。断</w:t>
      </w:r>
      <w:r>
        <w:rPr>
          <w:rFonts w:hint="eastAsia" w:ascii="宋体" w:hAnsi="宋体"/>
          <w:sz w:val="24"/>
        </w:rPr>
        <w:t>路器的真空泡为断路器厂家原装产品，非贴牌产品，投标厂家需要负责落实。</w:t>
      </w:r>
    </w:p>
    <w:p w14:paraId="7EC72689">
      <w:pPr>
        <w:tabs>
          <w:tab w:val="left" w:pos="720"/>
        </w:tabs>
        <w:spacing w:line="360" w:lineRule="auto"/>
        <w:jc w:val="left"/>
        <w:rPr>
          <w:rFonts w:hint="eastAsia" w:ascii="宋体" w:hAnsi="宋体"/>
          <w:sz w:val="24"/>
        </w:rPr>
      </w:pPr>
      <w:r>
        <w:rPr>
          <w:rFonts w:hint="eastAsia" w:ascii="宋体" w:hAnsi="宋体"/>
          <w:sz w:val="24"/>
        </w:rPr>
        <w:t>4.6 开关柜的二次线</w:t>
      </w:r>
    </w:p>
    <w:p w14:paraId="7190FC5F">
      <w:pPr>
        <w:spacing w:line="360" w:lineRule="auto"/>
        <w:jc w:val="left"/>
        <w:rPr>
          <w:rFonts w:hint="eastAsia" w:ascii="宋体" w:hAnsi="宋体"/>
          <w:sz w:val="24"/>
        </w:rPr>
      </w:pPr>
      <w:r>
        <w:rPr>
          <w:rFonts w:hint="eastAsia" w:ascii="宋体" w:hAnsi="宋体"/>
          <w:sz w:val="24"/>
        </w:rPr>
        <w:t>4.6.1 二次原理图：由微机保护厂家提供微机保护图纸和说明书，投标方与微机保护厂家充分沟通、交流后进行设计完成一次系统图、原理图、接线端子图。设计图纸必须得到设计院及招标方认可方可生产，由投标方负责接线、调试。</w:t>
      </w:r>
    </w:p>
    <w:p w14:paraId="27969C78">
      <w:pPr>
        <w:spacing w:line="360" w:lineRule="auto"/>
        <w:jc w:val="left"/>
        <w:rPr>
          <w:rFonts w:hint="eastAsia" w:ascii="宋体" w:hAnsi="宋体"/>
          <w:sz w:val="24"/>
        </w:rPr>
      </w:pPr>
      <w:r>
        <w:rPr>
          <w:rFonts w:hint="eastAsia" w:ascii="宋体" w:hAnsi="宋体"/>
          <w:sz w:val="24"/>
        </w:rPr>
        <w:t>4.6.2 连接控制、保护、计量及仪表设备的二次线，电流、电压回路截面应不小于4mm2的单股铜导线，线色标按规范要求；一般控制线及保护回路线截面应不小于2.5mm2多股铜导线。二次回路导线应为阻燃绝缘导线。</w:t>
      </w:r>
    </w:p>
    <w:p w14:paraId="4A1089E3">
      <w:pPr>
        <w:spacing w:line="360" w:lineRule="auto"/>
        <w:jc w:val="left"/>
        <w:rPr>
          <w:rFonts w:hint="eastAsia" w:ascii="宋体" w:hAnsi="宋体"/>
          <w:sz w:val="24"/>
        </w:rPr>
      </w:pPr>
      <w:r>
        <w:rPr>
          <w:rFonts w:hint="eastAsia" w:ascii="宋体" w:hAnsi="宋体"/>
          <w:sz w:val="24"/>
        </w:rPr>
        <w:t>4.6.3 柜内外功能单元或组件的二次线必须在端子排上接口。端子排采用菲尼克斯或魏德米勒产品，每一开关柜应留有20%的备用端子排。用于电流、电压、控制、保护等的二次线应固定在专用的端子上。用于电流互感器（</w:t>
      </w:r>
      <w:r>
        <w:rPr>
          <w:rFonts w:ascii="宋体" w:hAnsi="宋体"/>
          <w:sz w:val="24"/>
        </w:rPr>
        <w:t>CT</w:t>
      </w:r>
      <w:r>
        <w:rPr>
          <w:rFonts w:hint="eastAsia" w:ascii="宋体" w:hAnsi="宋体"/>
          <w:sz w:val="24"/>
        </w:rPr>
        <w:t>）二次回路的端子排，应采用试验端子，以便校验和检修继电器或仪表时保护</w:t>
      </w:r>
      <w:r>
        <w:rPr>
          <w:rFonts w:ascii="宋体" w:hAnsi="宋体"/>
          <w:sz w:val="24"/>
        </w:rPr>
        <w:t>CT</w:t>
      </w:r>
      <w:r>
        <w:rPr>
          <w:rFonts w:hint="eastAsia" w:ascii="宋体" w:hAnsi="宋体"/>
          <w:sz w:val="24"/>
        </w:rPr>
        <w:t>。</w:t>
      </w:r>
    </w:p>
    <w:p w14:paraId="34BF3A72">
      <w:pPr>
        <w:spacing w:line="360" w:lineRule="auto"/>
        <w:jc w:val="left"/>
        <w:rPr>
          <w:rFonts w:hint="eastAsia" w:ascii="宋体" w:hAnsi="宋体"/>
          <w:sz w:val="24"/>
        </w:rPr>
      </w:pPr>
      <w:r>
        <w:rPr>
          <w:rFonts w:hint="eastAsia" w:ascii="宋体" w:hAnsi="宋体"/>
          <w:sz w:val="24"/>
        </w:rPr>
        <w:t xml:space="preserve">4.6.4 </w:t>
      </w:r>
      <w:r>
        <w:rPr>
          <w:rFonts w:ascii="宋体" w:hAnsi="宋体"/>
          <w:sz w:val="24"/>
        </w:rPr>
        <w:t>所有端子的绝缘材料必须是阻燃的。</w:t>
      </w:r>
      <w:r>
        <w:rPr>
          <w:rFonts w:hint="eastAsia" w:ascii="宋体" w:hAnsi="宋体"/>
          <w:sz w:val="24"/>
        </w:rPr>
        <w:t>正、负电源，合闸回路、跳闸回路的端子间均应有空端子隔离。</w:t>
      </w:r>
    </w:p>
    <w:p w14:paraId="5A56281F">
      <w:pPr>
        <w:spacing w:line="360" w:lineRule="auto"/>
        <w:jc w:val="left"/>
        <w:rPr>
          <w:rFonts w:hint="eastAsia" w:ascii="宋体" w:hAnsi="宋体"/>
          <w:sz w:val="24"/>
        </w:rPr>
      </w:pPr>
      <w:r>
        <w:rPr>
          <w:rFonts w:hint="eastAsia" w:ascii="宋体" w:hAnsi="宋体"/>
          <w:sz w:val="24"/>
        </w:rPr>
        <w:t xml:space="preserve">4.6.5 </w:t>
      </w:r>
      <w:r>
        <w:rPr>
          <w:rFonts w:ascii="宋体" w:hAnsi="宋体"/>
          <w:sz w:val="24"/>
        </w:rPr>
        <w:t>供电流互感器用的端子排应设计成短接型，电流不小于20A（500V），并具有隔离板。</w:t>
      </w:r>
    </w:p>
    <w:p w14:paraId="284CF028">
      <w:pPr>
        <w:spacing w:line="360" w:lineRule="auto"/>
        <w:jc w:val="left"/>
        <w:rPr>
          <w:rFonts w:hint="eastAsia" w:ascii="宋体" w:hAnsi="宋体"/>
          <w:sz w:val="24"/>
        </w:rPr>
      </w:pPr>
      <w:r>
        <w:rPr>
          <w:rFonts w:hint="eastAsia" w:ascii="宋体" w:hAnsi="宋体"/>
          <w:sz w:val="24"/>
        </w:rPr>
        <w:t xml:space="preserve">4.6.6 </w:t>
      </w:r>
      <w:r>
        <w:rPr>
          <w:rFonts w:ascii="宋体" w:hAnsi="宋体"/>
          <w:sz w:val="24"/>
        </w:rPr>
        <w:t>每个端子排只接一根导线，内部跨线可以接两根导线，导线均选用</w:t>
      </w:r>
      <w:r>
        <w:rPr>
          <w:rFonts w:hint="eastAsia" w:ascii="宋体" w:hAnsi="宋体"/>
          <w:sz w:val="24"/>
        </w:rPr>
        <w:t>聚氯乙烯</w:t>
      </w:r>
      <w:r>
        <w:rPr>
          <w:rFonts w:ascii="宋体" w:hAnsi="宋体"/>
          <w:sz w:val="24"/>
        </w:rPr>
        <w:t>绝缘，绝缘电压不小于500V的铜</w:t>
      </w:r>
      <w:r>
        <w:rPr>
          <w:rFonts w:hint="eastAsia" w:ascii="宋体" w:hAnsi="宋体"/>
          <w:sz w:val="24"/>
        </w:rPr>
        <w:t>导</w:t>
      </w:r>
      <w:r>
        <w:rPr>
          <w:rFonts w:ascii="宋体" w:hAnsi="宋体"/>
          <w:sz w:val="24"/>
        </w:rPr>
        <w:t>线。</w:t>
      </w:r>
    </w:p>
    <w:p w14:paraId="6FF93383">
      <w:pPr>
        <w:spacing w:line="360" w:lineRule="auto"/>
        <w:jc w:val="left"/>
        <w:rPr>
          <w:rFonts w:hint="eastAsia" w:ascii="宋体" w:hAnsi="宋体"/>
          <w:sz w:val="24"/>
        </w:rPr>
      </w:pPr>
      <w:r>
        <w:rPr>
          <w:rFonts w:hint="eastAsia" w:ascii="宋体" w:hAnsi="宋体"/>
          <w:sz w:val="24"/>
        </w:rPr>
        <w:t>4.6.7 在装置内采用相对编号法，应尽可能在靠近电器元件的上方标志该元件的文字符号；各电路的导线端头也应标志相应文字符号。所有文字符号应与接线图上的文字符号一致。</w:t>
      </w:r>
    </w:p>
    <w:p w14:paraId="2EB90003">
      <w:pPr>
        <w:spacing w:line="360" w:lineRule="auto"/>
        <w:jc w:val="left"/>
        <w:rPr>
          <w:rFonts w:hint="eastAsia" w:ascii="宋体" w:hAnsi="宋体"/>
          <w:sz w:val="24"/>
        </w:rPr>
      </w:pPr>
      <w:r>
        <w:rPr>
          <w:rFonts w:hint="eastAsia" w:ascii="宋体" w:hAnsi="宋体"/>
          <w:sz w:val="24"/>
        </w:rPr>
        <w:t>4.6.8 投标方提供的开关柜内端子排端子接线不仅要满足开关就地测控要求，还应满足开关综合保护装置的要求，投标方负责开关综合保护装置在开关柜面上的设计布局合理、开孔、安装、开关柜内的端子排至综合保护装置的连接线的配线、接线，确保布线正确、美观，并负责综合保护装置控制的开关分、合正常，保护回路正常。</w:t>
      </w:r>
    </w:p>
    <w:p w14:paraId="4E81706A">
      <w:pPr>
        <w:spacing w:line="360" w:lineRule="auto"/>
        <w:jc w:val="left"/>
        <w:rPr>
          <w:rFonts w:hint="eastAsia" w:ascii="宋体" w:hAnsi="宋体"/>
          <w:sz w:val="24"/>
        </w:rPr>
      </w:pPr>
      <w:r>
        <w:rPr>
          <w:rFonts w:hint="eastAsia" w:ascii="宋体" w:hAnsi="宋体"/>
          <w:sz w:val="24"/>
        </w:rPr>
        <w:t>4.6.9 断路器供用户使用的辅助接点至少为10常开10常闭（辅助接点不够应无偿增加，且不增加费用），并将其引至柜内端子排上。手车、接地开关的辅助触点全部引上端子排供二次使用。</w:t>
      </w:r>
    </w:p>
    <w:p w14:paraId="5BB7FCA8">
      <w:pPr>
        <w:spacing w:line="360" w:lineRule="auto"/>
        <w:jc w:val="left"/>
        <w:rPr>
          <w:rFonts w:hint="eastAsia" w:ascii="宋体" w:hAnsi="宋体"/>
          <w:sz w:val="24"/>
        </w:rPr>
      </w:pPr>
      <w:r>
        <w:rPr>
          <w:rFonts w:hint="eastAsia" w:ascii="宋体" w:hAnsi="宋体"/>
          <w:sz w:val="24"/>
        </w:rPr>
        <w:t>4.6.10 断路器的操动机构应具有防跳功能。</w:t>
      </w:r>
    </w:p>
    <w:p w14:paraId="6E2E3B13">
      <w:pPr>
        <w:spacing w:line="360" w:lineRule="auto"/>
        <w:jc w:val="left"/>
        <w:rPr>
          <w:rFonts w:hint="eastAsia" w:ascii="宋体" w:hAnsi="宋体"/>
          <w:sz w:val="24"/>
        </w:rPr>
      </w:pPr>
      <w:r>
        <w:rPr>
          <w:rFonts w:hint="eastAsia" w:ascii="宋体" w:hAnsi="宋体"/>
          <w:sz w:val="24"/>
        </w:rPr>
        <w:t>4.6.11 断路器应装设操作次数的计数器。</w:t>
      </w:r>
    </w:p>
    <w:p w14:paraId="17C6C218">
      <w:pPr>
        <w:spacing w:line="360" w:lineRule="auto"/>
        <w:jc w:val="left"/>
        <w:rPr>
          <w:rFonts w:hint="eastAsia" w:ascii="宋体" w:hAnsi="宋体"/>
          <w:sz w:val="24"/>
        </w:rPr>
      </w:pPr>
      <w:r>
        <w:rPr>
          <w:rFonts w:hint="eastAsia" w:ascii="宋体" w:hAnsi="宋体"/>
          <w:sz w:val="24"/>
        </w:rPr>
        <w:t>4.6.12 断路器具有手动储能装置，开关柜上具有储能和未储能显示，具有自动储能功能，且具有手动储能按钮。</w:t>
      </w:r>
    </w:p>
    <w:p w14:paraId="30B9B5FF">
      <w:pPr>
        <w:spacing w:line="360" w:lineRule="auto"/>
        <w:jc w:val="left"/>
        <w:rPr>
          <w:rFonts w:hint="eastAsia" w:ascii="宋体" w:hAnsi="宋体"/>
          <w:sz w:val="24"/>
        </w:rPr>
      </w:pPr>
      <w:r>
        <w:rPr>
          <w:rFonts w:hint="eastAsia" w:ascii="宋体" w:hAnsi="宋体"/>
          <w:sz w:val="24"/>
        </w:rPr>
        <w:t>4.6.13 开关柜上应有开关的分、合闸按钮，分、合闸显示。且所有接线应接至二次小室端子排，以便提供给综合保护装置。</w:t>
      </w:r>
    </w:p>
    <w:p w14:paraId="0EB1098D">
      <w:pPr>
        <w:spacing w:line="360" w:lineRule="auto"/>
        <w:jc w:val="left"/>
        <w:rPr>
          <w:rFonts w:hint="eastAsia" w:ascii="宋体" w:hAnsi="宋体"/>
          <w:sz w:val="24"/>
        </w:rPr>
      </w:pPr>
      <w:r>
        <w:rPr>
          <w:rFonts w:hint="eastAsia" w:ascii="宋体" w:hAnsi="宋体"/>
          <w:sz w:val="24"/>
        </w:rPr>
        <w:t>4.6.14 开关柜上应有开关的工作位置、试验位置显示。且所有接线应接至二次小室端子排，以便提供给综合保护装置。</w:t>
      </w:r>
    </w:p>
    <w:p w14:paraId="547C952D">
      <w:pPr>
        <w:spacing w:line="360" w:lineRule="auto"/>
        <w:jc w:val="left"/>
        <w:rPr>
          <w:rFonts w:hint="eastAsia" w:ascii="宋体" w:hAnsi="宋体"/>
          <w:sz w:val="24"/>
        </w:rPr>
      </w:pPr>
      <w:r>
        <w:rPr>
          <w:rFonts w:hint="eastAsia" w:ascii="宋体" w:hAnsi="宋体"/>
          <w:sz w:val="24"/>
        </w:rPr>
        <w:t>4.6.15 开关柜上应有开关的接地刀的分、合显示，且所有接线应接至二次小室端子排，以便提供给综合保护装置。</w:t>
      </w:r>
    </w:p>
    <w:p w14:paraId="2CAE6FF3">
      <w:pPr>
        <w:spacing w:line="360" w:lineRule="auto"/>
        <w:jc w:val="left"/>
        <w:rPr>
          <w:rFonts w:hint="eastAsia" w:ascii="宋体" w:hAnsi="宋体"/>
          <w:sz w:val="24"/>
        </w:rPr>
      </w:pPr>
      <w:r>
        <w:rPr>
          <w:rFonts w:hint="eastAsia" w:ascii="宋体" w:hAnsi="宋体"/>
          <w:sz w:val="24"/>
        </w:rPr>
        <w:t>4.6.16 开关柜上应有开关保护的硬压板，且接线接入跳闸回路，使跳闸回路正常。</w:t>
      </w:r>
    </w:p>
    <w:p w14:paraId="14A4BA6F">
      <w:pPr>
        <w:spacing w:line="360" w:lineRule="auto"/>
        <w:jc w:val="left"/>
        <w:rPr>
          <w:rFonts w:hint="eastAsia" w:ascii="宋体" w:hAnsi="宋体"/>
          <w:sz w:val="24"/>
        </w:rPr>
      </w:pPr>
      <w:r>
        <w:rPr>
          <w:rFonts w:hint="eastAsia" w:ascii="宋体" w:hAnsi="宋体"/>
          <w:sz w:val="24"/>
        </w:rPr>
        <w:t>4.6.17 开关柜上应有就地、远控转换开关。</w:t>
      </w:r>
    </w:p>
    <w:p w14:paraId="31F56C81">
      <w:pPr>
        <w:spacing w:line="360" w:lineRule="auto"/>
        <w:jc w:val="left"/>
        <w:rPr>
          <w:rFonts w:hint="eastAsia" w:ascii="宋体" w:hAnsi="宋体"/>
          <w:sz w:val="24"/>
        </w:rPr>
      </w:pPr>
      <w:r>
        <w:rPr>
          <w:rFonts w:hint="eastAsia" w:ascii="宋体" w:hAnsi="宋体"/>
          <w:sz w:val="24"/>
        </w:rPr>
        <w:t>4.6.18 10kV配电装置小母线按10kV配电装置小母线布置图配置。</w:t>
      </w:r>
    </w:p>
    <w:p w14:paraId="149C1C80">
      <w:pPr>
        <w:pStyle w:val="51"/>
        <w:rPr>
          <w:rFonts w:hint="eastAsia"/>
        </w:rPr>
      </w:pPr>
      <w:r>
        <w:rPr>
          <w:rFonts w:hint="eastAsia"/>
        </w:rPr>
        <w:t>5 供货范围</w:t>
      </w:r>
    </w:p>
    <w:p w14:paraId="791FE651">
      <w:pPr>
        <w:tabs>
          <w:tab w:val="left" w:pos="720"/>
        </w:tabs>
        <w:spacing w:line="360" w:lineRule="auto"/>
        <w:jc w:val="left"/>
        <w:rPr>
          <w:rFonts w:hint="eastAsia" w:ascii="宋体" w:hAnsi="宋体"/>
          <w:sz w:val="24"/>
        </w:rPr>
      </w:pPr>
      <w:r>
        <w:rPr>
          <w:rFonts w:hint="eastAsia" w:ascii="宋体" w:hAnsi="宋体"/>
          <w:sz w:val="24"/>
        </w:rPr>
        <w:t xml:space="preserve">5.1 供货范围界限： </w:t>
      </w:r>
    </w:p>
    <w:p w14:paraId="351FD014">
      <w:pPr>
        <w:tabs>
          <w:tab w:val="left" w:pos="720"/>
        </w:tabs>
        <w:spacing w:line="360" w:lineRule="auto"/>
        <w:jc w:val="left"/>
        <w:rPr>
          <w:rFonts w:hint="eastAsia" w:ascii="宋体" w:hAnsi="宋体"/>
          <w:sz w:val="24"/>
        </w:rPr>
      </w:pPr>
      <w:r>
        <w:rPr>
          <w:rFonts w:hint="eastAsia" w:ascii="宋体" w:hAnsi="宋体"/>
          <w:sz w:val="24"/>
        </w:rPr>
        <w:t xml:space="preserve">   投标方提供的开关柜应是完整的、成套的设备（除综合保护装置外）</w:t>
      </w:r>
      <w:r>
        <w:rPr>
          <w:rFonts w:hint="eastAsia" w:ascii="宋体" w:hAnsi="宋体"/>
          <w:sz w:val="24"/>
          <w:lang w:eastAsia="zh-CN"/>
        </w:rPr>
        <w:t>；</w:t>
      </w:r>
      <w:r>
        <w:rPr>
          <w:rFonts w:hint="eastAsia" w:ascii="宋体" w:hAnsi="宋体"/>
          <w:bCs/>
          <w:sz w:val="24"/>
        </w:rPr>
        <w:t>柜上微机保护装置由招标方采购，产品发至投标方开关柜生产厂，由投标方负责安装、接线并调试；</w:t>
      </w:r>
    </w:p>
    <w:p w14:paraId="291C5B5F">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一次线路订货图中柜内所有设备（真空断路器、隔离开关、电流互感器、电压互感器、过电压保护装置、接地开关、零序电流互感器、电度表、综合电力测量仪、开关柜智能操显装置、照明、加热器、母线、带电显示装置、微机消谐装置等均由投标方提供）、备品备件、专用工具及手车转运车等均包括在供货范围内。具体数量和型号规格见电气主接线图及10kV一次供电系统图。在图纸中未标出，但在本投标范围中要求投标方需配置的设备均为投标方供货。</w:t>
      </w:r>
    </w:p>
    <w:p w14:paraId="5372FED2">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开关柜柜体面板为冷轧钢板，框架为优质敷铝锌钢板，结构为中置手车式开关柜均为投标方供货。</w:t>
      </w:r>
    </w:p>
    <w:p w14:paraId="0D4B501E">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真空断路器及柜内的所有的一、二次元件（包括所有的电源微型断路器按钮、转换开关、指示灯、继电器及所有的指示仪表等）以及柜内的控制、保护、电压、电流连接线均为投标方供货。</w:t>
      </w:r>
    </w:p>
    <w:p w14:paraId="3DBA0B4C">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柜内主、分支铜母线、接地母线和柜顶绝缘小母线</w:t>
      </w:r>
      <w:r>
        <w:rPr>
          <w:rFonts w:hint="eastAsia" w:ascii="宋体" w:hAnsi="宋体"/>
          <w:szCs w:val="24"/>
          <w:lang w:val="en-US" w:eastAsia="zh-CN"/>
        </w:rPr>
        <w:t>等</w:t>
      </w:r>
      <w:r>
        <w:rPr>
          <w:rFonts w:hint="eastAsia" w:ascii="宋体" w:hAnsi="宋体"/>
          <w:szCs w:val="24"/>
        </w:rPr>
        <w:t>包括在供货范围内。</w:t>
      </w:r>
    </w:p>
    <w:p w14:paraId="35EBF75A">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固定零序电流互感器的支架包括在供货范围内。</w:t>
      </w:r>
    </w:p>
    <w:p w14:paraId="4F695CF3">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安装、运行所必须的辅助材料如螺栓、铜排、边屏侧板、安装工具等均包括在供货范围内。</w:t>
      </w:r>
    </w:p>
    <w:p w14:paraId="5CCC4D59">
      <w:pPr>
        <w:tabs>
          <w:tab w:val="left" w:pos="720"/>
        </w:tabs>
        <w:spacing w:line="360" w:lineRule="auto"/>
        <w:jc w:val="left"/>
        <w:rPr>
          <w:rFonts w:hint="eastAsia" w:ascii="宋体" w:hAnsi="宋体"/>
          <w:sz w:val="24"/>
        </w:rPr>
      </w:pPr>
      <w:r>
        <w:rPr>
          <w:rFonts w:hint="eastAsia" w:ascii="宋体" w:hAnsi="宋体"/>
          <w:sz w:val="24"/>
        </w:rPr>
        <w:t>5.2 开关柜</w:t>
      </w:r>
    </w:p>
    <w:p w14:paraId="16C018A1">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投标方交付成套的高压开关柜（仅供参照，具体以设计院提供为准）</w:t>
      </w:r>
    </w:p>
    <w:tbl>
      <w:tblPr>
        <w:tblStyle w:val="24"/>
        <w:tblW w:w="0" w:type="auto"/>
        <w:tblInd w:w="83" w:type="dxa"/>
        <w:tblLayout w:type="fixed"/>
        <w:tblCellMar>
          <w:top w:w="0" w:type="dxa"/>
          <w:left w:w="108" w:type="dxa"/>
          <w:bottom w:w="0" w:type="dxa"/>
          <w:right w:w="108" w:type="dxa"/>
        </w:tblCellMar>
      </w:tblPr>
      <w:tblGrid>
        <w:gridCol w:w="885"/>
        <w:gridCol w:w="2432"/>
        <w:gridCol w:w="1664"/>
        <w:gridCol w:w="981"/>
        <w:gridCol w:w="2240"/>
      </w:tblGrid>
      <w:tr w14:paraId="438F5625">
        <w:tblPrEx>
          <w:tblCellMar>
            <w:top w:w="0" w:type="dxa"/>
            <w:left w:w="108" w:type="dxa"/>
            <w:bottom w:w="0" w:type="dxa"/>
            <w:right w:w="108" w:type="dxa"/>
          </w:tblCellMar>
        </w:tblPrEx>
        <w:trPr>
          <w:trHeight w:val="578" w:hRule="atLeast"/>
        </w:trPr>
        <w:tc>
          <w:tcPr>
            <w:tcW w:w="885" w:type="dxa"/>
            <w:tcBorders>
              <w:top w:val="single" w:color="auto" w:sz="8" w:space="0"/>
              <w:left w:val="single" w:color="auto" w:sz="8" w:space="0"/>
              <w:bottom w:val="single" w:color="auto" w:sz="4" w:space="0"/>
              <w:right w:val="single" w:color="auto" w:sz="4" w:space="0"/>
            </w:tcBorders>
            <w:noWrap w:val="0"/>
            <w:vAlign w:val="center"/>
          </w:tcPr>
          <w:p w14:paraId="6A05DB7B">
            <w:pPr>
              <w:tabs>
                <w:tab w:val="left" w:pos="720"/>
              </w:tabs>
              <w:spacing w:line="240" w:lineRule="atLeast"/>
              <w:jc w:val="center"/>
              <w:rPr>
                <w:rFonts w:ascii="宋体" w:hAnsi="宋体" w:cs="宋体"/>
                <w:kern w:val="0"/>
                <w:sz w:val="24"/>
              </w:rPr>
            </w:pPr>
            <w:r>
              <w:rPr>
                <w:rFonts w:hint="eastAsia" w:ascii="宋体" w:hAnsi="宋体" w:cs="宋体"/>
                <w:kern w:val="0"/>
                <w:sz w:val="24"/>
              </w:rPr>
              <w:t>序号</w:t>
            </w:r>
          </w:p>
        </w:tc>
        <w:tc>
          <w:tcPr>
            <w:tcW w:w="2432" w:type="dxa"/>
            <w:tcBorders>
              <w:top w:val="single" w:color="auto" w:sz="8" w:space="0"/>
              <w:left w:val="nil"/>
              <w:bottom w:val="single" w:color="auto" w:sz="4" w:space="0"/>
              <w:right w:val="single" w:color="auto" w:sz="4" w:space="0"/>
            </w:tcBorders>
            <w:noWrap w:val="0"/>
            <w:vAlign w:val="center"/>
          </w:tcPr>
          <w:p w14:paraId="492BF54B">
            <w:pPr>
              <w:tabs>
                <w:tab w:val="left" w:pos="720"/>
              </w:tabs>
              <w:spacing w:line="240" w:lineRule="atLeast"/>
              <w:jc w:val="center"/>
              <w:rPr>
                <w:rFonts w:ascii="宋体" w:hAnsi="宋体" w:cs="宋体"/>
                <w:kern w:val="0"/>
                <w:sz w:val="24"/>
              </w:rPr>
            </w:pPr>
            <w:r>
              <w:rPr>
                <w:rFonts w:hint="eastAsia" w:ascii="宋体" w:hAnsi="宋体"/>
                <w:sz w:val="24"/>
              </w:rPr>
              <w:t>设备名称</w:t>
            </w:r>
          </w:p>
        </w:tc>
        <w:tc>
          <w:tcPr>
            <w:tcW w:w="1664" w:type="dxa"/>
            <w:tcBorders>
              <w:top w:val="single" w:color="auto" w:sz="8" w:space="0"/>
              <w:left w:val="nil"/>
              <w:bottom w:val="single" w:color="auto" w:sz="4" w:space="0"/>
              <w:right w:val="single" w:color="auto" w:sz="4" w:space="0"/>
            </w:tcBorders>
            <w:noWrap w:val="0"/>
            <w:vAlign w:val="center"/>
          </w:tcPr>
          <w:p w14:paraId="0B31A564">
            <w:pPr>
              <w:tabs>
                <w:tab w:val="left" w:pos="720"/>
              </w:tabs>
              <w:spacing w:line="240" w:lineRule="atLeast"/>
              <w:jc w:val="center"/>
              <w:rPr>
                <w:rFonts w:ascii="宋体" w:hAnsi="宋体" w:cs="宋体"/>
                <w:kern w:val="0"/>
                <w:sz w:val="24"/>
              </w:rPr>
            </w:pPr>
            <w:r>
              <w:rPr>
                <w:rFonts w:hint="eastAsia" w:ascii="宋体" w:hAnsi="宋体" w:cs="宋体"/>
                <w:kern w:val="0"/>
                <w:sz w:val="24"/>
              </w:rPr>
              <w:t>规格型号</w:t>
            </w:r>
          </w:p>
        </w:tc>
        <w:tc>
          <w:tcPr>
            <w:tcW w:w="981" w:type="dxa"/>
            <w:tcBorders>
              <w:top w:val="single" w:color="auto" w:sz="4" w:space="0"/>
              <w:left w:val="single" w:color="auto" w:sz="4" w:space="0"/>
              <w:bottom w:val="single" w:color="auto" w:sz="4" w:space="0"/>
              <w:right w:val="single" w:color="auto" w:sz="4" w:space="0"/>
            </w:tcBorders>
            <w:noWrap w:val="0"/>
            <w:vAlign w:val="center"/>
          </w:tcPr>
          <w:p w14:paraId="1E0DD4FA">
            <w:pPr>
              <w:tabs>
                <w:tab w:val="left" w:pos="720"/>
              </w:tabs>
              <w:spacing w:line="240" w:lineRule="atLeast"/>
              <w:jc w:val="center"/>
              <w:rPr>
                <w:rFonts w:ascii="宋体" w:hAnsi="宋体" w:cs="宋体"/>
                <w:kern w:val="0"/>
                <w:sz w:val="24"/>
              </w:rPr>
            </w:pPr>
            <w:r>
              <w:rPr>
                <w:rFonts w:hint="eastAsia" w:ascii="宋体" w:hAnsi="宋体" w:cs="宋体"/>
                <w:kern w:val="0"/>
                <w:sz w:val="24"/>
              </w:rPr>
              <w:t>数量</w:t>
            </w:r>
          </w:p>
        </w:tc>
        <w:tc>
          <w:tcPr>
            <w:tcW w:w="2240" w:type="dxa"/>
            <w:tcBorders>
              <w:top w:val="single" w:color="auto" w:sz="4" w:space="0"/>
              <w:bottom w:val="single" w:color="auto" w:sz="4" w:space="0"/>
              <w:right w:val="single" w:color="auto" w:sz="4" w:space="0"/>
            </w:tcBorders>
            <w:noWrap w:val="0"/>
            <w:vAlign w:val="center"/>
          </w:tcPr>
          <w:p w14:paraId="56D7B03D">
            <w:pPr>
              <w:tabs>
                <w:tab w:val="left" w:pos="720"/>
              </w:tabs>
              <w:spacing w:line="240" w:lineRule="atLeast"/>
              <w:jc w:val="center"/>
              <w:rPr>
                <w:rFonts w:hint="eastAsia" w:ascii="宋体" w:hAnsi="宋体"/>
                <w:kern w:val="0"/>
                <w:sz w:val="24"/>
              </w:rPr>
            </w:pPr>
            <w:r>
              <w:rPr>
                <w:rFonts w:hint="eastAsia" w:ascii="宋体" w:hAnsi="宋体" w:cs="宋体"/>
                <w:kern w:val="0"/>
                <w:sz w:val="24"/>
              </w:rPr>
              <w:t>尺寸:宽×深×高</w:t>
            </w:r>
          </w:p>
        </w:tc>
      </w:tr>
      <w:tr w14:paraId="015E75B8">
        <w:tblPrEx>
          <w:tblCellMar>
            <w:top w:w="0" w:type="dxa"/>
            <w:left w:w="108" w:type="dxa"/>
            <w:bottom w:w="0" w:type="dxa"/>
            <w:right w:w="108" w:type="dxa"/>
          </w:tblCellMar>
        </w:tblPrEx>
        <w:trPr>
          <w:trHeight w:val="405" w:hRule="atLeast"/>
        </w:trPr>
        <w:tc>
          <w:tcPr>
            <w:tcW w:w="885" w:type="dxa"/>
            <w:tcBorders>
              <w:top w:val="nil"/>
              <w:left w:val="single" w:color="auto" w:sz="8" w:space="0"/>
              <w:bottom w:val="single" w:color="auto" w:sz="4" w:space="0"/>
              <w:right w:val="single" w:color="auto" w:sz="4" w:space="0"/>
            </w:tcBorders>
            <w:noWrap w:val="0"/>
            <w:vAlign w:val="center"/>
          </w:tcPr>
          <w:p w14:paraId="1C86D5F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一</w:t>
            </w:r>
          </w:p>
        </w:tc>
        <w:tc>
          <w:tcPr>
            <w:tcW w:w="2432" w:type="dxa"/>
            <w:tcBorders>
              <w:top w:val="nil"/>
              <w:left w:val="nil"/>
              <w:bottom w:val="single" w:color="auto" w:sz="4" w:space="0"/>
              <w:right w:val="single" w:color="auto" w:sz="4" w:space="0"/>
            </w:tcBorders>
            <w:noWrap w:val="0"/>
            <w:vAlign w:val="center"/>
          </w:tcPr>
          <w:p w14:paraId="7C9F05A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主厂房10kV配电室内开关柜</w:t>
            </w:r>
          </w:p>
        </w:tc>
        <w:tc>
          <w:tcPr>
            <w:tcW w:w="1664" w:type="dxa"/>
            <w:tcBorders>
              <w:top w:val="nil"/>
              <w:left w:val="nil"/>
              <w:bottom w:val="single" w:color="auto" w:sz="4" w:space="0"/>
              <w:right w:val="single" w:color="auto" w:sz="4" w:space="0"/>
            </w:tcBorders>
            <w:noWrap w:val="0"/>
            <w:vAlign w:val="center"/>
          </w:tcPr>
          <w:p w14:paraId="18B1F83D">
            <w:pPr>
              <w:tabs>
                <w:tab w:val="left" w:pos="720"/>
              </w:tabs>
              <w:spacing w:line="240" w:lineRule="atLeast"/>
              <w:jc w:val="center"/>
              <w:rPr>
                <w:rFonts w:ascii="宋体" w:hAnsi="宋体" w:cs="宋体"/>
                <w:kern w:val="0"/>
                <w:sz w:val="24"/>
              </w:rPr>
            </w:pPr>
          </w:p>
        </w:tc>
        <w:tc>
          <w:tcPr>
            <w:tcW w:w="981" w:type="dxa"/>
            <w:tcBorders>
              <w:top w:val="nil"/>
              <w:left w:val="nil"/>
              <w:bottom w:val="single" w:color="auto" w:sz="4" w:space="0"/>
              <w:right w:val="single" w:color="auto" w:sz="4" w:space="0"/>
            </w:tcBorders>
            <w:noWrap w:val="0"/>
            <w:vAlign w:val="center"/>
          </w:tcPr>
          <w:p w14:paraId="09CD62BB">
            <w:pPr>
              <w:tabs>
                <w:tab w:val="left" w:pos="720"/>
              </w:tabs>
              <w:spacing w:line="240" w:lineRule="atLeast"/>
              <w:jc w:val="center"/>
              <w:rPr>
                <w:rFonts w:ascii="宋体" w:hAnsi="宋体" w:cs="宋体"/>
                <w:kern w:val="0"/>
                <w:sz w:val="24"/>
              </w:rPr>
            </w:pPr>
          </w:p>
        </w:tc>
        <w:tc>
          <w:tcPr>
            <w:tcW w:w="2240" w:type="dxa"/>
            <w:tcBorders>
              <w:top w:val="nil"/>
              <w:left w:val="nil"/>
              <w:bottom w:val="single" w:color="auto" w:sz="4" w:space="0"/>
              <w:right w:val="single" w:color="auto" w:sz="4" w:space="0"/>
            </w:tcBorders>
            <w:noWrap w:val="0"/>
            <w:vAlign w:val="center"/>
          </w:tcPr>
          <w:p w14:paraId="0A4CC0B3">
            <w:pPr>
              <w:tabs>
                <w:tab w:val="left" w:pos="720"/>
              </w:tabs>
              <w:spacing w:line="240" w:lineRule="atLeast"/>
              <w:jc w:val="center"/>
              <w:rPr>
                <w:rFonts w:hint="eastAsia" w:ascii="宋体" w:hAnsi="宋体" w:cs="宋体"/>
                <w:kern w:val="0"/>
                <w:sz w:val="24"/>
              </w:rPr>
            </w:pPr>
          </w:p>
        </w:tc>
      </w:tr>
      <w:tr w14:paraId="07F22069">
        <w:tblPrEx>
          <w:tblCellMar>
            <w:top w:w="0" w:type="dxa"/>
            <w:left w:w="108" w:type="dxa"/>
            <w:bottom w:w="0" w:type="dxa"/>
            <w:right w:w="108" w:type="dxa"/>
          </w:tblCellMar>
        </w:tblPrEx>
        <w:trPr>
          <w:trHeight w:val="405" w:hRule="atLeast"/>
        </w:trPr>
        <w:tc>
          <w:tcPr>
            <w:tcW w:w="885" w:type="dxa"/>
            <w:tcBorders>
              <w:top w:val="nil"/>
              <w:left w:val="single" w:color="auto" w:sz="8" w:space="0"/>
              <w:bottom w:val="single" w:color="auto" w:sz="4" w:space="0"/>
              <w:right w:val="single" w:color="auto" w:sz="4" w:space="0"/>
            </w:tcBorders>
            <w:noWrap w:val="0"/>
            <w:vAlign w:val="center"/>
          </w:tcPr>
          <w:p w14:paraId="334E8E80">
            <w:pPr>
              <w:tabs>
                <w:tab w:val="left" w:pos="720"/>
              </w:tabs>
              <w:spacing w:line="240" w:lineRule="atLeast"/>
              <w:jc w:val="center"/>
              <w:rPr>
                <w:rFonts w:ascii="宋体" w:hAnsi="宋体" w:cs="宋体"/>
                <w:kern w:val="0"/>
                <w:sz w:val="24"/>
              </w:rPr>
            </w:pPr>
            <w:r>
              <w:rPr>
                <w:rFonts w:hint="eastAsia" w:ascii="宋体" w:hAnsi="宋体" w:cs="宋体"/>
                <w:kern w:val="0"/>
                <w:sz w:val="24"/>
              </w:rPr>
              <w:t>1</w:t>
            </w:r>
          </w:p>
        </w:tc>
        <w:tc>
          <w:tcPr>
            <w:tcW w:w="2432" w:type="dxa"/>
            <w:tcBorders>
              <w:top w:val="nil"/>
              <w:left w:val="nil"/>
              <w:bottom w:val="single" w:color="auto" w:sz="4" w:space="0"/>
              <w:right w:val="single" w:color="auto" w:sz="4" w:space="0"/>
            </w:tcBorders>
            <w:noWrap w:val="0"/>
            <w:vAlign w:val="center"/>
          </w:tcPr>
          <w:p w14:paraId="58D0CAA8">
            <w:pPr>
              <w:tabs>
                <w:tab w:val="left" w:pos="720"/>
              </w:tabs>
              <w:spacing w:line="240" w:lineRule="atLeast"/>
              <w:jc w:val="center"/>
              <w:rPr>
                <w:rFonts w:hint="eastAsia" w:ascii="宋体" w:hAnsi="宋体" w:eastAsia="宋体" w:cs="宋体"/>
                <w:color w:val="auto"/>
                <w:kern w:val="0"/>
                <w:sz w:val="24"/>
                <w:szCs w:val="24"/>
                <w:lang w:val="en-US" w:eastAsia="zh-CN" w:bidi="ar-SA"/>
              </w:rPr>
            </w:pPr>
            <w:r>
              <w:rPr>
                <w:rFonts w:hint="eastAsia" w:ascii="宋体" w:hAnsi="宋体" w:cs="宋体"/>
                <w:color w:val="auto"/>
                <w:kern w:val="0"/>
                <w:sz w:val="24"/>
              </w:rPr>
              <w:t>AK101</w:t>
            </w:r>
            <w:r>
              <w:rPr>
                <w:rFonts w:hint="eastAsia" w:ascii="宋体" w:hAnsi="宋体" w:cs="宋体"/>
                <w:color w:val="auto"/>
                <w:kern w:val="0"/>
                <w:sz w:val="24"/>
                <w:lang w:val="en-US" w:eastAsia="zh-CN"/>
              </w:rPr>
              <w:t xml:space="preserve"> 备用（变压器）</w:t>
            </w:r>
          </w:p>
        </w:tc>
        <w:tc>
          <w:tcPr>
            <w:tcW w:w="1664" w:type="dxa"/>
            <w:tcBorders>
              <w:top w:val="nil"/>
              <w:left w:val="nil"/>
              <w:bottom w:val="single" w:color="auto" w:sz="4" w:space="0"/>
              <w:right w:val="single" w:color="auto" w:sz="4" w:space="0"/>
            </w:tcBorders>
            <w:noWrap w:val="0"/>
            <w:vAlign w:val="center"/>
          </w:tcPr>
          <w:p w14:paraId="7DBAFD9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61028D4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6C42062E">
            <w:pPr>
              <w:tabs>
                <w:tab w:val="left" w:pos="720"/>
              </w:tabs>
              <w:spacing w:line="240" w:lineRule="atLeast"/>
              <w:jc w:val="center"/>
              <w:rPr>
                <w:rFonts w:ascii="宋体" w:hAnsi="宋体" w:cs="宋体"/>
                <w:kern w:val="0"/>
                <w:sz w:val="24"/>
                <w:szCs w:val="24"/>
                <w:lang w:val="en-US" w:eastAsia="zh-CN" w:bidi="ar-SA"/>
              </w:rPr>
            </w:pPr>
            <w:r>
              <w:rPr>
                <w:rFonts w:hint="eastAsia" w:ascii="宋体" w:hAnsi="宋体" w:cs="宋体"/>
                <w:kern w:val="0"/>
                <w:sz w:val="24"/>
                <w:lang w:val="en-US" w:eastAsia="zh-CN"/>
              </w:rPr>
              <w:t>8</w:t>
            </w:r>
            <w:r>
              <w:rPr>
                <w:rFonts w:hint="eastAsia" w:ascii="宋体" w:hAnsi="宋体" w:cs="宋体"/>
                <w:kern w:val="0"/>
                <w:sz w:val="24"/>
              </w:rPr>
              <w:t>00×1500×2300</w:t>
            </w:r>
          </w:p>
        </w:tc>
      </w:tr>
      <w:tr w14:paraId="656048CC">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7C3A11E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432" w:type="dxa"/>
            <w:tcBorders>
              <w:top w:val="nil"/>
              <w:left w:val="nil"/>
              <w:bottom w:val="single" w:color="auto" w:sz="4" w:space="0"/>
              <w:right w:val="single" w:color="auto" w:sz="4" w:space="0"/>
            </w:tcBorders>
            <w:noWrap w:val="0"/>
            <w:vAlign w:val="center"/>
          </w:tcPr>
          <w:p w14:paraId="58F5CB6A">
            <w:pPr>
              <w:tabs>
                <w:tab w:val="left" w:pos="720"/>
              </w:tabs>
              <w:spacing w:line="240" w:lineRule="atLeast"/>
              <w:jc w:val="center"/>
              <w:rPr>
                <w:rFonts w:hint="eastAsia" w:ascii="宋体" w:hAnsi="宋体" w:eastAsia="宋体" w:cs="宋体"/>
                <w:color w:val="auto"/>
                <w:kern w:val="0"/>
                <w:sz w:val="24"/>
                <w:szCs w:val="24"/>
                <w:lang w:val="en-US" w:eastAsia="zh-CN" w:bidi="ar-SA"/>
              </w:rPr>
            </w:pPr>
            <w:r>
              <w:rPr>
                <w:rFonts w:hint="eastAsia" w:ascii="宋体" w:hAnsi="宋体" w:cs="宋体"/>
                <w:color w:val="auto"/>
                <w:kern w:val="0"/>
                <w:sz w:val="24"/>
              </w:rPr>
              <w:t>AK10</w:t>
            </w:r>
            <w:r>
              <w:rPr>
                <w:rFonts w:hint="eastAsia" w:ascii="宋体" w:hAnsi="宋体" w:cs="宋体"/>
                <w:color w:val="auto"/>
                <w:kern w:val="0"/>
                <w:sz w:val="24"/>
                <w:lang w:val="en-US" w:eastAsia="zh-CN"/>
              </w:rPr>
              <w:t>2 #1发电机出口</w:t>
            </w:r>
          </w:p>
        </w:tc>
        <w:tc>
          <w:tcPr>
            <w:tcW w:w="1664" w:type="dxa"/>
            <w:tcBorders>
              <w:top w:val="nil"/>
              <w:left w:val="nil"/>
              <w:bottom w:val="single" w:color="auto" w:sz="4" w:space="0"/>
              <w:right w:val="single" w:color="auto" w:sz="4" w:space="0"/>
            </w:tcBorders>
            <w:noWrap w:val="0"/>
            <w:vAlign w:val="center"/>
          </w:tcPr>
          <w:p w14:paraId="7B86B1E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0955973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5A498420">
            <w:pPr>
              <w:jc w:val="center"/>
              <w:rPr>
                <w:kern w:val="2"/>
                <w:sz w:val="21"/>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7B95EC63">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13CB4E2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432" w:type="dxa"/>
            <w:tcBorders>
              <w:top w:val="nil"/>
              <w:left w:val="nil"/>
              <w:bottom w:val="single" w:color="auto" w:sz="4" w:space="0"/>
              <w:right w:val="single" w:color="auto" w:sz="4" w:space="0"/>
            </w:tcBorders>
            <w:noWrap w:val="0"/>
            <w:vAlign w:val="center"/>
          </w:tcPr>
          <w:p w14:paraId="7E3947EA">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3#1主变低压侧出线</w:t>
            </w:r>
            <w:r>
              <w:rPr>
                <w:rFonts w:hint="eastAsia" w:ascii="宋体" w:hAnsi="宋体" w:cs="宋体"/>
                <w:b w:val="0"/>
                <w:bCs w:val="0"/>
                <w:color w:val="auto"/>
                <w:kern w:val="0"/>
                <w:sz w:val="24"/>
                <w:lang w:val="en-US" w:eastAsia="zh-CN"/>
              </w:rPr>
              <w:t xml:space="preserve"> </w:t>
            </w:r>
          </w:p>
        </w:tc>
        <w:tc>
          <w:tcPr>
            <w:tcW w:w="1664" w:type="dxa"/>
            <w:tcBorders>
              <w:top w:val="nil"/>
              <w:left w:val="nil"/>
              <w:bottom w:val="single" w:color="auto" w:sz="4" w:space="0"/>
              <w:right w:val="single" w:color="auto" w:sz="4" w:space="0"/>
            </w:tcBorders>
            <w:noWrap w:val="0"/>
            <w:vAlign w:val="center"/>
          </w:tcPr>
          <w:p w14:paraId="46781D00">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57797E0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0CE56DD9">
            <w:pPr>
              <w:jc w:val="center"/>
              <w:rPr>
                <w:kern w:val="2"/>
                <w:sz w:val="21"/>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4D5F2C99">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48B43E9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432" w:type="dxa"/>
            <w:tcBorders>
              <w:top w:val="nil"/>
              <w:left w:val="nil"/>
              <w:bottom w:val="single" w:color="auto" w:sz="4" w:space="0"/>
              <w:right w:val="single" w:color="auto" w:sz="4" w:space="0"/>
            </w:tcBorders>
            <w:noWrap w:val="0"/>
            <w:vAlign w:val="center"/>
          </w:tcPr>
          <w:p w14:paraId="6A5238A9">
            <w:pPr>
              <w:tabs>
                <w:tab w:val="left" w:pos="720"/>
              </w:tabs>
              <w:spacing w:line="240" w:lineRule="atLeast"/>
              <w:jc w:val="center"/>
              <w:rPr>
                <w:rFonts w:hint="eastAsia" w:ascii="宋体" w:hAnsi="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 xml:space="preserve">4#1炉引风机 </w:t>
            </w:r>
          </w:p>
        </w:tc>
        <w:tc>
          <w:tcPr>
            <w:tcW w:w="1664" w:type="dxa"/>
            <w:tcBorders>
              <w:top w:val="nil"/>
              <w:left w:val="nil"/>
              <w:bottom w:val="single" w:color="auto" w:sz="4" w:space="0"/>
              <w:right w:val="single" w:color="auto" w:sz="4" w:space="0"/>
            </w:tcBorders>
            <w:noWrap w:val="0"/>
            <w:vAlign w:val="center"/>
          </w:tcPr>
          <w:p w14:paraId="75A53F2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1DBD578D">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5BCD1B30">
            <w:pPr>
              <w:jc w:val="center"/>
              <w:rPr>
                <w:kern w:val="2"/>
                <w:sz w:val="21"/>
                <w:szCs w:val="24"/>
                <w:lang w:val="en-US" w:eastAsia="zh-CN" w:bidi="ar-SA"/>
              </w:rPr>
            </w:pPr>
            <w:r>
              <w:rPr>
                <w:rFonts w:hint="eastAsia" w:ascii="宋体" w:hAnsi="宋体" w:cs="宋体"/>
                <w:kern w:val="0"/>
                <w:sz w:val="24"/>
              </w:rPr>
              <w:t>800×1500×2300</w:t>
            </w:r>
          </w:p>
        </w:tc>
      </w:tr>
      <w:tr w14:paraId="08583D5E">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0541208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5</w:t>
            </w:r>
          </w:p>
        </w:tc>
        <w:tc>
          <w:tcPr>
            <w:tcW w:w="2432" w:type="dxa"/>
            <w:tcBorders>
              <w:top w:val="nil"/>
              <w:left w:val="nil"/>
              <w:bottom w:val="single" w:color="auto" w:sz="4" w:space="0"/>
              <w:right w:val="single" w:color="auto" w:sz="4" w:space="0"/>
            </w:tcBorders>
            <w:noWrap w:val="0"/>
            <w:vAlign w:val="center"/>
          </w:tcPr>
          <w:p w14:paraId="1EBE5D0F">
            <w:pPr>
              <w:tabs>
                <w:tab w:val="left" w:pos="720"/>
              </w:tabs>
              <w:spacing w:line="240" w:lineRule="atLeast"/>
              <w:jc w:val="center"/>
              <w:rPr>
                <w:rFonts w:hint="eastAsia" w:ascii="宋体" w:hAnsi="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5 #2炉引风机</w:t>
            </w:r>
          </w:p>
        </w:tc>
        <w:tc>
          <w:tcPr>
            <w:tcW w:w="1664" w:type="dxa"/>
            <w:tcBorders>
              <w:top w:val="nil"/>
              <w:left w:val="nil"/>
              <w:bottom w:val="single" w:color="auto" w:sz="4" w:space="0"/>
              <w:right w:val="single" w:color="auto" w:sz="4" w:space="0"/>
            </w:tcBorders>
            <w:noWrap w:val="0"/>
            <w:vAlign w:val="center"/>
          </w:tcPr>
          <w:p w14:paraId="7E25A53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578F684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59816E6E">
            <w:pPr>
              <w:jc w:val="center"/>
              <w:rPr>
                <w:kern w:val="2"/>
                <w:sz w:val="21"/>
                <w:szCs w:val="24"/>
                <w:lang w:val="en-US" w:eastAsia="zh-CN" w:bidi="ar-SA"/>
              </w:rPr>
            </w:pPr>
            <w:r>
              <w:rPr>
                <w:rFonts w:hint="eastAsia" w:ascii="宋体" w:hAnsi="宋体" w:cs="宋体"/>
                <w:kern w:val="0"/>
                <w:sz w:val="24"/>
              </w:rPr>
              <w:t>800×1500×2300</w:t>
            </w:r>
          </w:p>
        </w:tc>
      </w:tr>
      <w:tr w14:paraId="3494C0EF">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00FB7AE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6</w:t>
            </w:r>
          </w:p>
        </w:tc>
        <w:tc>
          <w:tcPr>
            <w:tcW w:w="2432" w:type="dxa"/>
            <w:tcBorders>
              <w:top w:val="single" w:color="auto" w:sz="4" w:space="0"/>
              <w:left w:val="nil"/>
              <w:bottom w:val="single" w:color="auto" w:sz="4" w:space="0"/>
              <w:right w:val="single" w:color="auto" w:sz="4" w:space="0"/>
            </w:tcBorders>
            <w:noWrap w:val="0"/>
            <w:vAlign w:val="center"/>
          </w:tcPr>
          <w:p w14:paraId="41AFC609">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6</w:t>
            </w:r>
            <w:r>
              <w:rPr>
                <w:rFonts w:hint="eastAsia" w:ascii="宋体" w:hAnsi="宋体" w:cs="宋体"/>
                <w:b w:val="0"/>
                <w:bCs w:val="0"/>
                <w:color w:val="auto"/>
                <w:kern w:val="0"/>
                <w:sz w:val="24"/>
                <w:lang w:val="en-US" w:eastAsia="zh-CN"/>
              </w:rPr>
              <w:t xml:space="preserve"> 10kVⅠ段PT</w:t>
            </w:r>
          </w:p>
        </w:tc>
        <w:tc>
          <w:tcPr>
            <w:tcW w:w="1664" w:type="dxa"/>
            <w:tcBorders>
              <w:top w:val="single" w:color="auto" w:sz="4" w:space="0"/>
              <w:left w:val="nil"/>
              <w:bottom w:val="single" w:color="auto" w:sz="4" w:space="0"/>
              <w:right w:val="single" w:color="auto" w:sz="4" w:space="0"/>
            </w:tcBorders>
            <w:noWrap w:val="0"/>
            <w:vAlign w:val="center"/>
          </w:tcPr>
          <w:p w14:paraId="796F252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0709892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074D2601">
            <w:pPr>
              <w:jc w:val="center"/>
              <w:rPr>
                <w:kern w:val="2"/>
                <w:sz w:val="21"/>
                <w:szCs w:val="24"/>
                <w:lang w:val="en-US" w:eastAsia="zh-CN" w:bidi="ar-SA"/>
              </w:rPr>
            </w:pPr>
            <w:r>
              <w:rPr>
                <w:rFonts w:hint="eastAsia" w:ascii="宋体" w:hAnsi="宋体" w:cs="宋体"/>
                <w:kern w:val="0"/>
                <w:sz w:val="24"/>
              </w:rPr>
              <w:t>800×1500×2300</w:t>
            </w:r>
          </w:p>
        </w:tc>
      </w:tr>
      <w:tr w14:paraId="551F9D13">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78A192C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7</w:t>
            </w:r>
          </w:p>
        </w:tc>
        <w:tc>
          <w:tcPr>
            <w:tcW w:w="2432" w:type="dxa"/>
            <w:tcBorders>
              <w:top w:val="nil"/>
              <w:left w:val="nil"/>
              <w:bottom w:val="single" w:color="auto" w:sz="4" w:space="0"/>
              <w:right w:val="single" w:color="auto" w:sz="4" w:space="0"/>
            </w:tcBorders>
            <w:noWrap w:val="0"/>
            <w:vAlign w:val="center"/>
          </w:tcPr>
          <w:p w14:paraId="718B9FC4">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7</w:t>
            </w:r>
            <w:r>
              <w:rPr>
                <w:rFonts w:hint="eastAsia" w:ascii="宋体" w:hAnsi="宋体" w:cs="宋体"/>
                <w:b w:val="0"/>
                <w:bCs w:val="0"/>
                <w:color w:val="auto"/>
                <w:kern w:val="0"/>
                <w:sz w:val="24"/>
                <w:lang w:val="en-US" w:eastAsia="zh-CN"/>
              </w:rPr>
              <w:t>#1锅炉给水泵</w:t>
            </w:r>
          </w:p>
        </w:tc>
        <w:tc>
          <w:tcPr>
            <w:tcW w:w="1664" w:type="dxa"/>
            <w:tcBorders>
              <w:top w:val="nil"/>
              <w:left w:val="nil"/>
              <w:bottom w:val="single" w:color="auto" w:sz="4" w:space="0"/>
              <w:right w:val="single" w:color="auto" w:sz="4" w:space="0"/>
            </w:tcBorders>
            <w:noWrap w:val="0"/>
            <w:vAlign w:val="center"/>
          </w:tcPr>
          <w:p w14:paraId="45EDB78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5312B38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4D68D179">
            <w:pPr>
              <w:jc w:val="center"/>
              <w:rPr>
                <w:kern w:val="2"/>
                <w:sz w:val="21"/>
                <w:szCs w:val="24"/>
                <w:lang w:val="en-US" w:eastAsia="zh-CN" w:bidi="ar-SA"/>
              </w:rPr>
            </w:pPr>
            <w:r>
              <w:rPr>
                <w:rFonts w:hint="eastAsia" w:ascii="宋体" w:hAnsi="宋体" w:cs="宋体"/>
                <w:kern w:val="0"/>
                <w:sz w:val="24"/>
              </w:rPr>
              <w:t>800×1500×2300</w:t>
            </w:r>
          </w:p>
        </w:tc>
      </w:tr>
      <w:tr w14:paraId="3461496E">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1504917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8</w:t>
            </w:r>
          </w:p>
        </w:tc>
        <w:tc>
          <w:tcPr>
            <w:tcW w:w="2432" w:type="dxa"/>
            <w:tcBorders>
              <w:top w:val="single" w:color="auto" w:sz="4" w:space="0"/>
              <w:left w:val="nil"/>
              <w:bottom w:val="single" w:color="auto" w:sz="4" w:space="0"/>
              <w:right w:val="single" w:color="auto" w:sz="4" w:space="0"/>
            </w:tcBorders>
            <w:noWrap w:val="0"/>
            <w:vAlign w:val="center"/>
          </w:tcPr>
          <w:p w14:paraId="109E6B33">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8</w:t>
            </w:r>
            <w:r>
              <w:rPr>
                <w:rFonts w:hint="eastAsia" w:ascii="宋体" w:hAnsi="宋体" w:cs="宋体"/>
                <w:b w:val="0"/>
                <w:bCs w:val="0"/>
                <w:color w:val="auto"/>
                <w:kern w:val="0"/>
                <w:sz w:val="24"/>
                <w:lang w:val="en-US" w:eastAsia="zh-CN"/>
              </w:rPr>
              <w:t xml:space="preserve"> #2锅炉给水泵</w:t>
            </w:r>
          </w:p>
        </w:tc>
        <w:tc>
          <w:tcPr>
            <w:tcW w:w="1664" w:type="dxa"/>
            <w:tcBorders>
              <w:top w:val="single" w:color="auto" w:sz="4" w:space="0"/>
              <w:left w:val="nil"/>
              <w:bottom w:val="single" w:color="auto" w:sz="4" w:space="0"/>
              <w:right w:val="single" w:color="auto" w:sz="4" w:space="0"/>
            </w:tcBorders>
            <w:noWrap w:val="0"/>
            <w:vAlign w:val="center"/>
          </w:tcPr>
          <w:p w14:paraId="52B169C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73CA279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7B8CC44C">
            <w:pPr>
              <w:jc w:val="center"/>
              <w:rPr>
                <w:kern w:val="2"/>
                <w:sz w:val="21"/>
                <w:szCs w:val="24"/>
                <w:lang w:val="en-US" w:eastAsia="zh-CN" w:bidi="ar-SA"/>
              </w:rPr>
            </w:pPr>
            <w:r>
              <w:rPr>
                <w:rFonts w:hint="eastAsia" w:ascii="宋体" w:hAnsi="宋体" w:cs="宋体"/>
                <w:kern w:val="0"/>
                <w:sz w:val="24"/>
              </w:rPr>
              <w:t>800×1500×2300</w:t>
            </w:r>
          </w:p>
        </w:tc>
      </w:tr>
      <w:tr w14:paraId="4103A5A0">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5C10A974">
            <w:pPr>
              <w:tabs>
                <w:tab w:val="left" w:pos="720"/>
              </w:tabs>
              <w:spacing w:line="240" w:lineRule="atLeast"/>
              <w:jc w:val="center"/>
              <w:rPr>
                <w:rFonts w:hint="eastAsia" w:ascii="宋体" w:hAnsi="宋体" w:cs="宋体"/>
                <w:color w:val="00B050"/>
                <w:kern w:val="0"/>
                <w:sz w:val="24"/>
              </w:rPr>
            </w:pPr>
            <w:r>
              <w:rPr>
                <w:rFonts w:hint="eastAsia" w:ascii="宋体" w:hAnsi="宋体" w:cs="宋体"/>
                <w:kern w:val="0"/>
                <w:sz w:val="24"/>
              </w:rPr>
              <w:t>9</w:t>
            </w:r>
          </w:p>
        </w:tc>
        <w:tc>
          <w:tcPr>
            <w:tcW w:w="2432" w:type="dxa"/>
            <w:tcBorders>
              <w:top w:val="single" w:color="auto" w:sz="4" w:space="0"/>
              <w:left w:val="nil"/>
              <w:bottom w:val="single" w:color="auto" w:sz="4" w:space="0"/>
              <w:right w:val="single" w:color="auto" w:sz="4" w:space="0"/>
            </w:tcBorders>
            <w:noWrap w:val="0"/>
            <w:vAlign w:val="center"/>
          </w:tcPr>
          <w:p w14:paraId="17B66259">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9</w:t>
            </w:r>
            <w:r>
              <w:rPr>
                <w:rFonts w:hint="eastAsia" w:ascii="宋体" w:hAnsi="宋体" w:cs="宋体"/>
                <w:b w:val="0"/>
                <w:bCs w:val="0"/>
                <w:color w:val="auto"/>
                <w:kern w:val="0"/>
                <w:sz w:val="24"/>
                <w:lang w:val="en-US" w:eastAsia="zh-CN"/>
              </w:rPr>
              <w:t>备用（电动机）</w:t>
            </w:r>
          </w:p>
        </w:tc>
        <w:tc>
          <w:tcPr>
            <w:tcW w:w="1664" w:type="dxa"/>
            <w:tcBorders>
              <w:top w:val="single" w:color="auto" w:sz="4" w:space="0"/>
              <w:left w:val="nil"/>
              <w:bottom w:val="single" w:color="auto" w:sz="4" w:space="0"/>
              <w:right w:val="single" w:color="auto" w:sz="4" w:space="0"/>
            </w:tcBorders>
            <w:noWrap w:val="0"/>
            <w:vAlign w:val="center"/>
          </w:tcPr>
          <w:p w14:paraId="469CA1A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4CF590D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54C8C626">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47B1E8A9">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4" w:space="0"/>
              <w:bottom w:val="single" w:color="auto" w:sz="4" w:space="0"/>
              <w:right w:val="single" w:color="auto" w:sz="4" w:space="0"/>
            </w:tcBorders>
            <w:noWrap w:val="0"/>
            <w:vAlign w:val="center"/>
          </w:tcPr>
          <w:p w14:paraId="68F6AEB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10</w:t>
            </w:r>
          </w:p>
        </w:tc>
        <w:tc>
          <w:tcPr>
            <w:tcW w:w="2432" w:type="dxa"/>
            <w:tcBorders>
              <w:top w:val="single" w:color="auto" w:sz="4" w:space="0"/>
              <w:left w:val="single" w:color="auto" w:sz="4" w:space="0"/>
              <w:bottom w:val="single" w:color="auto" w:sz="4" w:space="0"/>
              <w:right w:val="single" w:color="auto" w:sz="4" w:space="0"/>
            </w:tcBorders>
            <w:noWrap w:val="0"/>
            <w:vAlign w:val="center"/>
          </w:tcPr>
          <w:p w14:paraId="7E9FFBBE">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w:t>
            </w:r>
            <w:r>
              <w:rPr>
                <w:rFonts w:hint="eastAsia"/>
                <w:b w:val="0"/>
                <w:bCs w:val="0"/>
                <w:color w:val="auto"/>
                <w:lang w:val="en-US" w:eastAsia="zh-CN"/>
              </w:rPr>
              <w:t>10</w:t>
            </w:r>
            <w:r>
              <w:rPr>
                <w:rFonts w:hint="eastAsia" w:ascii="宋体" w:hAnsi="宋体" w:cs="宋体"/>
                <w:b w:val="0"/>
                <w:bCs w:val="0"/>
                <w:color w:val="auto"/>
                <w:kern w:val="0"/>
                <w:sz w:val="24"/>
                <w:lang w:val="en-US" w:eastAsia="zh-CN"/>
              </w:rPr>
              <w:t xml:space="preserve"> #1循环水泵</w:t>
            </w:r>
          </w:p>
        </w:tc>
        <w:tc>
          <w:tcPr>
            <w:tcW w:w="1664" w:type="dxa"/>
            <w:tcBorders>
              <w:top w:val="single" w:color="auto" w:sz="4" w:space="0"/>
              <w:left w:val="single" w:color="auto" w:sz="4" w:space="0"/>
              <w:bottom w:val="single" w:color="auto" w:sz="4" w:space="0"/>
              <w:right w:val="single" w:color="auto" w:sz="4" w:space="0"/>
            </w:tcBorders>
            <w:noWrap w:val="0"/>
            <w:vAlign w:val="center"/>
          </w:tcPr>
          <w:p w14:paraId="242F564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single" w:color="auto" w:sz="4" w:space="0"/>
              <w:bottom w:val="single" w:color="auto" w:sz="4" w:space="0"/>
              <w:right w:val="single" w:color="auto" w:sz="4" w:space="0"/>
            </w:tcBorders>
            <w:noWrap w:val="0"/>
            <w:vAlign w:val="center"/>
          </w:tcPr>
          <w:p w14:paraId="6EC2938E">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single" w:color="auto" w:sz="4" w:space="0"/>
              <w:bottom w:val="single" w:color="auto" w:sz="4" w:space="0"/>
              <w:right w:val="single" w:color="auto" w:sz="4" w:space="0"/>
            </w:tcBorders>
            <w:noWrap w:val="0"/>
            <w:vAlign w:val="center"/>
          </w:tcPr>
          <w:p w14:paraId="7D23142B">
            <w:pPr>
              <w:jc w:val="center"/>
              <w:rPr>
                <w:kern w:val="2"/>
                <w:sz w:val="21"/>
                <w:szCs w:val="24"/>
                <w:lang w:val="en-US" w:eastAsia="zh-CN" w:bidi="ar-SA"/>
              </w:rPr>
            </w:pPr>
            <w:r>
              <w:rPr>
                <w:rFonts w:hint="eastAsia" w:ascii="宋体" w:hAnsi="宋体" w:cs="宋体"/>
                <w:kern w:val="0"/>
                <w:sz w:val="24"/>
              </w:rPr>
              <w:t>800×1500×2300</w:t>
            </w:r>
          </w:p>
        </w:tc>
      </w:tr>
      <w:tr w14:paraId="3F9273FF">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4" w:space="0"/>
              <w:bottom w:val="single" w:color="auto" w:sz="4" w:space="0"/>
              <w:right w:val="single" w:color="auto" w:sz="4" w:space="0"/>
            </w:tcBorders>
            <w:noWrap w:val="0"/>
            <w:vAlign w:val="center"/>
          </w:tcPr>
          <w:p w14:paraId="066DBD9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11</w:t>
            </w:r>
          </w:p>
        </w:tc>
        <w:tc>
          <w:tcPr>
            <w:tcW w:w="2432" w:type="dxa"/>
            <w:tcBorders>
              <w:top w:val="single" w:color="auto" w:sz="4" w:space="0"/>
              <w:left w:val="nil"/>
              <w:bottom w:val="single" w:color="auto" w:sz="4" w:space="0"/>
              <w:right w:val="single" w:color="auto" w:sz="4" w:space="0"/>
            </w:tcBorders>
            <w:noWrap w:val="0"/>
            <w:vAlign w:val="center"/>
          </w:tcPr>
          <w:p w14:paraId="18542FFF">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AK11</w:t>
            </w:r>
            <w:r>
              <w:rPr>
                <w:rFonts w:hint="eastAsia"/>
                <w:b w:val="0"/>
                <w:bCs w:val="0"/>
                <w:color w:val="auto"/>
                <w:lang w:val="en-US" w:eastAsia="zh-CN"/>
              </w:rPr>
              <w:t>1</w:t>
            </w:r>
            <w:r>
              <w:rPr>
                <w:rFonts w:hint="eastAsia" w:ascii="宋体" w:hAnsi="宋体" w:cs="宋体"/>
                <w:b w:val="0"/>
                <w:bCs w:val="0"/>
                <w:color w:val="auto"/>
                <w:kern w:val="0"/>
                <w:sz w:val="24"/>
                <w:lang w:val="en-US" w:eastAsia="zh-CN"/>
              </w:rPr>
              <w:t xml:space="preserve"> #2循环水泵</w:t>
            </w:r>
          </w:p>
        </w:tc>
        <w:tc>
          <w:tcPr>
            <w:tcW w:w="1664" w:type="dxa"/>
            <w:tcBorders>
              <w:top w:val="single" w:color="auto" w:sz="4" w:space="0"/>
              <w:left w:val="nil"/>
              <w:bottom w:val="single" w:color="auto" w:sz="4" w:space="0"/>
              <w:right w:val="single" w:color="auto" w:sz="4" w:space="0"/>
            </w:tcBorders>
            <w:noWrap w:val="0"/>
            <w:vAlign w:val="center"/>
          </w:tcPr>
          <w:p w14:paraId="76B82C4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3E89165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5BEA1C7C">
            <w:pPr>
              <w:jc w:val="center"/>
              <w:rPr>
                <w:kern w:val="2"/>
                <w:sz w:val="21"/>
                <w:szCs w:val="24"/>
                <w:lang w:val="en-US" w:eastAsia="zh-CN" w:bidi="ar-SA"/>
              </w:rPr>
            </w:pPr>
            <w:r>
              <w:rPr>
                <w:rFonts w:hint="eastAsia" w:ascii="宋体" w:hAnsi="宋体" w:cs="宋体"/>
                <w:kern w:val="0"/>
                <w:sz w:val="24"/>
              </w:rPr>
              <w:t>800×1500×2300</w:t>
            </w:r>
          </w:p>
        </w:tc>
      </w:tr>
      <w:tr w14:paraId="461825A1">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3A4133C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12</w:t>
            </w:r>
          </w:p>
        </w:tc>
        <w:tc>
          <w:tcPr>
            <w:tcW w:w="2432" w:type="dxa"/>
            <w:tcBorders>
              <w:top w:val="nil"/>
              <w:left w:val="nil"/>
              <w:bottom w:val="single" w:color="auto" w:sz="4" w:space="0"/>
              <w:right w:val="single" w:color="auto" w:sz="4" w:space="0"/>
            </w:tcBorders>
            <w:noWrap w:val="0"/>
            <w:vAlign w:val="center"/>
          </w:tcPr>
          <w:p w14:paraId="7078FD57">
            <w:pPr>
              <w:tabs>
                <w:tab w:val="left" w:pos="720"/>
              </w:tabs>
              <w:spacing w:line="240" w:lineRule="atLeast"/>
              <w:jc w:val="center"/>
              <w:rPr>
                <w:rFonts w:hint="eastAsia" w:ascii="宋体" w:hAnsi="宋体" w:cs="宋体"/>
                <w:b w:val="0"/>
                <w:bCs w:val="0"/>
                <w:color w:val="auto"/>
                <w:kern w:val="0"/>
                <w:sz w:val="24"/>
                <w:szCs w:val="24"/>
                <w:lang w:val="en-US" w:eastAsia="zh-CN" w:bidi="ar-SA"/>
              </w:rPr>
            </w:pPr>
            <w:r>
              <w:rPr>
                <w:rFonts w:hint="eastAsia"/>
                <w:b w:val="0"/>
                <w:bCs w:val="0"/>
                <w:color w:val="auto"/>
              </w:rPr>
              <w:t>AK1</w:t>
            </w:r>
            <w:r>
              <w:rPr>
                <w:rFonts w:hint="eastAsia"/>
                <w:b w:val="0"/>
                <w:bCs w:val="0"/>
                <w:color w:val="auto"/>
                <w:lang w:val="en-US" w:eastAsia="zh-CN"/>
              </w:rPr>
              <w:t>12</w:t>
            </w:r>
            <w:r>
              <w:rPr>
                <w:rFonts w:hint="eastAsia" w:ascii="宋体" w:hAnsi="宋体" w:cs="宋体"/>
                <w:b w:val="0"/>
                <w:bCs w:val="0"/>
                <w:color w:val="auto"/>
                <w:kern w:val="0"/>
                <w:sz w:val="24"/>
                <w:lang w:val="en-US" w:eastAsia="zh-CN"/>
              </w:rPr>
              <w:t>#3循环水泵</w:t>
            </w:r>
          </w:p>
        </w:tc>
        <w:tc>
          <w:tcPr>
            <w:tcW w:w="1664" w:type="dxa"/>
            <w:tcBorders>
              <w:top w:val="nil"/>
              <w:left w:val="nil"/>
              <w:bottom w:val="single" w:color="auto" w:sz="4" w:space="0"/>
              <w:right w:val="single" w:color="auto" w:sz="4" w:space="0"/>
            </w:tcBorders>
            <w:noWrap w:val="0"/>
            <w:vAlign w:val="center"/>
          </w:tcPr>
          <w:p w14:paraId="24D194AD">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57C355F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18511FBC">
            <w:pPr>
              <w:jc w:val="center"/>
              <w:rPr>
                <w:kern w:val="2"/>
                <w:sz w:val="21"/>
                <w:szCs w:val="24"/>
                <w:lang w:val="en-US" w:eastAsia="zh-CN" w:bidi="ar-SA"/>
              </w:rPr>
            </w:pPr>
            <w:r>
              <w:rPr>
                <w:rFonts w:hint="eastAsia" w:ascii="宋体" w:hAnsi="宋体" w:cs="宋体"/>
                <w:kern w:val="0"/>
                <w:sz w:val="24"/>
              </w:rPr>
              <w:t>800×1500×2300</w:t>
            </w:r>
          </w:p>
        </w:tc>
      </w:tr>
      <w:tr w14:paraId="77A2B472">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17210A8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13</w:t>
            </w:r>
          </w:p>
        </w:tc>
        <w:tc>
          <w:tcPr>
            <w:tcW w:w="2432" w:type="dxa"/>
            <w:tcBorders>
              <w:top w:val="nil"/>
              <w:left w:val="nil"/>
              <w:bottom w:val="single" w:color="auto" w:sz="4" w:space="0"/>
              <w:right w:val="single" w:color="auto" w:sz="4" w:space="0"/>
            </w:tcBorders>
            <w:noWrap w:val="0"/>
            <w:vAlign w:val="center"/>
          </w:tcPr>
          <w:p w14:paraId="3BF6E77B">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AK11</w:t>
            </w:r>
            <w:r>
              <w:rPr>
                <w:rFonts w:hint="eastAsia"/>
                <w:b w:val="0"/>
                <w:bCs w:val="0"/>
                <w:color w:val="auto"/>
                <w:lang w:val="en-US" w:eastAsia="zh-CN"/>
              </w:rPr>
              <w:t>3</w:t>
            </w:r>
            <w:r>
              <w:rPr>
                <w:rFonts w:hint="eastAsia" w:ascii="宋体" w:hAnsi="宋体" w:cs="宋体"/>
                <w:b w:val="0"/>
                <w:bCs w:val="0"/>
                <w:color w:val="auto"/>
                <w:kern w:val="0"/>
                <w:sz w:val="24"/>
                <w:lang w:val="en-US" w:eastAsia="zh-CN"/>
              </w:rPr>
              <w:t xml:space="preserve"> #1循环水变</w:t>
            </w:r>
          </w:p>
        </w:tc>
        <w:tc>
          <w:tcPr>
            <w:tcW w:w="1664" w:type="dxa"/>
            <w:tcBorders>
              <w:top w:val="nil"/>
              <w:left w:val="nil"/>
              <w:bottom w:val="single" w:color="auto" w:sz="4" w:space="0"/>
              <w:right w:val="single" w:color="auto" w:sz="4" w:space="0"/>
            </w:tcBorders>
            <w:noWrap w:val="0"/>
            <w:vAlign w:val="center"/>
          </w:tcPr>
          <w:p w14:paraId="1DC249A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240EFA8B">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4328B999">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26204856">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4B744F9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14</w:t>
            </w:r>
          </w:p>
        </w:tc>
        <w:tc>
          <w:tcPr>
            <w:tcW w:w="2432" w:type="dxa"/>
            <w:tcBorders>
              <w:top w:val="nil"/>
              <w:left w:val="nil"/>
              <w:bottom w:val="single" w:color="auto" w:sz="4" w:space="0"/>
              <w:right w:val="single" w:color="auto" w:sz="4" w:space="0"/>
            </w:tcBorders>
            <w:noWrap w:val="0"/>
            <w:vAlign w:val="center"/>
          </w:tcPr>
          <w:p w14:paraId="230C5C9D">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AK11</w:t>
            </w:r>
            <w:r>
              <w:rPr>
                <w:rFonts w:hint="eastAsia"/>
                <w:b w:val="0"/>
                <w:bCs w:val="0"/>
                <w:color w:val="auto"/>
                <w:lang w:val="en-US" w:eastAsia="zh-CN"/>
              </w:rPr>
              <w:t>4</w:t>
            </w:r>
            <w:r>
              <w:rPr>
                <w:rFonts w:hint="eastAsia" w:ascii="宋体" w:hAnsi="宋体" w:cs="宋体"/>
                <w:b w:val="0"/>
                <w:bCs w:val="0"/>
                <w:color w:val="auto"/>
                <w:kern w:val="0"/>
                <w:sz w:val="24"/>
                <w:lang w:val="en-US" w:eastAsia="zh-CN"/>
              </w:rPr>
              <w:t xml:space="preserve"> #0厂变</w:t>
            </w:r>
          </w:p>
        </w:tc>
        <w:tc>
          <w:tcPr>
            <w:tcW w:w="1664" w:type="dxa"/>
            <w:tcBorders>
              <w:top w:val="nil"/>
              <w:left w:val="nil"/>
              <w:bottom w:val="single" w:color="auto" w:sz="4" w:space="0"/>
              <w:right w:val="single" w:color="auto" w:sz="4" w:space="0"/>
            </w:tcBorders>
            <w:noWrap w:val="0"/>
            <w:vAlign w:val="center"/>
          </w:tcPr>
          <w:p w14:paraId="4AB3FD9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2E4C7C7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23C476FF">
            <w:pPr>
              <w:jc w:val="center"/>
              <w:rPr>
                <w:kern w:val="2"/>
                <w:sz w:val="21"/>
                <w:szCs w:val="24"/>
                <w:lang w:val="en-US" w:eastAsia="zh-CN" w:bidi="ar-SA"/>
              </w:rPr>
            </w:pPr>
            <w:r>
              <w:rPr>
                <w:rFonts w:hint="eastAsia" w:ascii="宋体" w:hAnsi="宋体" w:cs="宋体"/>
                <w:kern w:val="0"/>
                <w:sz w:val="24"/>
              </w:rPr>
              <w:t>800×1500×2300</w:t>
            </w:r>
          </w:p>
        </w:tc>
      </w:tr>
      <w:tr w14:paraId="2D04A0D9">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23BA7FA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15</w:t>
            </w:r>
          </w:p>
        </w:tc>
        <w:tc>
          <w:tcPr>
            <w:tcW w:w="2432" w:type="dxa"/>
            <w:tcBorders>
              <w:top w:val="nil"/>
              <w:left w:val="nil"/>
              <w:bottom w:val="single" w:color="auto" w:sz="4" w:space="0"/>
              <w:right w:val="single" w:color="auto" w:sz="4" w:space="0"/>
            </w:tcBorders>
            <w:noWrap w:val="0"/>
            <w:vAlign w:val="center"/>
          </w:tcPr>
          <w:p w14:paraId="3381D5F2">
            <w:pPr>
              <w:tabs>
                <w:tab w:val="left" w:pos="720"/>
              </w:tabs>
              <w:spacing w:line="240" w:lineRule="atLeast"/>
              <w:jc w:val="center"/>
              <w:rPr>
                <w:rFonts w:hint="eastAsia" w:ascii="宋体" w:hAnsi="宋体" w:eastAsia="宋体" w:cs="宋体"/>
                <w:color w:val="auto"/>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5 #1厂变</w:t>
            </w:r>
          </w:p>
        </w:tc>
        <w:tc>
          <w:tcPr>
            <w:tcW w:w="1664" w:type="dxa"/>
            <w:tcBorders>
              <w:top w:val="nil"/>
              <w:left w:val="nil"/>
              <w:bottom w:val="single" w:color="auto" w:sz="4" w:space="0"/>
              <w:right w:val="single" w:color="auto" w:sz="4" w:space="0"/>
            </w:tcBorders>
            <w:noWrap w:val="0"/>
            <w:vAlign w:val="center"/>
          </w:tcPr>
          <w:p w14:paraId="33F12C5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5560DE5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385E9BBF">
            <w:pPr>
              <w:jc w:val="center"/>
              <w:rPr>
                <w:kern w:val="2"/>
                <w:sz w:val="21"/>
                <w:szCs w:val="24"/>
                <w:lang w:val="en-US" w:eastAsia="zh-CN" w:bidi="ar-SA"/>
              </w:rPr>
            </w:pPr>
            <w:r>
              <w:rPr>
                <w:rFonts w:hint="eastAsia" w:ascii="宋体" w:hAnsi="宋体" w:cs="宋体"/>
                <w:kern w:val="0"/>
                <w:sz w:val="24"/>
              </w:rPr>
              <w:t>800×1500×2300</w:t>
            </w:r>
          </w:p>
        </w:tc>
      </w:tr>
      <w:tr w14:paraId="62367BC3">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471143E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16</w:t>
            </w:r>
          </w:p>
        </w:tc>
        <w:tc>
          <w:tcPr>
            <w:tcW w:w="2432" w:type="dxa"/>
            <w:tcBorders>
              <w:top w:val="nil"/>
              <w:left w:val="nil"/>
              <w:bottom w:val="single" w:color="auto" w:sz="4" w:space="0"/>
              <w:right w:val="single" w:color="auto" w:sz="4" w:space="0"/>
            </w:tcBorders>
            <w:noWrap w:val="0"/>
            <w:vAlign w:val="center"/>
          </w:tcPr>
          <w:p w14:paraId="18D69E01">
            <w:pPr>
              <w:tabs>
                <w:tab w:val="left" w:pos="720"/>
              </w:tabs>
              <w:spacing w:line="240" w:lineRule="atLeast"/>
              <w:jc w:val="center"/>
              <w:rPr>
                <w:rFonts w:hint="eastAsia" w:ascii="宋体" w:hAnsi="宋体" w:cs="宋体"/>
                <w:color w:val="auto"/>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6</w:t>
            </w:r>
            <w:r>
              <w:rPr>
                <w:rFonts w:hint="eastAsia" w:ascii="宋体" w:hAnsi="宋体" w:cs="宋体"/>
                <w:color w:val="auto"/>
                <w:kern w:val="0"/>
                <w:sz w:val="24"/>
              </w:rPr>
              <w:t xml:space="preserve"> #2厂变</w:t>
            </w:r>
          </w:p>
        </w:tc>
        <w:tc>
          <w:tcPr>
            <w:tcW w:w="1664" w:type="dxa"/>
            <w:tcBorders>
              <w:top w:val="nil"/>
              <w:left w:val="nil"/>
              <w:bottom w:val="single" w:color="auto" w:sz="4" w:space="0"/>
              <w:right w:val="single" w:color="auto" w:sz="4" w:space="0"/>
            </w:tcBorders>
            <w:noWrap w:val="0"/>
            <w:vAlign w:val="center"/>
          </w:tcPr>
          <w:p w14:paraId="46D8FAF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00A16EC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37915396">
            <w:pPr>
              <w:jc w:val="center"/>
              <w:rPr>
                <w:kern w:val="2"/>
                <w:sz w:val="21"/>
                <w:szCs w:val="24"/>
                <w:lang w:val="en-US" w:eastAsia="zh-CN" w:bidi="ar-SA"/>
              </w:rPr>
            </w:pPr>
            <w:r>
              <w:rPr>
                <w:rFonts w:hint="eastAsia" w:ascii="宋体" w:hAnsi="宋体" w:cs="宋体"/>
                <w:kern w:val="0"/>
                <w:sz w:val="24"/>
              </w:rPr>
              <w:t>800×1500×2300</w:t>
            </w:r>
          </w:p>
        </w:tc>
      </w:tr>
      <w:tr w14:paraId="642813FB">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5E053EF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17</w:t>
            </w:r>
          </w:p>
        </w:tc>
        <w:tc>
          <w:tcPr>
            <w:tcW w:w="2432" w:type="dxa"/>
            <w:tcBorders>
              <w:top w:val="nil"/>
              <w:left w:val="nil"/>
              <w:bottom w:val="single" w:color="auto" w:sz="4" w:space="0"/>
              <w:right w:val="single" w:color="auto" w:sz="4" w:space="0"/>
            </w:tcBorders>
            <w:noWrap w:val="0"/>
            <w:vAlign w:val="center"/>
          </w:tcPr>
          <w:p w14:paraId="5BF9302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7</w:t>
            </w:r>
            <w:r>
              <w:rPr>
                <w:rFonts w:hint="eastAsia" w:ascii="宋体" w:hAnsi="宋体" w:cs="宋体"/>
                <w:color w:val="auto"/>
                <w:kern w:val="0"/>
                <w:sz w:val="24"/>
              </w:rPr>
              <w:t xml:space="preserve"> #</w:t>
            </w:r>
            <w:r>
              <w:rPr>
                <w:rFonts w:hint="eastAsia" w:ascii="宋体" w:hAnsi="宋体" w:cs="宋体"/>
                <w:color w:val="auto"/>
                <w:kern w:val="0"/>
                <w:sz w:val="24"/>
                <w:lang w:val="en-US" w:eastAsia="zh-CN"/>
              </w:rPr>
              <w:t>3</w:t>
            </w:r>
            <w:r>
              <w:rPr>
                <w:rFonts w:hint="eastAsia" w:ascii="宋体" w:hAnsi="宋体" w:cs="宋体"/>
                <w:color w:val="auto"/>
                <w:kern w:val="0"/>
                <w:sz w:val="24"/>
              </w:rPr>
              <w:t>厂变</w:t>
            </w:r>
          </w:p>
        </w:tc>
        <w:tc>
          <w:tcPr>
            <w:tcW w:w="1664" w:type="dxa"/>
            <w:tcBorders>
              <w:top w:val="nil"/>
              <w:left w:val="nil"/>
              <w:bottom w:val="single" w:color="auto" w:sz="4" w:space="0"/>
              <w:right w:val="single" w:color="auto" w:sz="4" w:space="0"/>
            </w:tcBorders>
            <w:noWrap w:val="0"/>
            <w:vAlign w:val="center"/>
          </w:tcPr>
          <w:p w14:paraId="5A223A1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05A5ADA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12AA8318">
            <w:pPr>
              <w:jc w:val="center"/>
              <w:rPr>
                <w:kern w:val="2"/>
                <w:sz w:val="21"/>
                <w:szCs w:val="24"/>
                <w:lang w:val="en-US" w:eastAsia="zh-CN" w:bidi="ar-SA"/>
              </w:rPr>
            </w:pPr>
            <w:r>
              <w:rPr>
                <w:rFonts w:hint="eastAsia" w:ascii="宋体" w:hAnsi="宋体" w:cs="宋体"/>
                <w:kern w:val="0"/>
                <w:sz w:val="24"/>
              </w:rPr>
              <w:t>800×1500×2300</w:t>
            </w:r>
          </w:p>
        </w:tc>
      </w:tr>
      <w:tr w14:paraId="4EA9E7B8">
        <w:tblPrEx>
          <w:tblCellMar>
            <w:top w:w="0" w:type="dxa"/>
            <w:left w:w="108" w:type="dxa"/>
            <w:bottom w:w="0" w:type="dxa"/>
            <w:right w:w="108" w:type="dxa"/>
          </w:tblCellMar>
        </w:tblPrEx>
        <w:trPr>
          <w:trHeight w:val="623" w:hRule="atLeast"/>
        </w:trPr>
        <w:tc>
          <w:tcPr>
            <w:tcW w:w="885" w:type="dxa"/>
            <w:tcBorders>
              <w:top w:val="nil"/>
              <w:left w:val="single" w:color="auto" w:sz="8" w:space="0"/>
              <w:bottom w:val="single" w:color="auto" w:sz="4" w:space="0"/>
              <w:right w:val="single" w:color="auto" w:sz="4" w:space="0"/>
            </w:tcBorders>
            <w:noWrap w:val="0"/>
            <w:vAlign w:val="center"/>
          </w:tcPr>
          <w:p w14:paraId="4859416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18</w:t>
            </w:r>
          </w:p>
        </w:tc>
        <w:tc>
          <w:tcPr>
            <w:tcW w:w="2432" w:type="dxa"/>
            <w:tcBorders>
              <w:top w:val="nil"/>
              <w:left w:val="nil"/>
              <w:bottom w:val="single" w:color="auto" w:sz="4" w:space="0"/>
              <w:right w:val="single" w:color="auto" w:sz="4" w:space="0"/>
            </w:tcBorders>
            <w:noWrap w:val="0"/>
            <w:vAlign w:val="center"/>
          </w:tcPr>
          <w:p w14:paraId="2C19662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8</w:t>
            </w:r>
            <w:r>
              <w:rPr>
                <w:rFonts w:hint="eastAsia" w:ascii="宋体" w:hAnsi="宋体" w:cs="宋体"/>
                <w:color w:val="auto"/>
                <w:kern w:val="0"/>
                <w:sz w:val="24"/>
              </w:rPr>
              <w:t>Ⅰ~保安段母联</w:t>
            </w:r>
          </w:p>
        </w:tc>
        <w:tc>
          <w:tcPr>
            <w:tcW w:w="1664" w:type="dxa"/>
            <w:tcBorders>
              <w:top w:val="nil"/>
              <w:left w:val="nil"/>
              <w:bottom w:val="single" w:color="auto" w:sz="4" w:space="0"/>
              <w:right w:val="single" w:color="auto" w:sz="4" w:space="0"/>
            </w:tcBorders>
            <w:noWrap w:val="0"/>
            <w:vAlign w:val="center"/>
          </w:tcPr>
          <w:p w14:paraId="731598B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0EFCADDB">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74CE967E">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21AE1B6E">
        <w:tblPrEx>
          <w:tblCellMar>
            <w:top w:w="0" w:type="dxa"/>
            <w:left w:w="108" w:type="dxa"/>
            <w:bottom w:w="0" w:type="dxa"/>
            <w:right w:w="108" w:type="dxa"/>
          </w:tblCellMar>
        </w:tblPrEx>
        <w:trPr>
          <w:trHeight w:val="666"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02ED76C3">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65A36A1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主厂房10kV配电室合计</w:t>
            </w:r>
          </w:p>
        </w:tc>
        <w:tc>
          <w:tcPr>
            <w:tcW w:w="1664" w:type="dxa"/>
            <w:tcBorders>
              <w:top w:val="single" w:color="auto" w:sz="4" w:space="0"/>
              <w:left w:val="nil"/>
              <w:bottom w:val="single" w:color="auto" w:sz="4" w:space="0"/>
              <w:right w:val="single" w:color="auto" w:sz="4" w:space="0"/>
            </w:tcBorders>
            <w:noWrap w:val="0"/>
            <w:vAlign w:val="center"/>
          </w:tcPr>
          <w:p w14:paraId="58E8E518">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724E43C1">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18</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5C644A76">
            <w:pPr>
              <w:jc w:val="center"/>
            </w:pPr>
          </w:p>
        </w:tc>
      </w:tr>
      <w:tr w14:paraId="5645A042">
        <w:tblPrEx>
          <w:tblCellMar>
            <w:top w:w="0" w:type="dxa"/>
            <w:left w:w="108" w:type="dxa"/>
            <w:bottom w:w="0" w:type="dxa"/>
            <w:right w:w="108" w:type="dxa"/>
          </w:tblCellMar>
        </w:tblPrEx>
        <w:trPr>
          <w:trHeight w:val="666"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584264A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二</w:t>
            </w:r>
          </w:p>
        </w:tc>
        <w:tc>
          <w:tcPr>
            <w:tcW w:w="2432" w:type="dxa"/>
            <w:tcBorders>
              <w:top w:val="single" w:color="auto" w:sz="4" w:space="0"/>
              <w:left w:val="nil"/>
              <w:bottom w:val="single" w:color="auto" w:sz="4" w:space="0"/>
              <w:right w:val="single" w:color="auto" w:sz="4" w:space="0"/>
            </w:tcBorders>
            <w:noWrap w:val="0"/>
            <w:vAlign w:val="center"/>
          </w:tcPr>
          <w:p w14:paraId="3E0B8A0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保安电源进线柜</w:t>
            </w:r>
          </w:p>
        </w:tc>
        <w:tc>
          <w:tcPr>
            <w:tcW w:w="1664" w:type="dxa"/>
            <w:tcBorders>
              <w:top w:val="single" w:color="auto" w:sz="4" w:space="0"/>
              <w:left w:val="nil"/>
              <w:bottom w:val="single" w:color="auto" w:sz="4" w:space="0"/>
              <w:right w:val="single" w:color="auto" w:sz="4" w:space="0"/>
            </w:tcBorders>
            <w:noWrap w:val="0"/>
            <w:vAlign w:val="center"/>
          </w:tcPr>
          <w:p w14:paraId="58AA9108">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5D9D2BE5">
            <w:pPr>
              <w:tabs>
                <w:tab w:val="left" w:pos="720"/>
              </w:tabs>
              <w:spacing w:line="240" w:lineRule="atLeast"/>
              <w:jc w:val="center"/>
              <w:rPr>
                <w:rFonts w:hint="eastAsia" w:ascii="宋体" w:hAnsi="宋体" w:cs="宋体"/>
                <w:kern w:val="0"/>
                <w:sz w:val="24"/>
              </w:rPr>
            </w:pPr>
          </w:p>
        </w:tc>
        <w:tc>
          <w:tcPr>
            <w:tcW w:w="2240" w:type="dxa"/>
            <w:tcBorders>
              <w:top w:val="single" w:color="auto" w:sz="4" w:space="0"/>
              <w:left w:val="nil"/>
              <w:bottom w:val="single" w:color="auto" w:sz="4" w:space="0"/>
              <w:right w:val="single" w:color="auto" w:sz="4" w:space="0"/>
            </w:tcBorders>
            <w:noWrap w:val="0"/>
            <w:vAlign w:val="center"/>
          </w:tcPr>
          <w:p w14:paraId="41C71A6F">
            <w:pPr>
              <w:jc w:val="center"/>
            </w:pPr>
          </w:p>
        </w:tc>
      </w:tr>
      <w:tr w14:paraId="34A5EB50">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1796742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432" w:type="dxa"/>
            <w:tcBorders>
              <w:top w:val="single" w:color="auto" w:sz="4" w:space="0"/>
              <w:left w:val="nil"/>
              <w:bottom w:val="single" w:color="auto" w:sz="4" w:space="0"/>
              <w:right w:val="single" w:color="auto" w:sz="4" w:space="0"/>
            </w:tcBorders>
            <w:noWrap w:val="0"/>
            <w:vAlign w:val="center"/>
          </w:tcPr>
          <w:p w14:paraId="7AFD396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bAK01</w:t>
            </w:r>
            <w:r>
              <w:rPr>
                <w:rFonts w:hint="eastAsia" w:ascii="宋体" w:hAnsi="宋体" w:cs="宋体"/>
                <w:color w:val="auto"/>
                <w:kern w:val="0"/>
                <w:sz w:val="24"/>
                <w:highlight w:val="none"/>
                <w:lang w:val="en-US" w:eastAsia="zh-CN"/>
              </w:rPr>
              <w:t xml:space="preserve"> 保安电源进线开关</w:t>
            </w:r>
          </w:p>
        </w:tc>
        <w:tc>
          <w:tcPr>
            <w:tcW w:w="1664" w:type="dxa"/>
            <w:tcBorders>
              <w:top w:val="single" w:color="auto" w:sz="4" w:space="0"/>
              <w:left w:val="nil"/>
              <w:bottom w:val="single" w:color="auto" w:sz="4" w:space="0"/>
              <w:right w:val="single" w:color="auto" w:sz="4" w:space="0"/>
            </w:tcBorders>
            <w:noWrap w:val="0"/>
            <w:vAlign w:val="center"/>
          </w:tcPr>
          <w:p w14:paraId="10E793A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79FC6DC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3AE68A3E">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25E26BE8">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77B461C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432" w:type="dxa"/>
            <w:tcBorders>
              <w:top w:val="single" w:color="auto" w:sz="4" w:space="0"/>
              <w:left w:val="nil"/>
              <w:bottom w:val="single" w:color="auto" w:sz="4" w:space="0"/>
              <w:right w:val="single" w:color="auto" w:sz="4" w:space="0"/>
            </w:tcBorders>
            <w:noWrap w:val="0"/>
            <w:vAlign w:val="center"/>
          </w:tcPr>
          <w:p w14:paraId="49DF5B9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2 保安电源进线计量</w:t>
            </w:r>
          </w:p>
        </w:tc>
        <w:tc>
          <w:tcPr>
            <w:tcW w:w="1664" w:type="dxa"/>
            <w:tcBorders>
              <w:top w:val="single" w:color="auto" w:sz="4" w:space="0"/>
              <w:left w:val="nil"/>
              <w:bottom w:val="single" w:color="auto" w:sz="4" w:space="0"/>
              <w:right w:val="single" w:color="auto" w:sz="4" w:space="0"/>
            </w:tcBorders>
            <w:noWrap w:val="0"/>
            <w:vAlign w:val="center"/>
          </w:tcPr>
          <w:p w14:paraId="72BD946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6D5C4CF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47D2A8EF">
            <w:pPr>
              <w:jc w:val="center"/>
              <w:rPr>
                <w:kern w:val="2"/>
                <w:sz w:val="21"/>
                <w:szCs w:val="24"/>
                <w:lang w:val="en-US" w:eastAsia="zh-CN" w:bidi="ar-SA"/>
              </w:rPr>
            </w:pPr>
            <w:r>
              <w:rPr>
                <w:rFonts w:hint="eastAsia" w:ascii="宋体" w:hAnsi="宋体" w:cs="宋体"/>
                <w:kern w:val="0"/>
                <w:sz w:val="24"/>
              </w:rPr>
              <w:t>800×1500×2300</w:t>
            </w:r>
          </w:p>
        </w:tc>
      </w:tr>
      <w:tr w14:paraId="3B3C6A3C">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65E3F9D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432" w:type="dxa"/>
            <w:tcBorders>
              <w:top w:val="single" w:color="auto" w:sz="4" w:space="0"/>
              <w:left w:val="nil"/>
              <w:bottom w:val="single" w:color="auto" w:sz="4" w:space="0"/>
              <w:right w:val="single" w:color="auto" w:sz="4" w:space="0"/>
            </w:tcBorders>
            <w:noWrap w:val="0"/>
            <w:vAlign w:val="center"/>
          </w:tcPr>
          <w:p w14:paraId="65B0C978">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3 保安段PT柜</w:t>
            </w:r>
          </w:p>
        </w:tc>
        <w:tc>
          <w:tcPr>
            <w:tcW w:w="1664" w:type="dxa"/>
            <w:tcBorders>
              <w:top w:val="single" w:color="auto" w:sz="4" w:space="0"/>
              <w:left w:val="nil"/>
              <w:bottom w:val="single" w:color="auto" w:sz="4" w:space="0"/>
              <w:right w:val="single" w:color="auto" w:sz="4" w:space="0"/>
            </w:tcBorders>
            <w:noWrap w:val="0"/>
            <w:vAlign w:val="center"/>
          </w:tcPr>
          <w:p w14:paraId="404ED70D">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270AB09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2E106CDF">
            <w:pPr>
              <w:jc w:val="center"/>
              <w:rPr>
                <w:kern w:val="2"/>
                <w:sz w:val="21"/>
                <w:szCs w:val="24"/>
                <w:lang w:val="en-US" w:eastAsia="zh-CN" w:bidi="ar-SA"/>
              </w:rPr>
            </w:pPr>
            <w:r>
              <w:rPr>
                <w:rFonts w:hint="eastAsia" w:ascii="宋体" w:hAnsi="宋体" w:cs="宋体"/>
                <w:kern w:val="0"/>
                <w:sz w:val="24"/>
              </w:rPr>
              <w:t>800×1500×2300</w:t>
            </w:r>
          </w:p>
        </w:tc>
      </w:tr>
      <w:tr w14:paraId="14D93E30">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4DC61D2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432" w:type="dxa"/>
            <w:tcBorders>
              <w:top w:val="single" w:color="auto" w:sz="4" w:space="0"/>
              <w:left w:val="nil"/>
              <w:bottom w:val="single" w:color="auto" w:sz="4" w:space="0"/>
              <w:right w:val="single" w:color="auto" w:sz="4" w:space="0"/>
            </w:tcBorders>
            <w:noWrap w:val="0"/>
            <w:vAlign w:val="center"/>
          </w:tcPr>
          <w:p w14:paraId="004AFF8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4 50B保安变</w:t>
            </w:r>
          </w:p>
        </w:tc>
        <w:tc>
          <w:tcPr>
            <w:tcW w:w="1664" w:type="dxa"/>
            <w:tcBorders>
              <w:top w:val="single" w:color="auto" w:sz="4" w:space="0"/>
              <w:left w:val="nil"/>
              <w:bottom w:val="single" w:color="auto" w:sz="4" w:space="0"/>
              <w:right w:val="single" w:color="auto" w:sz="4" w:space="0"/>
            </w:tcBorders>
            <w:noWrap w:val="0"/>
            <w:vAlign w:val="center"/>
          </w:tcPr>
          <w:p w14:paraId="4A5AB77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3484095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743E6781">
            <w:pPr>
              <w:jc w:val="center"/>
              <w:rPr>
                <w:kern w:val="2"/>
                <w:sz w:val="21"/>
                <w:szCs w:val="24"/>
                <w:lang w:val="en-US" w:eastAsia="zh-CN" w:bidi="ar-SA"/>
              </w:rPr>
            </w:pPr>
            <w:r>
              <w:rPr>
                <w:rFonts w:hint="eastAsia" w:ascii="宋体" w:hAnsi="宋体" w:cs="宋体"/>
                <w:kern w:val="0"/>
                <w:sz w:val="24"/>
              </w:rPr>
              <w:t>800×1500×2300</w:t>
            </w:r>
          </w:p>
        </w:tc>
      </w:tr>
      <w:tr w14:paraId="6C2550A3">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42881A4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5</w:t>
            </w:r>
          </w:p>
        </w:tc>
        <w:tc>
          <w:tcPr>
            <w:tcW w:w="2432" w:type="dxa"/>
            <w:tcBorders>
              <w:top w:val="single" w:color="auto" w:sz="4" w:space="0"/>
              <w:left w:val="nil"/>
              <w:bottom w:val="single" w:color="auto" w:sz="4" w:space="0"/>
              <w:right w:val="single" w:color="auto" w:sz="4" w:space="0"/>
            </w:tcBorders>
            <w:noWrap w:val="0"/>
            <w:vAlign w:val="center"/>
          </w:tcPr>
          <w:p w14:paraId="7293E4B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5 #3锅炉给水泵</w:t>
            </w:r>
          </w:p>
        </w:tc>
        <w:tc>
          <w:tcPr>
            <w:tcW w:w="1664" w:type="dxa"/>
            <w:tcBorders>
              <w:top w:val="single" w:color="auto" w:sz="4" w:space="0"/>
              <w:left w:val="nil"/>
              <w:bottom w:val="single" w:color="auto" w:sz="4" w:space="0"/>
              <w:right w:val="single" w:color="auto" w:sz="4" w:space="0"/>
            </w:tcBorders>
            <w:noWrap w:val="0"/>
            <w:vAlign w:val="center"/>
          </w:tcPr>
          <w:p w14:paraId="5CF51750">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607BEED0">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3E8EE2C9">
            <w:pPr>
              <w:jc w:val="center"/>
              <w:rPr>
                <w:kern w:val="2"/>
                <w:sz w:val="21"/>
                <w:szCs w:val="24"/>
                <w:lang w:val="en-US" w:eastAsia="zh-CN" w:bidi="ar-SA"/>
              </w:rPr>
            </w:pPr>
            <w:r>
              <w:rPr>
                <w:rFonts w:hint="eastAsia" w:ascii="宋体" w:hAnsi="宋体" w:cs="宋体"/>
                <w:kern w:val="0"/>
                <w:sz w:val="24"/>
              </w:rPr>
              <w:t>800×1500×2300</w:t>
            </w:r>
          </w:p>
        </w:tc>
      </w:tr>
      <w:tr w14:paraId="381D00F4">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E7853D8">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7B25DC3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保安电源柜合计</w:t>
            </w:r>
          </w:p>
        </w:tc>
        <w:tc>
          <w:tcPr>
            <w:tcW w:w="1664" w:type="dxa"/>
            <w:tcBorders>
              <w:top w:val="single" w:color="auto" w:sz="4" w:space="0"/>
              <w:left w:val="nil"/>
              <w:bottom w:val="single" w:color="auto" w:sz="4" w:space="0"/>
              <w:right w:val="single" w:color="auto" w:sz="4" w:space="0"/>
            </w:tcBorders>
            <w:noWrap w:val="0"/>
            <w:vAlign w:val="center"/>
          </w:tcPr>
          <w:p w14:paraId="188C47EF">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2CC0A956">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5</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07E8045A">
            <w:pPr>
              <w:jc w:val="center"/>
            </w:pPr>
          </w:p>
        </w:tc>
      </w:tr>
      <w:tr w14:paraId="4CDF7AA4">
        <w:tblPrEx>
          <w:tblCellMar>
            <w:top w:w="0" w:type="dxa"/>
            <w:left w:w="108" w:type="dxa"/>
            <w:bottom w:w="0" w:type="dxa"/>
            <w:right w:w="108" w:type="dxa"/>
          </w:tblCellMar>
        </w:tblPrEx>
        <w:trPr>
          <w:trHeight w:val="480"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59DE597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三</w:t>
            </w:r>
          </w:p>
        </w:tc>
        <w:tc>
          <w:tcPr>
            <w:tcW w:w="2432" w:type="dxa"/>
            <w:tcBorders>
              <w:top w:val="single" w:color="auto" w:sz="4" w:space="0"/>
              <w:left w:val="nil"/>
              <w:bottom w:val="single" w:color="auto" w:sz="4" w:space="0"/>
              <w:right w:val="single" w:color="auto" w:sz="4" w:space="0"/>
            </w:tcBorders>
            <w:noWrap w:val="0"/>
            <w:vAlign w:val="center"/>
          </w:tcPr>
          <w:p w14:paraId="641188D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发电机小室开关柜</w:t>
            </w:r>
          </w:p>
        </w:tc>
        <w:tc>
          <w:tcPr>
            <w:tcW w:w="1664" w:type="dxa"/>
            <w:tcBorders>
              <w:top w:val="single" w:color="auto" w:sz="4" w:space="0"/>
              <w:left w:val="nil"/>
              <w:bottom w:val="single" w:color="auto" w:sz="4" w:space="0"/>
              <w:right w:val="single" w:color="auto" w:sz="4" w:space="0"/>
            </w:tcBorders>
            <w:noWrap w:val="0"/>
            <w:vAlign w:val="center"/>
          </w:tcPr>
          <w:p w14:paraId="662B35B3">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49081FE0">
            <w:pPr>
              <w:tabs>
                <w:tab w:val="left" w:pos="720"/>
              </w:tabs>
              <w:spacing w:line="240" w:lineRule="atLeast"/>
              <w:jc w:val="center"/>
              <w:rPr>
                <w:rFonts w:hint="eastAsia" w:ascii="宋体" w:hAnsi="宋体" w:cs="宋体"/>
                <w:kern w:val="0"/>
                <w:sz w:val="24"/>
              </w:rPr>
            </w:pPr>
          </w:p>
        </w:tc>
        <w:tc>
          <w:tcPr>
            <w:tcW w:w="2240" w:type="dxa"/>
            <w:tcBorders>
              <w:top w:val="single" w:color="auto" w:sz="4" w:space="0"/>
              <w:left w:val="nil"/>
              <w:bottom w:val="single" w:color="auto" w:sz="4" w:space="0"/>
              <w:right w:val="single" w:color="auto" w:sz="4" w:space="0"/>
            </w:tcBorders>
            <w:noWrap w:val="0"/>
            <w:vAlign w:val="center"/>
          </w:tcPr>
          <w:p w14:paraId="0BA50A9C">
            <w:pPr>
              <w:jc w:val="center"/>
            </w:pPr>
          </w:p>
        </w:tc>
      </w:tr>
      <w:tr w14:paraId="1A56FCC1">
        <w:tblPrEx>
          <w:tblCellMar>
            <w:top w:w="0" w:type="dxa"/>
            <w:left w:w="108" w:type="dxa"/>
            <w:bottom w:w="0" w:type="dxa"/>
            <w:right w:w="108" w:type="dxa"/>
          </w:tblCellMar>
        </w:tblPrEx>
        <w:trPr>
          <w:trHeight w:val="522"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03B9E59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432" w:type="dxa"/>
            <w:tcBorders>
              <w:top w:val="single" w:color="auto" w:sz="4" w:space="0"/>
              <w:left w:val="nil"/>
              <w:bottom w:val="single" w:color="auto" w:sz="4" w:space="0"/>
              <w:right w:val="single" w:color="auto" w:sz="4" w:space="0"/>
            </w:tcBorders>
            <w:noWrap w:val="0"/>
            <w:vAlign w:val="center"/>
          </w:tcPr>
          <w:p w14:paraId="3952C59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1GK01</w:t>
            </w:r>
            <w:r>
              <w:rPr>
                <w:rFonts w:hint="eastAsia" w:ascii="宋体" w:hAnsi="宋体" w:cs="宋体"/>
                <w:color w:val="auto"/>
                <w:kern w:val="0"/>
                <w:sz w:val="24"/>
                <w:lang w:val="en-US" w:eastAsia="zh-CN"/>
              </w:rPr>
              <w:t xml:space="preserve"> #1发电机励磁变</w:t>
            </w:r>
          </w:p>
        </w:tc>
        <w:tc>
          <w:tcPr>
            <w:tcW w:w="1664" w:type="dxa"/>
            <w:tcBorders>
              <w:top w:val="single" w:color="auto" w:sz="4" w:space="0"/>
              <w:left w:val="nil"/>
              <w:bottom w:val="single" w:color="auto" w:sz="4" w:space="0"/>
              <w:right w:val="single" w:color="auto" w:sz="4" w:space="0"/>
            </w:tcBorders>
            <w:noWrap w:val="0"/>
            <w:vAlign w:val="center"/>
          </w:tcPr>
          <w:p w14:paraId="64C0C0F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16F911B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1F65F29D">
            <w:pPr>
              <w:jc w:val="center"/>
              <w:rPr>
                <w:rFonts w:ascii="宋体" w:hAnsi="宋体" w:cs="宋体"/>
                <w:kern w:val="0"/>
                <w:sz w:val="24"/>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6EDD1E93">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01FCDA7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432" w:type="dxa"/>
            <w:tcBorders>
              <w:top w:val="single" w:color="auto" w:sz="4" w:space="0"/>
              <w:left w:val="nil"/>
              <w:bottom w:val="single" w:color="auto" w:sz="4" w:space="0"/>
              <w:right w:val="single" w:color="auto" w:sz="4" w:space="0"/>
            </w:tcBorders>
            <w:noWrap w:val="0"/>
            <w:vAlign w:val="center"/>
          </w:tcPr>
          <w:p w14:paraId="30E1AB8D">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w:t>
            </w:r>
            <w:r>
              <w:rPr>
                <w:rFonts w:hint="eastAsia" w:ascii="宋体" w:hAnsi="宋体" w:cs="宋体"/>
                <w:color w:val="auto"/>
                <w:kern w:val="0"/>
                <w:sz w:val="24"/>
                <w:lang w:val="en-US" w:eastAsia="zh-CN"/>
              </w:rPr>
              <w:t>2 #1发电机励磁PT</w:t>
            </w:r>
          </w:p>
        </w:tc>
        <w:tc>
          <w:tcPr>
            <w:tcW w:w="1664" w:type="dxa"/>
            <w:tcBorders>
              <w:top w:val="single" w:color="auto" w:sz="4" w:space="0"/>
              <w:left w:val="nil"/>
              <w:bottom w:val="single" w:color="auto" w:sz="4" w:space="0"/>
              <w:right w:val="single" w:color="auto" w:sz="4" w:space="0"/>
            </w:tcBorders>
            <w:noWrap w:val="0"/>
            <w:vAlign w:val="center"/>
          </w:tcPr>
          <w:p w14:paraId="4614C56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76A5602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16190115">
            <w:pPr>
              <w:jc w:val="center"/>
              <w:rPr>
                <w:rFonts w:ascii="宋体" w:hAnsi="宋体" w:cs="宋体"/>
                <w:kern w:val="0"/>
                <w:sz w:val="24"/>
                <w:szCs w:val="24"/>
                <w:lang w:val="en-US" w:eastAsia="zh-CN" w:bidi="ar-SA"/>
              </w:rPr>
            </w:pPr>
            <w:r>
              <w:rPr>
                <w:rFonts w:hint="eastAsia" w:ascii="宋体" w:hAnsi="宋体" w:cs="宋体"/>
                <w:kern w:val="0"/>
                <w:sz w:val="24"/>
              </w:rPr>
              <w:t>800×1500×2300</w:t>
            </w:r>
          </w:p>
        </w:tc>
      </w:tr>
      <w:tr w14:paraId="5D5942EA">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0E40AE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432" w:type="dxa"/>
            <w:tcBorders>
              <w:top w:val="single" w:color="auto" w:sz="4" w:space="0"/>
              <w:left w:val="nil"/>
              <w:bottom w:val="single" w:color="auto" w:sz="4" w:space="0"/>
              <w:right w:val="single" w:color="auto" w:sz="4" w:space="0"/>
            </w:tcBorders>
            <w:noWrap w:val="0"/>
            <w:vAlign w:val="center"/>
          </w:tcPr>
          <w:p w14:paraId="4F38C8A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w:t>
            </w:r>
            <w:r>
              <w:rPr>
                <w:rFonts w:hint="eastAsia" w:ascii="宋体" w:hAnsi="宋体" w:cs="宋体"/>
                <w:color w:val="auto"/>
                <w:kern w:val="0"/>
                <w:sz w:val="24"/>
                <w:lang w:val="en-US" w:eastAsia="zh-CN"/>
              </w:rPr>
              <w:t>3 #1发电机测保PT</w:t>
            </w:r>
          </w:p>
        </w:tc>
        <w:tc>
          <w:tcPr>
            <w:tcW w:w="1664" w:type="dxa"/>
            <w:tcBorders>
              <w:top w:val="single" w:color="auto" w:sz="4" w:space="0"/>
              <w:left w:val="nil"/>
              <w:bottom w:val="single" w:color="auto" w:sz="4" w:space="0"/>
              <w:right w:val="single" w:color="auto" w:sz="4" w:space="0"/>
            </w:tcBorders>
            <w:noWrap w:val="0"/>
            <w:vAlign w:val="center"/>
          </w:tcPr>
          <w:p w14:paraId="247D63B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629B321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64E1AE72">
            <w:pPr>
              <w:jc w:val="center"/>
              <w:rPr>
                <w:rFonts w:ascii="宋体" w:hAnsi="宋体" w:cs="宋体"/>
                <w:kern w:val="0"/>
                <w:sz w:val="24"/>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10ED05F2">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A688C9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432" w:type="dxa"/>
            <w:tcBorders>
              <w:top w:val="single" w:color="auto" w:sz="4" w:space="0"/>
              <w:left w:val="nil"/>
              <w:bottom w:val="single" w:color="auto" w:sz="4" w:space="0"/>
              <w:right w:val="single" w:color="auto" w:sz="4" w:space="0"/>
            </w:tcBorders>
            <w:noWrap w:val="0"/>
            <w:vAlign w:val="center"/>
          </w:tcPr>
          <w:p w14:paraId="658A3CAB">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w:t>
            </w:r>
            <w:r>
              <w:rPr>
                <w:rFonts w:hint="eastAsia" w:ascii="宋体" w:hAnsi="宋体" w:cs="宋体"/>
                <w:color w:val="auto"/>
                <w:kern w:val="0"/>
                <w:sz w:val="24"/>
                <w:lang w:val="en-US" w:eastAsia="zh-CN"/>
              </w:rPr>
              <w:t>4 #1发电机出线</w:t>
            </w:r>
          </w:p>
        </w:tc>
        <w:tc>
          <w:tcPr>
            <w:tcW w:w="1664" w:type="dxa"/>
            <w:tcBorders>
              <w:top w:val="single" w:color="auto" w:sz="4" w:space="0"/>
              <w:left w:val="nil"/>
              <w:bottom w:val="single" w:color="auto" w:sz="4" w:space="0"/>
              <w:right w:val="single" w:color="auto" w:sz="4" w:space="0"/>
            </w:tcBorders>
            <w:noWrap w:val="0"/>
            <w:vAlign w:val="center"/>
          </w:tcPr>
          <w:p w14:paraId="44E96B9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4A29330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2667CCAE">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738A87C3">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38DB3C8E">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34CB502A">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发电机小室</w:t>
            </w:r>
            <w:r>
              <w:rPr>
                <w:rFonts w:hint="eastAsia" w:ascii="宋体" w:hAnsi="宋体" w:cs="宋体"/>
                <w:kern w:val="0"/>
                <w:sz w:val="24"/>
              </w:rPr>
              <w:t>合计</w:t>
            </w:r>
          </w:p>
        </w:tc>
        <w:tc>
          <w:tcPr>
            <w:tcW w:w="1664" w:type="dxa"/>
            <w:tcBorders>
              <w:top w:val="single" w:color="auto" w:sz="4" w:space="0"/>
              <w:left w:val="nil"/>
              <w:bottom w:val="single" w:color="auto" w:sz="4" w:space="0"/>
              <w:right w:val="single" w:color="auto" w:sz="4" w:space="0"/>
            </w:tcBorders>
            <w:noWrap w:val="0"/>
            <w:vAlign w:val="center"/>
          </w:tcPr>
          <w:p w14:paraId="7FBB60FE">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24FEDBE1">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4</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74C0760A">
            <w:pPr>
              <w:jc w:val="center"/>
            </w:pPr>
          </w:p>
        </w:tc>
      </w:tr>
      <w:tr w14:paraId="57670FC1">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B417FEA">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四</w:t>
            </w:r>
          </w:p>
        </w:tc>
        <w:tc>
          <w:tcPr>
            <w:tcW w:w="2432" w:type="dxa"/>
            <w:tcBorders>
              <w:top w:val="single" w:color="auto" w:sz="4" w:space="0"/>
              <w:left w:val="nil"/>
              <w:bottom w:val="single" w:color="auto" w:sz="4" w:space="0"/>
              <w:right w:val="single" w:color="auto" w:sz="4" w:space="0"/>
            </w:tcBorders>
            <w:noWrap w:val="0"/>
            <w:vAlign w:val="center"/>
          </w:tcPr>
          <w:p w14:paraId="70C4C385">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水泵房配电室</w:t>
            </w:r>
          </w:p>
        </w:tc>
        <w:tc>
          <w:tcPr>
            <w:tcW w:w="1664" w:type="dxa"/>
            <w:tcBorders>
              <w:top w:val="single" w:color="auto" w:sz="4" w:space="0"/>
              <w:left w:val="nil"/>
              <w:bottom w:val="single" w:color="auto" w:sz="4" w:space="0"/>
              <w:right w:val="single" w:color="auto" w:sz="4" w:space="0"/>
            </w:tcBorders>
            <w:noWrap w:val="0"/>
            <w:vAlign w:val="center"/>
          </w:tcPr>
          <w:p w14:paraId="06ECA204">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28EB6AA1">
            <w:pPr>
              <w:tabs>
                <w:tab w:val="left" w:pos="720"/>
              </w:tabs>
              <w:spacing w:line="240" w:lineRule="atLeast"/>
              <w:jc w:val="center"/>
              <w:rPr>
                <w:rFonts w:hint="eastAsia" w:ascii="宋体" w:hAnsi="宋体" w:cs="宋体"/>
                <w:kern w:val="0"/>
                <w:sz w:val="24"/>
              </w:rPr>
            </w:pPr>
          </w:p>
        </w:tc>
        <w:tc>
          <w:tcPr>
            <w:tcW w:w="2240" w:type="dxa"/>
            <w:tcBorders>
              <w:top w:val="single" w:color="auto" w:sz="4" w:space="0"/>
              <w:left w:val="nil"/>
              <w:bottom w:val="single" w:color="auto" w:sz="4" w:space="0"/>
              <w:right w:val="single" w:color="auto" w:sz="4" w:space="0"/>
            </w:tcBorders>
            <w:noWrap w:val="0"/>
            <w:vAlign w:val="center"/>
          </w:tcPr>
          <w:p w14:paraId="4D682A25">
            <w:pPr>
              <w:jc w:val="center"/>
            </w:pPr>
          </w:p>
        </w:tc>
      </w:tr>
      <w:tr w14:paraId="7033BE8A">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3C85768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432" w:type="dxa"/>
            <w:tcBorders>
              <w:top w:val="single" w:color="auto" w:sz="4" w:space="0"/>
              <w:left w:val="nil"/>
              <w:bottom w:val="single" w:color="auto" w:sz="4" w:space="0"/>
              <w:right w:val="single" w:color="auto" w:sz="4" w:space="0"/>
            </w:tcBorders>
            <w:noWrap w:val="0"/>
            <w:vAlign w:val="center"/>
          </w:tcPr>
          <w:p w14:paraId="01EE1E90">
            <w:pPr>
              <w:tabs>
                <w:tab w:val="left" w:pos="720"/>
              </w:tabs>
              <w:spacing w:line="240" w:lineRule="atLeast"/>
              <w:jc w:val="center"/>
              <w:rPr>
                <w:rFonts w:hint="eastAsia" w:ascii="宋体" w:hAnsi="宋体" w:cs="宋体"/>
                <w:kern w:val="0"/>
                <w:sz w:val="24"/>
              </w:rPr>
            </w:pPr>
            <w:r>
              <w:rPr>
                <w:rFonts w:hint="eastAsia" w:ascii="宋体" w:hAnsi="宋体" w:cs="宋体"/>
                <w:color w:val="auto"/>
                <w:kern w:val="0"/>
                <w:sz w:val="24"/>
              </w:rPr>
              <w:t>循环水变压器10kV隔离进线</w:t>
            </w:r>
          </w:p>
        </w:tc>
        <w:tc>
          <w:tcPr>
            <w:tcW w:w="1664" w:type="dxa"/>
            <w:tcBorders>
              <w:top w:val="single" w:color="auto" w:sz="4" w:space="0"/>
              <w:left w:val="nil"/>
              <w:bottom w:val="single" w:color="auto" w:sz="4" w:space="0"/>
              <w:right w:val="single" w:color="auto" w:sz="4" w:space="0"/>
            </w:tcBorders>
            <w:noWrap w:val="0"/>
            <w:vAlign w:val="center"/>
          </w:tcPr>
          <w:p w14:paraId="5F2AC13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XGN-12-02</w:t>
            </w:r>
          </w:p>
        </w:tc>
        <w:tc>
          <w:tcPr>
            <w:tcW w:w="981" w:type="dxa"/>
            <w:tcBorders>
              <w:top w:val="single" w:color="auto" w:sz="4" w:space="0"/>
              <w:left w:val="nil"/>
              <w:bottom w:val="single" w:color="auto" w:sz="4" w:space="0"/>
              <w:right w:val="single" w:color="auto" w:sz="4" w:space="0"/>
            </w:tcBorders>
            <w:noWrap w:val="0"/>
            <w:vAlign w:val="center"/>
          </w:tcPr>
          <w:p w14:paraId="701956B7">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4C3487D2">
            <w:pPr>
              <w:jc w:val="center"/>
              <w:rPr>
                <w:rFonts w:ascii="宋体" w:hAnsi="宋体" w:cs="宋体"/>
                <w:kern w:val="0"/>
                <w:sz w:val="24"/>
              </w:rPr>
            </w:pPr>
            <w:r>
              <w:rPr>
                <w:rFonts w:hint="eastAsia" w:ascii="宋体" w:hAnsi="宋体" w:cs="宋体"/>
                <w:kern w:val="0"/>
                <w:sz w:val="24"/>
                <w:lang w:val="en-US" w:eastAsia="zh-CN"/>
              </w:rPr>
              <w:t>8</w:t>
            </w:r>
            <w:r>
              <w:rPr>
                <w:rFonts w:hint="eastAsia" w:ascii="宋体" w:hAnsi="宋体" w:cs="宋体"/>
                <w:kern w:val="0"/>
                <w:sz w:val="24"/>
              </w:rPr>
              <w:t>00×</w:t>
            </w:r>
            <w:r>
              <w:rPr>
                <w:rFonts w:hint="eastAsia" w:ascii="宋体" w:hAnsi="宋体" w:cs="宋体"/>
                <w:kern w:val="0"/>
                <w:sz w:val="24"/>
                <w:lang w:val="en-US" w:eastAsia="zh-CN"/>
              </w:rPr>
              <w:t>135</w:t>
            </w:r>
            <w:r>
              <w:rPr>
                <w:rFonts w:hint="eastAsia" w:ascii="宋体" w:hAnsi="宋体" w:cs="宋体"/>
                <w:kern w:val="0"/>
                <w:sz w:val="24"/>
              </w:rPr>
              <w:t>0×</w:t>
            </w:r>
            <w:r>
              <w:rPr>
                <w:rFonts w:hint="eastAsia" w:ascii="宋体" w:hAnsi="宋体" w:cs="宋体"/>
                <w:kern w:val="0"/>
                <w:sz w:val="24"/>
                <w:lang w:val="en-US" w:eastAsia="zh-CN"/>
              </w:rPr>
              <w:t>1885</w:t>
            </w:r>
          </w:p>
        </w:tc>
      </w:tr>
      <w:tr w14:paraId="276B6D3C">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439B564A">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299DCE1E">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水泵房配电室</w:t>
            </w:r>
            <w:r>
              <w:rPr>
                <w:rFonts w:hint="eastAsia" w:ascii="宋体" w:hAnsi="宋体" w:cs="宋体"/>
                <w:kern w:val="0"/>
                <w:sz w:val="24"/>
              </w:rPr>
              <w:t>合计</w:t>
            </w:r>
          </w:p>
        </w:tc>
        <w:tc>
          <w:tcPr>
            <w:tcW w:w="1664" w:type="dxa"/>
            <w:tcBorders>
              <w:top w:val="single" w:color="auto" w:sz="4" w:space="0"/>
              <w:left w:val="nil"/>
              <w:bottom w:val="single" w:color="auto" w:sz="4" w:space="0"/>
              <w:right w:val="single" w:color="auto" w:sz="4" w:space="0"/>
            </w:tcBorders>
            <w:noWrap w:val="0"/>
            <w:vAlign w:val="center"/>
          </w:tcPr>
          <w:p w14:paraId="04748AA0">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24BD3B9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8台</w:t>
            </w:r>
          </w:p>
        </w:tc>
        <w:tc>
          <w:tcPr>
            <w:tcW w:w="2240" w:type="dxa"/>
            <w:tcBorders>
              <w:top w:val="single" w:color="auto" w:sz="4" w:space="0"/>
              <w:left w:val="nil"/>
              <w:bottom w:val="single" w:color="auto" w:sz="4" w:space="0"/>
              <w:right w:val="single" w:color="auto" w:sz="4" w:space="0"/>
            </w:tcBorders>
            <w:noWrap w:val="0"/>
            <w:vAlign w:val="center"/>
          </w:tcPr>
          <w:p w14:paraId="7BDE2141">
            <w:pPr>
              <w:jc w:val="center"/>
              <w:rPr>
                <w:rFonts w:ascii="宋体" w:hAnsi="宋体" w:cs="宋体"/>
                <w:kern w:val="0"/>
                <w:sz w:val="24"/>
              </w:rPr>
            </w:pPr>
          </w:p>
        </w:tc>
      </w:tr>
      <w:tr w14:paraId="7CA4BE3B">
        <w:tblPrEx>
          <w:tblCellMar>
            <w:top w:w="0" w:type="dxa"/>
            <w:left w:w="108" w:type="dxa"/>
            <w:bottom w:w="0" w:type="dxa"/>
            <w:right w:w="108" w:type="dxa"/>
          </w:tblCellMar>
        </w:tblPrEx>
        <w:trPr>
          <w:trHeight w:val="710" w:hRule="atLeast"/>
        </w:trPr>
        <w:tc>
          <w:tcPr>
            <w:tcW w:w="8202" w:type="dxa"/>
            <w:gridSpan w:val="5"/>
            <w:tcBorders>
              <w:top w:val="single" w:color="auto" w:sz="4" w:space="0"/>
              <w:left w:val="single" w:color="auto" w:sz="8" w:space="0"/>
              <w:bottom w:val="single" w:color="auto" w:sz="4" w:space="0"/>
              <w:right w:val="single" w:color="auto" w:sz="4" w:space="0"/>
            </w:tcBorders>
            <w:noWrap w:val="0"/>
            <w:vAlign w:val="center"/>
          </w:tcPr>
          <w:p w14:paraId="1944583E">
            <w:pPr>
              <w:jc w:val="center"/>
              <w:rPr>
                <w:rFonts w:ascii="宋体" w:hAnsi="宋体" w:cs="宋体"/>
                <w:kern w:val="0"/>
                <w:sz w:val="24"/>
              </w:rPr>
            </w:pPr>
            <w:r>
              <w:rPr>
                <w:rFonts w:hint="eastAsia" w:ascii="宋体" w:hAnsi="宋体" w:cs="宋体"/>
                <w:kern w:val="0"/>
                <w:sz w:val="24"/>
              </w:rPr>
              <w:t>全厂合计：</w:t>
            </w:r>
            <w:r>
              <w:rPr>
                <w:rFonts w:hint="eastAsia" w:ascii="宋体" w:hAnsi="宋体" w:cs="宋体"/>
                <w:kern w:val="0"/>
                <w:sz w:val="24"/>
                <w:lang w:val="en-US" w:eastAsia="zh-CN"/>
              </w:rPr>
              <w:t>28</w:t>
            </w:r>
            <w:r>
              <w:rPr>
                <w:rFonts w:hint="eastAsia" w:ascii="宋体" w:hAnsi="宋体" w:cs="宋体"/>
                <w:kern w:val="0"/>
                <w:sz w:val="24"/>
              </w:rPr>
              <w:t>台 （具体配置见图纸）</w:t>
            </w:r>
          </w:p>
        </w:tc>
      </w:tr>
    </w:tbl>
    <w:p w14:paraId="0315EBEB">
      <w:pPr>
        <w:tabs>
          <w:tab w:val="left" w:pos="720"/>
        </w:tabs>
        <w:spacing w:line="360" w:lineRule="auto"/>
        <w:jc w:val="left"/>
        <w:rPr>
          <w:rFonts w:hint="eastAsia" w:ascii="宋体" w:hAnsi="宋体"/>
          <w:sz w:val="24"/>
        </w:rPr>
      </w:pPr>
    </w:p>
    <w:p w14:paraId="14283E1C">
      <w:pPr>
        <w:tabs>
          <w:tab w:val="left" w:pos="720"/>
        </w:tabs>
        <w:spacing w:line="360" w:lineRule="auto"/>
        <w:jc w:val="left"/>
        <w:rPr>
          <w:rFonts w:hint="eastAsia" w:ascii="宋体" w:hAnsi="宋体" w:cs="宋体"/>
          <w:kern w:val="0"/>
          <w:sz w:val="24"/>
        </w:rPr>
      </w:pPr>
      <w:r>
        <w:rPr>
          <w:rFonts w:hint="eastAsia" w:ascii="宋体" w:hAnsi="宋体"/>
          <w:sz w:val="24"/>
        </w:rPr>
        <w:t xml:space="preserve">5.3 </w:t>
      </w:r>
      <w:r>
        <w:rPr>
          <w:rFonts w:hint="eastAsia" w:ascii="宋体" w:hAnsi="宋体" w:cs="宋体"/>
          <w:kern w:val="0"/>
          <w:sz w:val="24"/>
        </w:rPr>
        <w:t>外配的发电机中性点、出线小室穿墙式电流互感器</w:t>
      </w:r>
    </w:p>
    <w:tbl>
      <w:tblPr>
        <w:tblStyle w:val="24"/>
        <w:tblW w:w="0" w:type="auto"/>
        <w:jc w:val="center"/>
        <w:tblLayout w:type="fixed"/>
        <w:tblCellMar>
          <w:top w:w="0" w:type="dxa"/>
          <w:left w:w="108" w:type="dxa"/>
          <w:bottom w:w="0" w:type="dxa"/>
          <w:right w:w="108" w:type="dxa"/>
        </w:tblCellMar>
      </w:tblPr>
      <w:tblGrid>
        <w:gridCol w:w="1149"/>
        <w:gridCol w:w="2274"/>
        <w:gridCol w:w="2127"/>
        <w:gridCol w:w="1592"/>
      </w:tblGrid>
      <w:tr w14:paraId="361B49B2">
        <w:tblPrEx>
          <w:tblCellMar>
            <w:top w:w="0" w:type="dxa"/>
            <w:left w:w="108" w:type="dxa"/>
            <w:bottom w:w="0" w:type="dxa"/>
            <w:right w:w="108" w:type="dxa"/>
          </w:tblCellMar>
        </w:tblPrEx>
        <w:trPr>
          <w:trHeight w:val="606"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3499A99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序号</w:t>
            </w:r>
          </w:p>
        </w:tc>
        <w:tc>
          <w:tcPr>
            <w:tcW w:w="2274" w:type="dxa"/>
            <w:tcBorders>
              <w:top w:val="single" w:color="auto" w:sz="4" w:space="0"/>
              <w:left w:val="nil"/>
              <w:bottom w:val="single" w:color="auto" w:sz="4" w:space="0"/>
              <w:right w:val="single" w:color="auto" w:sz="4" w:space="0"/>
            </w:tcBorders>
            <w:noWrap w:val="0"/>
            <w:vAlign w:val="center"/>
          </w:tcPr>
          <w:p w14:paraId="1A38A1A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名称</w:t>
            </w:r>
          </w:p>
        </w:tc>
        <w:tc>
          <w:tcPr>
            <w:tcW w:w="2127" w:type="dxa"/>
            <w:tcBorders>
              <w:top w:val="single" w:color="auto" w:sz="4" w:space="0"/>
              <w:left w:val="nil"/>
              <w:bottom w:val="single" w:color="auto" w:sz="4" w:space="0"/>
              <w:right w:val="single" w:color="auto" w:sz="4" w:space="0"/>
            </w:tcBorders>
            <w:noWrap w:val="0"/>
            <w:vAlign w:val="center"/>
          </w:tcPr>
          <w:p w14:paraId="6745DFA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型号规格</w:t>
            </w:r>
          </w:p>
        </w:tc>
        <w:tc>
          <w:tcPr>
            <w:tcW w:w="1592" w:type="dxa"/>
            <w:tcBorders>
              <w:top w:val="single" w:color="auto" w:sz="4" w:space="0"/>
              <w:left w:val="nil"/>
              <w:bottom w:val="single" w:color="auto" w:sz="4" w:space="0"/>
              <w:right w:val="single" w:color="auto" w:sz="4" w:space="0"/>
            </w:tcBorders>
            <w:noWrap w:val="0"/>
            <w:vAlign w:val="center"/>
          </w:tcPr>
          <w:p w14:paraId="3DA840F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数量</w:t>
            </w:r>
          </w:p>
        </w:tc>
      </w:tr>
      <w:tr w14:paraId="3F40AAD3">
        <w:tblPrEx>
          <w:tblCellMar>
            <w:top w:w="0" w:type="dxa"/>
            <w:left w:w="108" w:type="dxa"/>
            <w:bottom w:w="0" w:type="dxa"/>
            <w:right w:w="108" w:type="dxa"/>
          </w:tblCellMar>
        </w:tblPrEx>
        <w:trPr>
          <w:trHeight w:val="842"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1991209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274" w:type="dxa"/>
            <w:tcBorders>
              <w:top w:val="single" w:color="auto" w:sz="4" w:space="0"/>
              <w:left w:val="nil"/>
              <w:bottom w:val="single" w:color="auto" w:sz="4" w:space="0"/>
              <w:right w:val="single" w:color="auto" w:sz="4" w:space="0"/>
            </w:tcBorders>
            <w:noWrap w:val="0"/>
            <w:vAlign w:val="center"/>
          </w:tcPr>
          <w:p w14:paraId="43AC266A">
            <w:pPr>
              <w:tabs>
                <w:tab w:val="left" w:pos="720"/>
              </w:tabs>
              <w:spacing w:line="240" w:lineRule="atLeast"/>
              <w:jc w:val="center"/>
              <w:rPr>
                <w:rFonts w:hint="eastAsia" w:ascii="宋体" w:hAnsi="宋体" w:cs="宋体"/>
                <w:kern w:val="0"/>
                <w:sz w:val="24"/>
              </w:rPr>
            </w:pPr>
            <w:r>
              <w:rPr>
                <w:rFonts w:hint="eastAsia" w:ascii="宋体" w:hAnsi="宋体"/>
                <w:sz w:val="24"/>
              </w:rPr>
              <w:t>发电机中性点</w:t>
            </w:r>
            <w:r>
              <w:rPr>
                <w:rFonts w:hint="eastAsia" w:ascii="宋体" w:hAnsi="宋体"/>
                <w:sz w:val="24"/>
                <w:lang w:val="en-US" w:eastAsia="zh-CN"/>
              </w:rPr>
              <w:t>电阻柜</w:t>
            </w:r>
          </w:p>
        </w:tc>
        <w:tc>
          <w:tcPr>
            <w:tcW w:w="2127" w:type="dxa"/>
            <w:tcBorders>
              <w:top w:val="single" w:color="auto" w:sz="4" w:space="0"/>
              <w:left w:val="nil"/>
              <w:bottom w:val="single" w:color="auto" w:sz="4" w:space="0"/>
              <w:right w:val="single" w:color="auto" w:sz="4" w:space="0"/>
            </w:tcBorders>
            <w:noWrap w:val="0"/>
            <w:vAlign w:val="center"/>
          </w:tcPr>
          <w:p w14:paraId="0B4752B5">
            <w:pPr>
              <w:tabs>
                <w:tab w:val="left" w:pos="720"/>
              </w:tabs>
              <w:spacing w:line="240" w:lineRule="atLeast"/>
              <w:jc w:val="center"/>
              <w:rPr>
                <w:rFonts w:hint="eastAsia" w:ascii="宋体" w:hAnsi="宋体" w:cs="宋体"/>
                <w:kern w:val="0"/>
                <w:sz w:val="24"/>
              </w:rPr>
            </w:pPr>
            <w:r>
              <w:rPr>
                <w:rFonts w:ascii="宋体" w:hAnsi="宋体" w:cs="宋体"/>
                <w:kern w:val="0"/>
                <w:sz w:val="24"/>
              </w:rPr>
              <w:t>GN19-20,400A</w:t>
            </w:r>
          </w:p>
          <w:p w14:paraId="7A7175D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接地变</w:t>
            </w:r>
          </w:p>
          <w:p w14:paraId="3881BA55">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80</w:t>
            </w:r>
            <w:r>
              <w:rPr>
                <w:rFonts w:ascii="宋体" w:hAnsi="宋体" w:cs="宋体"/>
                <w:kern w:val="0"/>
                <w:sz w:val="24"/>
              </w:rPr>
              <w:t xml:space="preserve">kVA, </w:t>
            </w:r>
            <w:r>
              <w:rPr>
                <w:rFonts w:hint="eastAsia" w:ascii="宋体" w:hAnsi="宋体" w:cs="宋体"/>
                <w:kern w:val="0"/>
                <w:sz w:val="24"/>
                <w:lang w:val="en-US" w:eastAsia="zh-CN"/>
              </w:rPr>
              <w:t xml:space="preserve">20/1,0.5 </w:t>
            </w:r>
            <w:r>
              <w:rPr>
                <w:rFonts w:ascii="宋体" w:hAnsi="宋体" w:cs="宋体"/>
                <w:kern w:val="0"/>
                <w:sz w:val="24"/>
              </w:rPr>
              <w:t>10.5/0.173kV</w:t>
            </w:r>
          </w:p>
          <w:p w14:paraId="0F12F498">
            <w:pPr>
              <w:tabs>
                <w:tab w:val="left" w:pos="720"/>
              </w:tabs>
              <w:spacing w:line="240" w:lineRule="atLeast"/>
              <w:jc w:val="center"/>
              <w:rPr>
                <w:rFonts w:hint="eastAsia" w:ascii="宋体" w:hAnsi="宋体"/>
                <w:szCs w:val="21"/>
              </w:rPr>
            </w:pPr>
            <w:r>
              <w:rPr>
                <w:rFonts w:ascii="宋体" w:hAnsi="宋体" w:cs="宋体"/>
                <w:kern w:val="0"/>
                <w:sz w:val="24"/>
              </w:rPr>
              <w:t>R=0.</w:t>
            </w:r>
            <w:r>
              <w:rPr>
                <w:rFonts w:hint="eastAsia" w:ascii="宋体" w:hAnsi="宋体" w:cs="宋体"/>
                <w:kern w:val="0"/>
                <w:sz w:val="24"/>
                <w:lang w:val="en-US" w:eastAsia="zh-CN"/>
              </w:rPr>
              <w:t>49</w:t>
            </w:r>
            <w:r>
              <w:rPr>
                <w:rFonts w:ascii="宋体" w:hAnsi="宋体" w:cs="宋体"/>
                <w:kern w:val="0"/>
                <w:sz w:val="24"/>
              </w:rPr>
              <w:t>Ω</w:t>
            </w:r>
          </w:p>
        </w:tc>
        <w:tc>
          <w:tcPr>
            <w:tcW w:w="1592" w:type="dxa"/>
            <w:tcBorders>
              <w:top w:val="single" w:color="auto" w:sz="4" w:space="0"/>
              <w:left w:val="nil"/>
              <w:bottom w:val="single" w:color="auto" w:sz="4" w:space="0"/>
              <w:right w:val="single" w:color="auto" w:sz="4" w:space="0"/>
            </w:tcBorders>
            <w:noWrap w:val="0"/>
            <w:vAlign w:val="center"/>
          </w:tcPr>
          <w:p w14:paraId="0A92B85C">
            <w:pPr>
              <w:tabs>
                <w:tab w:val="left" w:pos="720"/>
              </w:tabs>
              <w:spacing w:line="240" w:lineRule="atLeast"/>
              <w:jc w:val="center"/>
              <w:rPr>
                <w:rFonts w:hint="default" w:ascii="宋体" w:hAnsi="宋体" w:eastAsia="宋体" w:cs="宋体"/>
                <w:kern w:val="0"/>
                <w:sz w:val="24"/>
                <w:lang w:val="en-US" w:eastAsia="zh-CN"/>
              </w:rPr>
            </w:pPr>
            <w:r>
              <w:rPr>
                <w:rFonts w:hint="eastAsia" w:ascii="宋体" w:hAnsi="宋体" w:cs="宋体"/>
                <w:kern w:val="0"/>
                <w:sz w:val="24"/>
                <w:lang w:val="en-US" w:eastAsia="zh-CN"/>
              </w:rPr>
              <w:t>1套</w:t>
            </w:r>
          </w:p>
        </w:tc>
      </w:tr>
      <w:tr w14:paraId="04FCAC48">
        <w:tblPrEx>
          <w:tblCellMar>
            <w:top w:w="0" w:type="dxa"/>
            <w:left w:w="108" w:type="dxa"/>
            <w:bottom w:w="0" w:type="dxa"/>
            <w:right w:w="108" w:type="dxa"/>
          </w:tblCellMar>
        </w:tblPrEx>
        <w:trPr>
          <w:trHeight w:val="1028"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0A7F144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274" w:type="dxa"/>
            <w:tcBorders>
              <w:top w:val="single" w:color="auto" w:sz="4" w:space="0"/>
              <w:left w:val="nil"/>
              <w:bottom w:val="single" w:color="auto" w:sz="4" w:space="0"/>
              <w:right w:val="single" w:color="auto" w:sz="4" w:space="0"/>
            </w:tcBorders>
            <w:noWrap w:val="0"/>
            <w:vAlign w:val="center"/>
          </w:tcPr>
          <w:p w14:paraId="3493DF1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发电机出线小室发电机出线柜穿墙式电流互感器</w:t>
            </w:r>
          </w:p>
        </w:tc>
        <w:tc>
          <w:tcPr>
            <w:tcW w:w="2127" w:type="dxa"/>
            <w:tcBorders>
              <w:top w:val="single" w:color="auto" w:sz="4" w:space="0"/>
              <w:left w:val="nil"/>
              <w:bottom w:val="single" w:color="auto" w:sz="4" w:space="0"/>
              <w:right w:val="single" w:color="auto" w:sz="4" w:space="0"/>
            </w:tcBorders>
            <w:noWrap w:val="0"/>
            <w:vAlign w:val="center"/>
          </w:tcPr>
          <w:p w14:paraId="5A3E6295">
            <w:pPr>
              <w:tabs>
                <w:tab w:val="left" w:pos="720"/>
              </w:tabs>
              <w:spacing w:line="240" w:lineRule="atLeast"/>
              <w:jc w:val="center"/>
              <w:rPr>
                <w:rFonts w:hint="eastAsia" w:ascii="宋体" w:hAnsi="宋体" w:cs="宋体"/>
                <w:kern w:val="0"/>
                <w:sz w:val="24"/>
              </w:rPr>
            </w:pPr>
            <w:r>
              <w:rPr>
                <w:rFonts w:hint="eastAsia" w:ascii="宋体" w:hAnsi="宋体" w:cs="宋体"/>
                <w:color w:val="auto"/>
                <w:kern w:val="0"/>
                <w:sz w:val="24"/>
              </w:rPr>
              <w:t>LMZB3-10</w:t>
            </w:r>
            <w:r>
              <w:rPr>
                <w:rFonts w:hint="eastAsia" w:ascii="宋体" w:hAnsi="宋体" w:cs="宋体"/>
                <w:color w:val="auto"/>
                <w:kern w:val="0"/>
                <w:sz w:val="24"/>
                <w:lang w:eastAsia="zh-CN"/>
              </w:rPr>
              <w:t>，</w:t>
            </w:r>
            <w:r>
              <w:rPr>
                <w:rFonts w:hint="eastAsia" w:ascii="宋体" w:hAnsi="宋体" w:cs="宋体"/>
                <w:color w:val="auto"/>
                <w:kern w:val="0"/>
                <w:sz w:val="24"/>
                <w:lang w:val="en-US" w:eastAsia="zh-CN"/>
              </w:rPr>
              <w:t>5</w:t>
            </w:r>
            <w:r>
              <w:rPr>
                <w:rFonts w:hint="eastAsia" w:ascii="宋体" w:hAnsi="宋体" w:cs="宋体"/>
                <w:color w:val="auto"/>
                <w:kern w:val="0"/>
                <w:sz w:val="24"/>
                <w:lang w:eastAsia="zh-CN"/>
              </w:rPr>
              <w:t>000/5A，0.5/5P</w:t>
            </w:r>
            <w:r>
              <w:rPr>
                <w:rFonts w:hint="eastAsia" w:ascii="宋体" w:hAnsi="宋体" w:cs="宋体"/>
                <w:color w:val="auto"/>
                <w:kern w:val="0"/>
                <w:sz w:val="24"/>
                <w:lang w:val="en-US" w:eastAsia="zh-CN"/>
              </w:rPr>
              <w:t>3</w:t>
            </w:r>
            <w:r>
              <w:rPr>
                <w:rFonts w:hint="eastAsia" w:ascii="宋体" w:hAnsi="宋体" w:cs="宋体"/>
                <w:color w:val="auto"/>
                <w:kern w:val="0"/>
                <w:sz w:val="24"/>
                <w:lang w:eastAsia="zh-CN"/>
              </w:rPr>
              <w:t>0/5P</w:t>
            </w:r>
            <w:r>
              <w:rPr>
                <w:rFonts w:hint="eastAsia" w:ascii="宋体" w:hAnsi="宋体" w:cs="宋体"/>
                <w:color w:val="auto"/>
                <w:kern w:val="0"/>
                <w:sz w:val="24"/>
                <w:lang w:val="en-US" w:eastAsia="zh-CN"/>
              </w:rPr>
              <w:t>30</w:t>
            </w:r>
          </w:p>
        </w:tc>
        <w:tc>
          <w:tcPr>
            <w:tcW w:w="1592" w:type="dxa"/>
            <w:tcBorders>
              <w:top w:val="single" w:color="auto" w:sz="4" w:space="0"/>
              <w:left w:val="nil"/>
              <w:bottom w:val="single" w:color="auto" w:sz="4" w:space="0"/>
              <w:right w:val="single" w:color="auto" w:sz="4" w:space="0"/>
            </w:tcBorders>
            <w:noWrap w:val="0"/>
            <w:vAlign w:val="center"/>
          </w:tcPr>
          <w:p w14:paraId="4ED2EF0D">
            <w:pPr>
              <w:tabs>
                <w:tab w:val="left" w:pos="720"/>
              </w:tabs>
              <w:spacing w:line="240" w:lineRule="atLeast"/>
              <w:jc w:val="center"/>
              <w:rPr>
                <w:rFonts w:hint="default" w:ascii="宋体" w:hAnsi="宋体" w:eastAsia="宋体" w:cs="宋体"/>
                <w:kern w:val="0"/>
                <w:sz w:val="24"/>
                <w:lang w:val="en-US" w:eastAsia="zh-CN"/>
              </w:rPr>
            </w:pPr>
            <w:r>
              <w:rPr>
                <w:rFonts w:hint="eastAsia" w:ascii="宋体" w:hAnsi="宋体" w:cs="宋体"/>
                <w:kern w:val="0"/>
                <w:sz w:val="24"/>
                <w:lang w:val="en-US" w:eastAsia="zh-CN"/>
              </w:rPr>
              <w:t>3台</w:t>
            </w:r>
          </w:p>
        </w:tc>
      </w:tr>
      <w:tr w14:paraId="155F4EE0">
        <w:tblPrEx>
          <w:tblCellMar>
            <w:top w:w="0" w:type="dxa"/>
            <w:left w:w="108" w:type="dxa"/>
            <w:bottom w:w="0" w:type="dxa"/>
            <w:right w:w="108" w:type="dxa"/>
          </w:tblCellMar>
        </w:tblPrEx>
        <w:trPr>
          <w:trHeight w:val="699"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2FFF8897">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274" w:type="dxa"/>
            <w:tcBorders>
              <w:top w:val="single" w:color="auto" w:sz="4" w:space="0"/>
              <w:left w:val="nil"/>
              <w:bottom w:val="single" w:color="auto" w:sz="4" w:space="0"/>
              <w:right w:val="single" w:color="auto" w:sz="4" w:space="0"/>
            </w:tcBorders>
            <w:noWrap w:val="0"/>
            <w:vAlign w:val="center"/>
          </w:tcPr>
          <w:p w14:paraId="709D9448">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发电机出线小室发电机出线柜穿墙式电流互感器</w:t>
            </w:r>
          </w:p>
        </w:tc>
        <w:tc>
          <w:tcPr>
            <w:tcW w:w="2127" w:type="dxa"/>
            <w:tcBorders>
              <w:top w:val="single" w:color="auto" w:sz="4" w:space="0"/>
              <w:left w:val="nil"/>
              <w:bottom w:val="single" w:color="auto" w:sz="4" w:space="0"/>
              <w:right w:val="single" w:color="auto" w:sz="4" w:space="0"/>
            </w:tcBorders>
            <w:noWrap w:val="0"/>
            <w:vAlign w:val="center"/>
          </w:tcPr>
          <w:p w14:paraId="40AF6728">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LMZB3-10</w:t>
            </w:r>
            <w:r>
              <w:rPr>
                <w:rFonts w:hint="eastAsia" w:ascii="宋体" w:hAnsi="宋体" w:cs="宋体"/>
                <w:color w:val="auto"/>
                <w:kern w:val="0"/>
                <w:sz w:val="24"/>
                <w:lang w:eastAsia="zh-CN"/>
              </w:rPr>
              <w:t>，</w:t>
            </w:r>
            <w:r>
              <w:rPr>
                <w:rFonts w:hint="eastAsia" w:ascii="宋体" w:hAnsi="宋体" w:cs="宋体"/>
                <w:color w:val="auto"/>
                <w:kern w:val="0"/>
                <w:sz w:val="24"/>
                <w:lang w:val="en-US" w:eastAsia="zh-CN"/>
              </w:rPr>
              <w:t>5</w:t>
            </w:r>
            <w:r>
              <w:rPr>
                <w:rFonts w:hint="eastAsia" w:ascii="宋体" w:hAnsi="宋体" w:cs="宋体"/>
                <w:color w:val="auto"/>
                <w:kern w:val="0"/>
                <w:sz w:val="24"/>
                <w:lang w:eastAsia="zh-CN"/>
              </w:rPr>
              <w:t>000/5A，5P</w:t>
            </w:r>
            <w:r>
              <w:rPr>
                <w:rFonts w:hint="eastAsia" w:ascii="宋体" w:hAnsi="宋体" w:cs="宋体"/>
                <w:color w:val="auto"/>
                <w:kern w:val="0"/>
                <w:sz w:val="24"/>
                <w:lang w:val="en-US" w:eastAsia="zh-CN"/>
              </w:rPr>
              <w:t>3</w:t>
            </w:r>
            <w:r>
              <w:rPr>
                <w:rFonts w:hint="eastAsia" w:ascii="宋体" w:hAnsi="宋体" w:cs="宋体"/>
                <w:color w:val="auto"/>
                <w:kern w:val="0"/>
                <w:sz w:val="24"/>
                <w:lang w:eastAsia="zh-CN"/>
              </w:rPr>
              <w:t>0/5P</w:t>
            </w:r>
            <w:r>
              <w:rPr>
                <w:rFonts w:hint="eastAsia" w:ascii="宋体" w:hAnsi="宋体" w:cs="宋体"/>
                <w:color w:val="auto"/>
                <w:kern w:val="0"/>
                <w:sz w:val="24"/>
                <w:lang w:val="en-US" w:eastAsia="zh-CN"/>
              </w:rPr>
              <w:t>30</w:t>
            </w:r>
            <w:r>
              <w:rPr>
                <w:rFonts w:hint="eastAsia" w:ascii="宋体" w:hAnsi="宋体" w:cs="宋体"/>
                <w:color w:val="auto"/>
                <w:kern w:val="0"/>
                <w:sz w:val="24"/>
                <w:lang w:eastAsia="zh-CN"/>
              </w:rPr>
              <w:t>/0.5</w:t>
            </w:r>
          </w:p>
        </w:tc>
        <w:tc>
          <w:tcPr>
            <w:tcW w:w="1592" w:type="dxa"/>
            <w:tcBorders>
              <w:top w:val="single" w:color="auto" w:sz="4" w:space="0"/>
              <w:left w:val="nil"/>
              <w:bottom w:val="single" w:color="auto" w:sz="4" w:space="0"/>
              <w:right w:val="single" w:color="auto" w:sz="4" w:space="0"/>
            </w:tcBorders>
            <w:noWrap w:val="0"/>
            <w:vAlign w:val="center"/>
          </w:tcPr>
          <w:p w14:paraId="58B1C700">
            <w:pPr>
              <w:tabs>
                <w:tab w:val="left" w:pos="720"/>
              </w:tabs>
              <w:spacing w:line="240" w:lineRule="atLeast"/>
              <w:jc w:val="center"/>
              <w:rPr>
                <w:rFonts w:hint="eastAsia" w:ascii="宋体" w:hAnsi="宋体" w:eastAsia="宋体" w:cs="宋体"/>
                <w:kern w:val="0"/>
                <w:sz w:val="24"/>
                <w:szCs w:val="24"/>
                <w:lang w:val="en-US" w:eastAsia="zh-CN" w:bidi="ar-SA"/>
              </w:rPr>
            </w:pPr>
            <w:r>
              <w:rPr>
                <w:rFonts w:hint="eastAsia" w:ascii="宋体" w:hAnsi="宋体" w:cs="宋体"/>
                <w:kern w:val="0"/>
                <w:sz w:val="24"/>
                <w:lang w:val="en-US" w:eastAsia="zh-CN"/>
              </w:rPr>
              <w:t>3台</w:t>
            </w:r>
          </w:p>
        </w:tc>
      </w:tr>
      <w:tr w14:paraId="754FD3BC">
        <w:tblPrEx>
          <w:tblCellMar>
            <w:top w:w="0" w:type="dxa"/>
            <w:left w:w="108" w:type="dxa"/>
            <w:bottom w:w="0" w:type="dxa"/>
            <w:right w:w="108" w:type="dxa"/>
          </w:tblCellMar>
        </w:tblPrEx>
        <w:trPr>
          <w:trHeight w:val="699"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5E841BEB">
            <w:pPr>
              <w:tabs>
                <w:tab w:val="left" w:pos="720"/>
              </w:tabs>
              <w:spacing w:line="240" w:lineRule="atLeast"/>
              <w:jc w:val="center"/>
              <w:rPr>
                <w:rFonts w:hint="eastAsia" w:ascii="宋体" w:hAnsi="宋体" w:eastAsia="宋体" w:cs="宋体"/>
                <w:kern w:val="0"/>
                <w:sz w:val="24"/>
                <w:lang w:val="en-US" w:eastAsia="zh-CN"/>
              </w:rPr>
            </w:pPr>
            <w:r>
              <w:rPr>
                <w:rFonts w:hint="eastAsia" w:ascii="宋体" w:hAnsi="宋体" w:cs="宋体"/>
                <w:kern w:val="0"/>
                <w:sz w:val="24"/>
                <w:lang w:val="en-US" w:eastAsia="zh-CN"/>
              </w:rPr>
              <w:t>4</w:t>
            </w:r>
          </w:p>
        </w:tc>
        <w:tc>
          <w:tcPr>
            <w:tcW w:w="2274" w:type="dxa"/>
            <w:tcBorders>
              <w:top w:val="single" w:color="auto" w:sz="4" w:space="0"/>
              <w:left w:val="nil"/>
              <w:bottom w:val="single" w:color="auto" w:sz="4" w:space="0"/>
              <w:right w:val="single" w:color="auto" w:sz="4" w:space="0"/>
            </w:tcBorders>
            <w:noWrap w:val="0"/>
            <w:vAlign w:val="center"/>
          </w:tcPr>
          <w:p w14:paraId="7944BDD0">
            <w:pPr>
              <w:tabs>
                <w:tab w:val="left" w:pos="720"/>
              </w:tabs>
              <w:spacing w:line="240" w:lineRule="atLeast"/>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lang w:val="en-US" w:eastAsia="zh-CN"/>
              </w:rPr>
              <w:t>负荷开关箱</w:t>
            </w:r>
          </w:p>
        </w:tc>
        <w:tc>
          <w:tcPr>
            <w:tcW w:w="2127" w:type="dxa"/>
            <w:tcBorders>
              <w:top w:val="single" w:color="auto" w:sz="4" w:space="0"/>
              <w:left w:val="nil"/>
              <w:bottom w:val="single" w:color="auto" w:sz="4" w:space="0"/>
              <w:right w:val="single" w:color="auto" w:sz="4" w:space="0"/>
            </w:tcBorders>
            <w:noWrap w:val="0"/>
            <w:vAlign w:val="center"/>
          </w:tcPr>
          <w:p w14:paraId="6A0BA632">
            <w:pPr>
              <w:tabs>
                <w:tab w:val="left" w:pos="720"/>
              </w:tabs>
              <w:spacing w:line="240" w:lineRule="atLeast"/>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i w:val="0"/>
                <w:iCs w:val="0"/>
                <w:caps w:val="0"/>
                <w:spacing w:val="0"/>
                <w:sz w:val="24"/>
                <w:szCs w:val="24"/>
                <w:shd w:val="clear" w:color="auto" w:fill="auto"/>
              </w:rPr>
              <w:t>1</w:t>
            </w:r>
            <w:r>
              <w:rPr>
                <w:rFonts w:hint="eastAsia" w:ascii="宋体" w:hAnsi="宋体" w:eastAsia="宋体" w:cs="Times New Roman"/>
                <w:i w:val="0"/>
                <w:iCs w:val="0"/>
                <w:caps w:val="0"/>
                <w:spacing w:val="0"/>
                <w:sz w:val="24"/>
                <w:szCs w:val="24"/>
                <w:shd w:val="clear" w:color="auto" w:fill="auto"/>
                <w:lang w:val="en-US" w:eastAsia="zh-CN"/>
              </w:rPr>
              <w:t>只</w:t>
            </w:r>
            <w:r>
              <w:rPr>
                <w:rFonts w:hint="eastAsia" w:ascii="宋体" w:hAnsi="宋体" w:eastAsia="宋体" w:cs="Times New Roman"/>
                <w:i w:val="0"/>
                <w:iCs w:val="0"/>
                <w:caps w:val="0"/>
                <w:spacing w:val="0"/>
                <w:sz w:val="24"/>
                <w:szCs w:val="24"/>
                <w:shd w:val="clear" w:color="auto" w:fill="auto"/>
              </w:rPr>
              <w:t>32A</w:t>
            </w:r>
            <w:r>
              <w:rPr>
                <w:rFonts w:hint="eastAsia" w:ascii="宋体" w:hAnsi="宋体" w:eastAsia="宋体" w:cs="Times New Roman"/>
                <w:i w:val="0"/>
                <w:iCs w:val="0"/>
                <w:caps w:val="0"/>
                <w:spacing w:val="0"/>
                <w:sz w:val="24"/>
                <w:szCs w:val="24"/>
                <w:shd w:val="clear" w:color="auto" w:fill="auto"/>
                <w:lang w:eastAsia="zh-CN"/>
              </w:rPr>
              <w:t>，</w:t>
            </w:r>
            <w:r>
              <w:rPr>
                <w:rFonts w:hint="eastAsia" w:ascii="宋体" w:hAnsi="宋体" w:eastAsia="宋体" w:cs="Times New Roman"/>
                <w:i w:val="0"/>
                <w:iCs w:val="0"/>
                <w:caps w:val="0"/>
                <w:spacing w:val="0"/>
                <w:sz w:val="24"/>
                <w:szCs w:val="24"/>
                <w:shd w:val="clear" w:color="auto" w:fill="auto"/>
              </w:rPr>
              <w:t>2</w:t>
            </w:r>
            <w:r>
              <w:rPr>
                <w:rFonts w:hint="eastAsia" w:ascii="宋体" w:hAnsi="宋体" w:eastAsia="宋体" w:cs="Times New Roman"/>
                <w:i w:val="0"/>
                <w:iCs w:val="0"/>
                <w:caps w:val="0"/>
                <w:spacing w:val="0"/>
                <w:sz w:val="24"/>
                <w:szCs w:val="24"/>
                <w:shd w:val="clear" w:color="auto" w:fill="auto"/>
                <w:lang w:val="en-US" w:eastAsia="zh-CN"/>
              </w:rPr>
              <w:t>只</w:t>
            </w:r>
            <w:r>
              <w:rPr>
                <w:rFonts w:hint="eastAsia" w:ascii="宋体" w:hAnsi="宋体" w:eastAsia="宋体" w:cs="Times New Roman"/>
                <w:i w:val="0"/>
                <w:iCs w:val="0"/>
                <w:caps w:val="0"/>
                <w:spacing w:val="0"/>
                <w:sz w:val="24"/>
                <w:szCs w:val="24"/>
                <w:shd w:val="clear" w:color="auto" w:fill="auto"/>
              </w:rPr>
              <w:t>25A</w:t>
            </w:r>
            <w:r>
              <w:rPr>
                <w:rFonts w:hint="eastAsia" w:ascii="宋体" w:hAnsi="宋体" w:eastAsia="宋体" w:cs="Times New Roman"/>
                <w:i w:val="0"/>
                <w:iCs w:val="0"/>
                <w:caps w:val="0"/>
                <w:spacing w:val="0"/>
                <w:sz w:val="24"/>
                <w:szCs w:val="24"/>
                <w:shd w:val="clear" w:color="auto" w:fill="auto"/>
                <w:lang w:eastAsia="zh-CN"/>
              </w:rPr>
              <w:t>，</w:t>
            </w:r>
            <w:r>
              <w:rPr>
                <w:rFonts w:hint="eastAsia" w:ascii="宋体" w:hAnsi="宋体" w:eastAsia="宋体" w:cs="Times New Roman"/>
                <w:sz w:val="24"/>
                <w:szCs w:val="24"/>
              </w:rPr>
              <w:t>带IP54外壳</w:t>
            </w:r>
          </w:p>
        </w:tc>
        <w:tc>
          <w:tcPr>
            <w:tcW w:w="1592" w:type="dxa"/>
            <w:tcBorders>
              <w:top w:val="single" w:color="auto" w:sz="4" w:space="0"/>
              <w:left w:val="nil"/>
              <w:bottom w:val="single" w:color="auto" w:sz="4" w:space="0"/>
              <w:right w:val="single" w:color="auto" w:sz="4" w:space="0"/>
            </w:tcBorders>
            <w:noWrap w:val="0"/>
            <w:vAlign w:val="center"/>
          </w:tcPr>
          <w:p w14:paraId="7B7EA871">
            <w:pPr>
              <w:tabs>
                <w:tab w:val="left" w:pos="720"/>
              </w:tabs>
              <w:spacing w:line="240" w:lineRule="atLeast"/>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lang w:val="en-US" w:eastAsia="zh-CN"/>
              </w:rPr>
              <w:t>3只</w:t>
            </w:r>
          </w:p>
        </w:tc>
      </w:tr>
      <w:tr w14:paraId="4A7DC185">
        <w:tblPrEx>
          <w:tblCellMar>
            <w:top w:w="0" w:type="dxa"/>
            <w:left w:w="108" w:type="dxa"/>
            <w:bottom w:w="0" w:type="dxa"/>
            <w:right w:w="108" w:type="dxa"/>
          </w:tblCellMar>
        </w:tblPrEx>
        <w:trPr>
          <w:trHeight w:val="699"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4074CF79">
            <w:pPr>
              <w:tabs>
                <w:tab w:val="left" w:pos="720"/>
              </w:tabs>
              <w:spacing w:line="240" w:lineRule="atLeast"/>
              <w:jc w:val="center"/>
              <w:rPr>
                <w:rFonts w:hint="default" w:ascii="宋体" w:hAnsi="宋体" w:cs="宋体"/>
                <w:kern w:val="0"/>
                <w:sz w:val="24"/>
                <w:lang w:val="en-US" w:eastAsia="zh-CN"/>
              </w:rPr>
            </w:pPr>
            <w:r>
              <w:rPr>
                <w:rFonts w:hint="eastAsia" w:ascii="宋体" w:hAnsi="宋体" w:cs="宋体"/>
                <w:kern w:val="0"/>
                <w:sz w:val="24"/>
                <w:lang w:val="en-US" w:eastAsia="zh-CN"/>
              </w:rPr>
              <w:t>5</w:t>
            </w:r>
          </w:p>
        </w:tc>
        <w:tc>
          <w:tcPr>
            <w:tcW w:w="2274" w:type="dxa"/>
            <w:tcBorders>
              <w:top w:val="single" w:color="auto" w:sz="4" w:space="0"/>
              <w:left w:val="nil"/>
              <w:bottom w:val="single" w:color="auto" w:sz="4" w:space="0"/>
              <w:right w:val="single" w:color="auto" w:sz="4" w:space="0"/>
            </w:tcBorders>
            <w:noWrap w:val="0"/>
            <w:vAlign w:val="center"/>
          </w:tcPr>
          <w:p w14:paraId="1E350EE6">
            <w:pPr>
              <w:tabs>
                <w:tab w:val="left" w:pos="720"/>
              </w:tabs>
              <w:spacing w:line="240" w:lineRule="atLeast"/>
              <w:jc w:val="center"/>
              <w:rPr>
                <w:rFonts w:hint="default" w:ascii="宋体" w:hAnsi="宋体" w:eastAsia="宋体" w:cs="Times New Roman"/>
                <w:kern w:val="2"/>
                <w:sz w:val="24"/>
                <w:lang w:val="en-US" w:eastAsia="zh-CN"/>
              </w:rPr>
            </w:pPr>
            <w:r>
              <w:rPr>
                <w:rFonts w:hint="eastAsia" w:ascii="宋体" w:hAnsi="宋体" w:eastAsia="宋体" w:cs="Times New Roman"/>
                <w:kern w:val="2"/>
                <w:sz w:val="24"/>
                <w:lang w:val="en-US" w:eastAsia="zh-CN"/>
              </w:rPr>
              <w:t>高压熔断器</w:t>
            </w:r>
          </w:p>
        </w:tc>
        <w:tc>
          <w:tcPr>
            <w:tcW w:w="2127" w:type="dxa"/>
            <w:tcBorders>
              <w:top w:val="single" w:color="auto" w:sz="4" w:space="0"/>
              <w:left w:val="nil"/>
              <w:bottom w:val="single" w:color="auto" w:sz="4" w:space="0"/>
              <w:right w:val="single" w:color="auto" w:sz="4" w:space="0"/>
            </w:tcBorders>
            <w:noWrap w:val="0"/>
            <w:vAlign w:val="center"/>
          </w:tcPr>
          <w:p w14:paraId="6AC9BEE0">
            <w:pPr>
              <w:tabs>
                <w:tab w:val="left" w:pos="720"/>
              </w:tabs>
              <w:spacing w:line="240" w:lineRule="atLeast"/>
              <w:jc w:val="center"/>
              <w:rPr>
                <w:rFonts w:hint="default" w:ascii="宋体" w:hAnsi="宋体" w:eastAsia="宋体" w:cs="Times New Roman"/>
                <w:i w:val="0"/>
                <w:iCs w:val="0"/>
                <w:caps w:val="0"/>
                <w:spacing w:val="0"/>
                <w:sz w:val="24"/>
                <w:szCs w:val="24"/>
                <w:shd w:val="clear" w:color="auto" w:fill="auto"/>
                <w:lang w:val="en-US" w:eastAsia="zh-CN"/>
              </w:rPr>
            </w:pPr>
            <w:r>
              <w:rPr>
                <w:rFonts w:hint="eastAsia" w:ascii="宋体" w:hAnsi="宋体" w:eastAsia="宋体" w:cs="Times New Roman"/>
                <w:i w:val="0"/>
                <w:iCs w:val="0"/>
                <w:caps w:val="0"/>
                <w:spacing w:val="0"/>
                <w:sz w:val="24"/>
                <w:szCs w:val="24"/>
                <w:shd w:val="clear" w:color="auto" w:fill="auto"/>
                <w:lang w:val="en-US" w:eastAsia="zh-CN"/>
              </w:rPr>
              <w:t>160A L=450mm</w:t>
            </w:r>
          </w:p>
        </w:tc>
        <w:tc>
          <w:tcPr>
            <w:tcW w:w="1592" w:type="dxa"/>
            <w:tcBorders>
              <w:top w:val="single" w:color="auto" w:sz="4" w:space="0"/>
              <w:left w:val="nil"/>
              <w:bottom w:val="single" w:color="auto" w:sz="4" w:space="0"/>
              <w:right w:val="single" w:color="auto" w:sz="4" w:space="0"/>
            </w:tcBorders>
            <w:noWrap w:val="0"/>
            <w:vAlign w:val="center"/>
          </w:tcPr>
          <w:p w14:paraId="04FD0AA2">
            <w:pPr>
              <w:tabs>
                <w:tab w:val="left" w:pos="720"/>
              </w:tabs>
              <w:spacing w:line="240" w:lineRule="atLeast"/>
              <w:jc w:val="center"/>
              <w:rPr>
                <w:rFonts w:hint="default" w:ascii="宋体" w:hAnsi="宋体" w:eastAsia="宋体" w:cs="Times New Roman"/>
                <w:kern w:val="2"/>
                <w:sz w:val="24"/>
                <w:lang w:val="en-US" w:eastAsia="zh-CN"/>
              </w:rPr>
            </w:pPr>
            <w:r>
              <w:rPr>
                <w:rFonts w:hint="eastAsia" w:ascii="宋体" w:hAnsi="宋体" w:eastAsia="宋体" w:cs="Times New Roman"/>
                <w:kern w:val="2"/>
                <w:sz w:val="24"/>
                <w:lang w:val="en-US" w:eastAsia="zh-CN"/>
              </w:rPr>
              <w:t>6只</w:t>
            </w:r>
          </w:p>
        </w:tc>
      </w:tr>
    </w:tbl>
    <w:p w14:paraId="4494FAF6">
      <w:pPr>
        <w:tabs>
          <w:tab w:val="left" w:pos="720"/>
        </w:tabs>
        <w:spacing w:line="360" w:lineRule="auto"/>
        <w:jc w:val="left"/>
        <w:rPr>
          <w:rFonts w:hint="eastAsia" w:ascii="宋体" w:hAnsi="宋体"/>
          <w:sz w:val="24"/>
        </w:rPr>
      </w:pPr>
      <w:r>
        <w:rPr>
          <w:rFonts w:hint="eastAsia" w:ascii="宋体" w:hAnsi="宋体"/>
          <w:sz w:val="24"/>
        </w:rPr>
        <w:t>5.4  封闭母线桥</w:t>
      </w:r>
    </w:p>
    <w:p w14:paraId="24310A2A">
      <w:pPr>
        <w:tabs>
          <w:tab w:val="left" w:pos="720"/>
        </w:tabs>
        <w:spacing w:line="360" w:lineRule="auto"/>
        <w:ind w:firstLine="720" w:firstLineChars="300"/>
        <w:jc w:val="left"/>
        <w:rPr>
          <w:rFonts w:hint="eastAsia" w:ascii="宋体" w:hAnsi="宋体" w:eastAsia="宋体" w:cs="Times New Roman"/>
          <w:sz w:val="24"/>
        </w:rPr>
      </w:pPr>
      <w:r>
        <w:rPr>
          <w:rFonts w:hint="eastAsia" w:ascii="宋体" w:hAnsi="宋体" w:eastAsia="宋体" w:cs="Times New Roman"/>
          <w:sz w:val="24"/>
          <w:lang w:val="en-US" w:eastAsia="zh-CN"/>
        </w:rPr>
        <w:t>1000A/40℃，40kA</w:t>
      </w:r>
      <w:r>
        <w:rPr>
          <w:rFonts w:hint="eastAsia" w:ascii="宋体" w:hAnsi="宋体" w:eastAsia="宋体" w:cs="Times New Roman"/>
          <w:sz w:val="24"/>
        </w:rPr>
        <w:t xml:space="preserve">【 </w:t>
      </w:r>
      <w:r>
        <w:rPr>
          <w:rFonts w:hint="eastAsia" w:ascii="宋体" w:hAnsi="宋体" w:eastAsia="宋体" w:cs="Times New Roman"/>
          <w:sz w:val="24"/>
          <w:lang w:val="en-US" w:eastAsia="zh-CN"/>
        </w:rPr>
        <w:t>5</w:t>
      </w:r>
      <w:r>
        <w:rPr>
          <w:rFonts w:hint="eastAsia" w:ascii="宋体" w:hAnsi="宋体" w:eastAsia="宋体" w:cs="Times New Roman"/>
          <w:sz w:val="24"/>
        </w:rPr>
        <w:t xml:space="preserve"> 】米   (满足工程要求)</w:t>
      </w:r>
    </w:p>
    <w:p w14:paraId="1BEE00C8">
      <w:pPr>
        <w:tabs>
          <w:tab w:val="left" w:pos="720"/>
        </w:tabs>
        <w:spacing w:line="360" w:lineRule="auto"/>
        <w:ind w:firstLine="720" w:firstLineChars="300"/>
        <w:jc w:val="left"/>
        <w:rPr>
          <w:rFonts w:hint="eastAsia" w:ascii="宋体" w:hAnsi="宋体"/>
          <w:sz w:val="24"/>
          <w:highlight w:val="none"/>
        </w:rPr>
      </w:pPr>
      <w:r>
        <w:rPr>
          <w:rFonts w:hint="eastAsia" w:ascii="宋体" w:hAnsi="宋体"/>
          <w:sz w:val="24"/>
          <w:highlight w:val="none"/>
          <w:lang w:val="en-US" w:eastAsia="zh-CN"/>
        </w:rPr>
        <w:t>5000A/40℃，40kA</w:t>
      </w:r>
      <w:r>
        <w:rPr>
          <w:rFonts w:hint="eastAsia" w:ascii="宋体" w:hAnsi="宋体"/>
          <w:sz w:val="24"/>
          <w:highlight w:val="none"/>
        </w:rPr>
        <w:t xml:space="preserve">【 </w:t>
      </w:r>
      <w:r>
        <w:rPr>
          <w:rFonts w:hint="eastAsia" w:ascii="宋体" w:hAnsi="宋体"/>
          <w:sz w:val="24"/>
          <w:highlight w:val="none"/>
          <w:lang w:val="en-US" w:eastAsia="zh-CN"/>
        </w:rPr>
        <w:t>7</w:t>
      </w:r>
      <w:r>
        <w:rPr>
          <w:rFonts w:hint="eastAsia" w:ascii="宋体" w:hAnsi="宋体"/>
          <w:sz w:val="24"/>
          <w:highlight w:val="none"/>
        </w:rPr>
        <w:t xml:space="preserve"> 】米   (满足工程要求)</w:t>
      </w:r>
    </w:p>
    <w:p w14:paraId="7CE52BA6">
      <w:pPr>
        <w:tabs>
          <w:tab w:val="left" w:pos="720"/>
        </w:tabs>
        <w:spacing w:line="360" w:lineRule="auto"/>
        <w:jc w:val="left"/>
        <w:rPr>
          <w:rFonts w:hint="eastAsia" w:ascii="宋体" w:hAnsi="宋体"/>
          <w:sz w:val="24"/>
        </w:rPr>
      </w:pPr>
      <w:r>
        <w:rPr>
          <w:rFonts w:hint="eastAsia" w:ascii="宋体" w:hAnsi="宋体"/>
          <w:sz w:val="24"/>
        </w:rPr>
        <w:t>5.5  专用工具清单（至少包括以下内容，空白处由投标方填写）</w:t>
      </w:r>
    </w:p>
    <w:tbl>
      <w:tblPr>
        <w:tblStyle w:val="24"/>
        <w:tblW w:w="91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339"/>
        <w:gridCol w:w="936"/>
        <w:gridCol w:w="3035"/>
      </w:tblGrid>
      <w:tr w14:paraId="662F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476DDF69">
            <w:pPr>
              <w:tabs>
                <w:tab w:val="left" w:pos="720"/>
              </w:tabs>
              <w:jc w:val="center"/>
              <w:rPr>
                <w:rFonts w:hint="eastAsia" w:ascii="宋体" w:hAnsi="宋体"/>
                <w:bCs/>
                <w:sz w:val="24"/>
              </w:rPr>
            </w:pPr>
            <w:r>
              <w:rPr>
                <w:rFonts w:hint="eastAsia" w:ascii="宋体" w:hAnsi="宋体"/>
                <w:bCs/>
                <w:sz w:val="24"/>
              </w:rPr>
              <w:t>序号</w:t>
            </w:r>
          </w:p>
        </w:tc>
        <w:tc>
          <w:tcPr>
            <w:tcW w:w="4339" w:type="dxa"/>
            <w:noWrap w:val="0"/>
            <w:vAlign w:val="center"/>
          </w:tcPr>
          <w:p w14:paraId="50E36559">
            <w:pPr>
              <w:tabs>
                <w:tab w:val="left" w:pos="720"/>
              </w:tabs>
              <w:jc w:val="center"/>
              <w:rPr>
                <w:rFonts w:hint="eastAsia" w:ascii="宋体" w:hAnsi="宋体"/>
                <w:sz w:val="24"/>
              </w:rPr>
            </w:pPr>
            <w:r>
              <w:rPr>
                <w:rFonts w:hint="eastAsia" w:ascii="宋体" w:hAnsi="宋体"/>
                <w:sz w:val="24"/>
              </w:rPr>
              <w:t>专用工具名称</w:t>
            </w:r>
          </w:p>
        </w:tc>
        <w:tc>
          <w:tcPr>
            <w:tcW w:w="936" w:type="dxa"/>
            <w:noWrap w:val="0"/>
            <w:vAlign w:val="center"/>
          </w:tcPr>
          <w:p w14:paraId="6C367BD8">
            <w:pPr>
              <w:tabs>
                <w:tab w:val="left" w:pos="720"/>
              </w:tabs>
              <w:jc w:val="center"/>
              <w:rPr>
                <w:rFonts w:hint="eastAsia" w:ascii="宋体" w:hAnsi="宋体"/>
                <w:bCs/>
                <w:sz w:val="24"/>
              </w:rPr>
            </w:pPr>
            <w:r>
              <w:rPr>
                <w:rFonts w:hint="eastAsia" w:ascii="宋体" w:hAnsi="宋体"/>
                <w:sz w:val="24"/>
              </w:rPr>
              <w:t>单位</w:t>
            </w:r>
          </w:p>
        </w:tc>
        <w:tc>
          <w:tcPr>
            <w:tcW w:w="3035" w:type="dxa"/>
            <w:noWrap w:val="0"/>
            <w:vAlign w:val="center"/>
          </w:tcPr>
          <w:p w14:paraId="756CDE32">
            <w:pPr>
              <w:tabs>
                <w:tab w:val="left" w:pos="720"/>
              </w:tabs>
              <w:jc w:val="center"/>
              <w:rPr>
                <w:rFonts w:hint="eastAsia" w:ascii="宋体" w:hAnsi="宋体"/>
                <w:sz w:val="24"/>
              </w:rPr>
            </w:pPr>
            <w:r>
              <w:rPr>
                <w:rFonts w:hint="eastAsia" w:ascii="宋体" w:hAnsi="宋体"/>
                <w:sz w:val="24"/>
              </w:rPr>
              <w:t>数量</w:t>
            </w:r>
          </w:p>
        </w:tc>
      </w:tr>
      <w:tr w14:paraId="5B0B3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63B73BCF">
            <w:pPr>
              <w:tabs>
                <w:tab w:val="left" w:pos="720"/>
              </w:tabs>
              <w:jc w:val="center"/>
              <w:rPr>
                <w:rFonts w:hint="eastAsia" w:ascii="宋体" w:hAnsi="宋体"/>
                <w:bCs/>
                <w:sz w:val="24"/>
              </w:rPr>
            </w:pPr>
            <w:r>
              <w:rPr>
                <w:rFonts w:hint="eastAsia" w:ascii="宋体" w:hAnsi="宋体"/>
                <w:bCs/>
                <w:sz w:val="24"/>
              </w:rPr>
              <w:t>1</w:t>
            </w:r>
          </w:p>
        </w:tc>
        <w:tc>
          <w:tcPr>
            <w:tcW w:w="4339" w:type="dxa"/>
            <w:noWrap w:val="0"/>
            <w:vAlign w:val="center"/>
          </w:tcPr>
          <w:p w14:paraId="3D471BAD">
            <w:pPr>
              <w:tabs>
                <w:tab w:val="left" w:pos="720"/>
              </w:tabs>
              <w:jc w:val="center"/>
              <w:rPr>
                <w:rFonts w:hint="eastAsia" w:ascii="宋体" w:hAnsi="宋体"/>
                <w:bCs/>
                <w:sz w:val="24"/>
              </w:rPr>
            </w:pPr>
            <w:r>
              <w:rPr>
                <w:rFonts w:hint="eastAsia" w:ascii="宋体" w:hAnsi="宋体"/>
                <w:sz w:val="24"/>
              </w:rPr>
              <w:t>断路器储能摇把</w:t>
            </w:r>
          </w:p>
        </w:tc>
        <w:tc>
          <w:tcPr>
            <w:tcW w:w="936" w:type="dxa"/>
            <w:noWrap w:val="0"/>
            <w:vAlign w:val="center"/>
          </w:tcPr>
          <w:p w14:paraId="5E917C99">
            <w:pPr>
              <w:tabs>
                <w:tab w:val="left" w:pos="720"/>
              </w:tabs>
              <w:jc w:val="center"/>
              <w:rPr>
                <w:rFonts w:hint="eastAsia" w:ascii="宋体" w:hAnsi="宋体"/>
                <w:bCs/>
                <w:sz w:val="24"/>
              </w:rPr>
            </w:pPr>
            <w:r>
              <w:rPr>
                <w:rFonts w:hint="eastAsia" w:ascii="宋体" w:hAnsi="宋体"/>
                <w:bCs/>
                <w:sz w:val="24"/>
              </w:rPr>
              <w:t>把</w:t>
            </w:r>
          </w:p>
        </w:tc>
        <w:tc>
          <w:tcPr>
            <w:tcW w:w="3035" w:type="dxa"/>
            <w:noWrap w:val="0"/>
            <w:vAlign w:val="center"/>
          </w:tcPr>
          <w:p w14:paraId="2DFBEEEF">
            <w:pPr>
              <w:tabs>
                <w:tab w:val="left" w:pos="720"/>
              </w:tabs>
              <w:jc w:val="center"/>
              <w:rPr>
                <w:rFonts w:hint="eastAsia" w:ascii="宋体" w:hAnsi="宋体"/>
                <w:bCs/>
                <w:sz w:val="24"/>
              </w:rPr>
            </w:pPr>
            <w:r>
              <w:rPr>
                <w:rFonts w:hint="eastAsia" w:ascii="宋体" w:hAnsi="宋体"/>
                <w:bCs/>
                <w:sz w:val="24"/>
              </w:rPr>
              <w:t>（同断路器数量）</w:t>
            </w:r>
          </w:p>
        </w:tc>
      </w:tr>
      <w:tr w14:paraId="45E3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2A5312A7">
            <w:pPr>
              <w:tabs>
                <w:tab w:val="left" w:pos="720"/>
              </w:tabs>
              <w:jc w:val="center"/>
              <w:rPr>
                <w:rFonts w:hint="eastAsia" w:ascii="宋体" w:hAnsi="宋体"/>
                <w:bCs/>
                <w:sz w:val="24"/>
              </w:rPr>
            </w:pPr>
            <w:r>
              <w:rPr>
                <w:rFonts w:hint="eastAsia" w:ascii="宋体" w:hAnsi="宋体"/>
                <w:bCs/>
                <w:sz w:val="24"/>
              </w:rPr>
              <w:t>2</w:t>
            </w:r>
          </w:p>
        </w:tc>
        <w:tc>
          <w:tcPr>
            <w:tcW w:w="4339" w:type="dxa"/>
            <w:noWrap w:val="0"/>
            <w:vAlign w:val="center"/>
          </w:tcPr>
          <w:p w14:paraId="6E7C0023">
            <w:pPr>
              <w:tabs>
                <w:tab w:val="left" w:pos="720"/>
              </w:tabs>
              <w:jc w:val="center"/>
              <w:rPr>
                <w:rFonts w:hint="eastAsia" w:ascii="宋体" w:hAnsi="宋体"/>
                <w:bCs/>
                <w:sz w:val="24"/>
              </w:rPr>
            </w:pPr>
            <w:r>
              <w:rPr>
                <w:rFonts w:hint="eastAsia" w:ascii="宋体" w:hAnsi="宋体"/>
                <w:sz w:val="24"/>
              </w:rPr>
              <w:t>小车推进摇把</w:t>
            </w:r>
          </w:p>
        </w:tc>
        <w:tc>
          <w:tcPr>
            <w:tcW w:w="936" w:type="dxa"/>
            <w:noWrap w:val="0"/>
            <w:vAlign w:val="center"/>
          </w:tcPr>
          <w:p w14:paraId="4445BC64">
            <w:pPr>
              <w:tabs>
                <w:tab w:val="left" w:pos="720"/>
              </w:tabs>
              <w:jc w:val="center"/>
              <w:rPr>
                <w:rFonts w:ascii="宋体" w:hAnsi="宋体"/>
                <w:sz w:val="24"/>
              </w:rPr>
            </w:pPr>
            <w:r>
              <w:rPr>
                <w:rFonts w:hint="eastAsia" w:ascii="宋体" w:hAnsi="宋体"/>
                <w:bCs/>
                <w:sz w:val="24"/>
              </w:rPr>
              <w:t>把</w:t>
            </w:r>
          </w:p>
        </w:tc>
        <w:tc>
          <w:tcPr>
            <w:tcW w:w="3035" w:type="dxa"/>
            <w:noWrap w:val="0"/>
            <w:vAlign w:val="center"/>
          </w:tcPr>
          <w:p w14:paraId="6DD7F14D">
            <w:pPr>
              <w:tabs>
                <w:tab w:val="left" w:pos="720"/>
              </w:tabs>
              <w:jc w:val="center"/>
              <w:rPr>
                <w:rFonts w:hint="eastAsia" w:ascii="宋体" w:hAnsi="宋体"/>
                <w:bCs/>
                <w:sz w:val="24"/>
              </w:rPr>
            </w:pPr>
            <w:r>
              <w:rPr>
                <w:rFonts w:hint="eastAsia" w:ascii="宋体" w:hAnsi="宋体"/>
                <w:bCs/>
                <w:sz w:val="24"/>
              </w:rPr>
              <w:t>（同断路器数量）</w:t>
            </w:r>
          </w:p>
        </w:tc>
      </w:tr>
      <w:tr w14:paraId="3DAEF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70FE6CBD">
            <w:pPr>
              <w:tabs>
                <w:tab w:val="left" w:pos="720"/>
              </w:tabs>
              <w:jc w:val="center"/>
              <w:rPr>
                <w:rFonts w:hint="eastAsia" w:ascii="宋体" w:hAnsi="宋体"/>
                <w:bCs/>
                <w:sz w:val="24"/>
              </w:rPr>
            </w:pPr>
            <w:r>
              <w:rPr>
                <w:rFonts w:hint="eastAsia" w:ascii="宋体" w:hAnsi="宋体"/>
                <w:bCs/>
                <w:sz w:val="24"/>
              </w:rPr>
              <w:t>3</w:t>
            </w:r>
          </w:p>
        </w:tc>
        <w:tc>
          <w:tcPr>
            <w:tcW w:w="4339" w:type="dxa"/>
            <w:noWrap w:val="0"/>
            <w:vAlign w:val="center"/>
          </w:tcPr>
          <w:p w14:paraId="726AA6B3">
            <w:pPr>
              <w:tabs>
                <w:tab w:val="left" w:pos="720"/>
              </w:tabs>
              <w:jc w:val="center"/>
              <w:rPr>
                <w:rFonts w:hint="eastAsia" w:ascii="宋体" w:hAnsi="宋体"/>
                <w:bCs/>
                <w:sz w:val="24"/>
              </w:rPr>
            </w:pPr>
            <w:r>
              <w:rPr>
                <w:rFonts w:hint="eastAsia" w:ascii="宋体" w:hAnsi="宋体"/>
                <w:sz w:val="24"/>
              </w:rPr>
              <w:t>接地开关操作摇把</w:t>
            </w:r>
          </w:p>
        </w:tc>
        <w:tc>
          <w:tcPr>
            <w:tcW w:w="936" w:type="dxa"/>
            <w:noWrap w:val="0"/>
            <w:vAlign w:val="center"/>
          </w:tcPr>
          <w:p w14:paraId="3E7C124D">
            <w:pPr>
              <w:tabs>
                <w:tab w:val="left" w:pos="720"/>
              </w:tabs>
              <w:jc w:val="center"/>
              <w:rPr>
                <w:rFonts w:ascii="宋体" w:hAnsi="宋体"/>
                <w:sz w:val="24"/>
              </w:rPr>
            </w:pPr>
            <w:r>
              <w:rPr>
                <w:rFonts w:hint="eastAsia" w:ascii="宋体" w:hAnsi="宋体"/>
                <w:bCs/>
                <w:sz w:val="24"/>
              </w:rPr>
              <w:t>把</w:t>
            </w:r>
          </w:p>
        </w:tc>
        <w:tc>
          <w:tcPr>
            <w:tcW w:w="3035" w:type="dxa"/>
            <w:noWrap w:val="0"/>
            <w:vAlign w:val="center"/>
          </w:tcPr>
          <w:p w14:paraId="62FE56A1">
            <w:pPr>
              <w:tabs>
                <w:tab w:val="left" w:pos="720"/>
              </w:tabs>
              <w:jc w:val="center"/>
              <w:rPr>
                <w:rFonts w:hint="eastAsia" w:ascii="宋体" w:hAnsi="宋体"/>
                <w:bCs/>
                <w:sz w:val="24"/>
              </w:rPr>
            </w:pPr>
            <w:r>
              <w:rPr>
                <w:rFonts w:hint="eastAsia" w:ascii="宋体" w:hAnsi="宋体"/>
                <w:bCs/>
                <w:sz w:val="24"/>
              </w:rPr>
              <w:t>（同开关柜数量）</w:t>
            </w:r>
          </w:p>
        </w:tc>
      </w:tr>
      <w:tr w14:paraId="6F06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158" w:hRule="atLeast"/>
        </w:trPr>
        <w:tc>
          <w:tcPr>
            <w:tcW w:w="828" w:type="dxa"/>
            <w:noWrap w:val="0"/>
            <w:vAlign w:val="center"/>
          </w:tcPr>
          <w:p w14:paraId="7753AC65">
            <w:pPr>
              <w:tabs>
                <w:tab w:val="left" w:pos="720"/>
              </w:tabs>
              <w:jc w:val="center"/>
              <w:rPr>
                <w:rFonts w:hint="eastAsia" w:ascii="宋体" w:hAnsi="宋体"/>
                <w:bCs/>
                <w:sz w:val="24"/>
              </w:rPr>
            </w:pPr>
            <w:r>
              <w:rPr>
                <w:rFonts w:hint="eastAsia" w:ascii="宋体" w:hAnsi="宋体"/>
                <w:bCs/>
                <w:sz w:val="24"/>
              </w:rPr>
              <w:t>4</w:t>
            </w:r>
          </w:p>
        </w:tc>
        <w:tc>
          <w:tcPr>
            <w:tcW w:w="4339" w:type="dxa"/>
            <w:noWrap w:val="0"/>
            <w:vAlign w:val="center"/>
          </w:tcPr>
          <w:p w14:paraId="0256F8F7">
            <w:pPr>
              <w:tabs>
                <w:tab w:val="left" w:pos="720"/>
              </w:tabs>
              <w:jc w:val="center"/>
              <w:rPr>
                <w:rFonts w:hint="eastAsia" w:ascii="宋体" w:hAnsi="宋体"/>
                <w:bCs/>
                <w:sz w:val="24"/>
              </w:rPr>
            </w:pPr>
            <w:r>
              <w:rPr>
                <w:rFonts w:hint="eastAsia" w:ascii="宋体" w:hAnsi="宋体"/>
                <w:sz w:val="24"/>
              </w:rPr>
              <w:t>断路器转移小车</w:t>
            </w:r>
          </w:p>
        </w:tc>
        <w:tc>
          <w:tcPr>
            <w:tcW w:w="936" w:type="dxa"/>
            <w:noWrap w:val="0"/>
            <w:vAlign w:val="center"/>
          </w:tcPr>
          <w:p w14:paraId="1888DF3A">
            <w:pPr>
              <w:tabs>
                <w:tab w:val="left" w:pos="720"/>
              </w:tabs>
              <w:jc w:val="center"/>
              <w:rPr>
                <w:rFonts w:ascii="宋体" w:hAnsi="宋体"/>
                <w:sz w:val="24"/>
              </w:rPr>
            </w:pPr>
            <w:r>
              <w:rPr>
                <w:rFonts w:hint="eastAsia" w:ascii="宋体" w:hAnsi="宋体"/>
                <w:sz w:val="24"/>
              </w:rPr>
              <w:t>台</w:t>
            </w:r>
          </w:p>
        </w:tc>
        <w:tc>
          <w:tcPr>
            <w:tcW w:w="3035" w:type="dxa"/>
            <w:noWrap w:val="0"/>
            <w:vAlign w:val="center"/>
          </w:tcPr>
          <w:p w14:paraId="10253F58">
            <w:pPr>
              <w:tabs>
                <w:tab w:val="left" w:pos="720"/>
              </w:tabs>
              <w:jc w:val="center"/>
              <w:rPr>
                <w:rFonts w:hint="eastAsia" w:ascii="宋体" w:hAnsi="宋体"/>
                <w:sz w:val="24"/>
              </w:rPr>
            </w:pPr>
            <w:r>
              <w:rPr>
                <w:rFonts w:hint="eastAsia" w:ascii="宋体" w:hAnsi="宋体"/>
                <w:sz w:val="24"/>
              </w:rPr>
              <w:t>[</w:t>
            </w:r>
            <w:r>
              <w:rPr>
                <w:rFonts w:hint="eastAsia" w:ascii="宋体" w:hAnsi="宋体"/>
                <w:sz w:val="24"/>
                <w:lang w:val="en-US" w:eastAsia="zh-CN"/>
              </w:rPr>
              <w:t>5000</w:t>
            </w:r>
            <w:r>
              <w:rPr>
                <w:rFonts w:hint="eastAsia" w:ascii="宋体" w:hAnsi="宋体"/>
                <w:sz w:val="24"/>
              </w:rPr>
              <w:t>]A</w:t>
            </w:r>
            <w:r>
              <w:rPr>
                <w:rFonts w:hint="eastAsia" w:ascii="宋体" w:hAnsi="宋体"/>
                <w:sz w:val="24"/>
                <w:lang w:val="en-US" w:eastAsia="zh-CN"/>
              </w:rPr>
              <w:t>两</w:t>
            </w:r>
            <w:r>
              <w:rPr>
                <w:rFonts w:hint="eastAsia" w:ascii="宋体" w:hAnsi="宋体"/>
                <w:sz w:val="24"/>
              </w:rPr>
              <w:t>台，[</w:t>
            </w:r>
            <w:r>
              <w:rPr>
                <w:rFonts w:hint="eastAsia" w:ascii="宋体" w:hAnsi="宋体"/>
                <w:sz w:val="24"/>
                <w:lang w:val="en-US" w:eastAsia="zh-CN"/>
              </w:rPr>
              <w:t>630</w:t>
            </w:r>
            <w:r>
              <w:rPr>
                <w:rFonts w:hint="eastAsia" w:ascii="宋体" w:hAnsi="宋体"/>
                <w:sz w:val="24"/>
              </w:rPr>
              <w:t>]A两台</w:t>
            </w:r>
          </w:p>
        </w:tc>
      </w:tr>
      <w:tr w14:paraId="321F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157" w:hRule="atLeast"/>
        </w:trPr>
        <w:tc>
          <w:tcPr>
            <w:tcW w:w="828" w:type="dxa"/>
            <w:noWrap w:val="0"/>
            <w:vAlign w:val="center"/>
          </w:tcPr>
          <w:p w14:paraId="391CA690">
            <w:pPr>
              <w:tabs>
                <w:tab w:val="left" w:pos="720"/>
              </w:tabs>
              <w:jc w:val="center"/>
              <w:rPr>
                <w:rFonts w:hint="eastAsia" w:ascii="宋体" w:hAnsi="宋体"/>
                <w:bCs/>
                <w:sz w:val="24"/>
              </w:rPr>
            </w:pPr>
            <w:r>
              <w:rPr>
                <w:rFonts w:hint="eastAsia" w:ascii="宋体" w:hAnsi="宋体"/>
                <w:bCs/>
                <w:sz w:val="24"/>
              </w:rPr>
              <w:t>5</w:t>
            </w:r>
          </w:p>
        </w:tc>
        <w:tc>
          <w:tcPr>
            <w:tcW w:w="4339" w:type="dxa"/>
            <w:noWrap w:val="0"/>
            <w:vAlign w:val="center"/>
          </w:tcPr>
          <w:p w14:paraId="0E33E156">
            <w:pPr>
              <w:tabs>
                <w:tab w:val="left" w:pos="720"/>
              </w:tabs>
              <w:jc w:val="center"/>
              <w:rPr>
                <w:rFonts w:hint="eastAsia" w:ascii="宋体" w:hAnsi="宋体"/>
                <w:sz w:val="24"/>
              </w:rPr>
            </w:pPr>
            <w:r>
              <w:rPr>
                <w:rFonts w:hint="eastAsia" w:ascii="宋体" w:hAnsi="宋体"/>
                <w:sz w:val="24"/>
              </w:rPr>
              <w:t>PT柜转移小车</w:t>
            </w:r>
          </w:p>
        </w:tc>
        <w:tc>
          <w:tcPr>
            <w:tcW w:w="936" w:type="dxa"/>
            <w:noWrap w:val="0"/>
            <w:vAlign w:val="center"/>
          </w:tcPr>
          <w:p w14:paraId="060F2C29">
            <w:pPr>
              <w:tabs>
                <w:tab w:val="left" w:pos="720"/>
              </w:tabs>
              <w:jc w:val="center"/>
              <w:rPr>
                <w:rFonts w:hint="eastAsia" w:ascii="宋体" w:hAnsi="宋体"/>
                <w:sz w:val="24"/>
              </w:rPr>
            </w:pPr>
            <w:r>
              <w:rPr>
                <w:rFonts w:hint="eastAsia" w:ascii="宋体" w:hAnsi="宋体"/>
                <w:sz w:val="24"/>
              </w:rPr>
              <w:t>台</w:t>
            </w:r>
          </w:p>
        </w:tc>
        <w:tc>
          <w:tcPr>
            <w:tcW w:w="3035" w:type="dxa"/>
            <w:noWrap w:val="0"/>
            <w:vAlign w:val="center"/>
          </w:tcPr>
          <w:p w14:paraId="64B4C904">
            <w:pPr>
              <w:tabs>
                <w:tab w:val="left" w:pos="720"/>
              </w:tabs>
              <w:jc w:val="center"/>
              <w:rPr>
                <w:rFonts w:hint="eastAsia" w:ascii="宋体" w:hAnsi="宋体"/>
                <w:sz w:val="24"/>
              </w:rPr>
            </w:pPr>
            <w:r>
              <w:rPr>
                <w:rFonts w:hint="eastAsia" w:ascii="宋体" w:hAnsi="宋体"/>
                <w:sz w:val="24"/>
              </w:rPr>
              <w:t>1</w:t>
            </w:r>
          </w:p>
        </w:tc>
      </w:tr>
      <w:tr w14:paraId="071D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55" w:hRule="atLeast"/>
        </w:trPr>
        <w:tc>
          <w:tcPr>
            <w:tcW w:w="828" w:type="dxa"/>
            <w:noWrap w:val="0"/>
            <w:vAlign w:val="center"/>
          </w:tcPr>
          <w:p w14:paraId="7CBF5B7E">
            <w:pPr>
              <w:tabs>
                <w:tab w:val="left" w:pos="720"/>
              </w:tabs>
              <w:jc w:val="center"/>
              <w:rPr>
                <w:rFonts w:hint="eastAsia" w:ascii="宋体" w:hAnsi="宋体"/>
                <w:bCs/>
                <w:sz w:val="24"/>
              </w:rPr>
            </w:pPr>
            <w:r>
              <w:rPr>
                <w:rFonts w:hint="eastAsia" w:ascii="宋体" w:hAnsi="宋体"/>
                <w:bCs/>
                <w:sz w:val="24"/>
              </w:rPr>
              <w:t>6</w:t>
            </w:r>
          </w:p>
        </w:tc>
        <w:tc>
          <w:tcPr>
            <w:tcW w:w="4339" w:type="dxa"/>
            <w:noWrap w:val="0"/>
            <w:vAlign w:val="center"/>
          </w:tcPr>
          <w:p w14:paraId="7553AE0C">
            <w:pPr>
              <w:tabs>
                <w:tab w:val="left" w:pos="720"/>
              </w:tabs>
              <w:jc w:val="center"/>
              <w:rPr>
                <w:rFonts w:hint="eastAsia" w:ascii="宋体" w:hAnsi="宋体"/>
                <w:sz w:val="24"/>
              </w:rPr>
            </w:pPr>
            <w:r>
              <w:rPr>
                <w:rFonts w:hint="eastAsia" w:ascii="宋体" w:hAnsi="宋体"/>
                <w:sz w:val="24"/>
              </w:rPr>
              <w:t>发电机出口断路器柜</w:t>
            </w:r>
            <w:r>
              <w:rPr>
                <w:rFonts w:hint="eastAsia" w:ascii="宋体" w:hAnsi="宋体"/>
                <w:b/>
                <w:sz w:val="24"/>
              </w:rPr>
              <w:t>三相短路小车</w:t>
            </w:r>
          </w:p>
        </w:tc>
        <w:tc>
          <w:tcPr>
            <w:tcW w:w="936" w:type="dxa"/>
            <w:noWrap w:val="0"/>
            <w:vAlign w:val="center"/>
          </w:tcPr>
          <w:p w14:paraId="3818E1E1">
            <w:pPr>
              <w:tabs>
                <w:tab w:val="left" w:pos="720"/>
              </w:tabs>
              <w:jc w:val="center"/>
              <w:rPr>
                <w:rFonts w:hint="eastAsia" w:ascii="宋体" w:hAnsi="宋体"/>
                <w:sz w:val="24"/>
              </w:rPr>
            </w:pPr>
            <w:r>
              <w:rPr>
                <w:rFonts w:hint="eastAsia" w:ascii="宋体" w:hAnsi="宋体"/>
                <w:bCs/>
                <w:sz w:val="24"/>
              </w:rPr>
              <w:t>台</w:t>
            </w:r>
          </w:p>
        </w:tc>
        <w:tc>
          <w:tcPr>
            <w:tcW w:w="3035" w:type="dxa"/>
            <w:noWrap w:val="0"/>
            <w:vAlign w:val="center"/>
          </w:tcPr>
          <w:p w14:paraId="1D74DE6C">
            <w:pPr>
              <w:tabs>
                <w:tab w:val="left" w:pos="720"/>
              </w:tabs>
              <w:jc w:val="center"/>
              <w:rPr>
                <w:rFonts w:hint="eastAsia" w:ascii="宋体" w:hAnsi="宋体"/>
                <w:sz w:val="24"/>
              </w:rPr>
            </w:pPr>
            <w:r>
              <w:rPr>
                <w:rFonts w:hint="eastAsia" w:ascii="宋体" w:hAnsi="宋体"/>
                <w:sz w:val="24"/>
              </w:rPr>
              <w:t>[</w:t>
            </w:r>
            <w:r>
              <w:rPr>
                <w:rFonts w:hint="eastAsia" w:ascii="宋体" w:hAnsi="宋体"/>
                <w:sz w:val="24"/>
                <w:lang w:val="en-US" w:eastAsia="zh-CN"/>
              </w:rPr>
              <w:t>5000</w:t>
            </w:r>
            <w:r>
              <w:rPr>
                <w:rFonts w:hint="eastAsia" w:ascii="宋体" w:hAnsi="宋体"/>
                <w:sz w:val="24"/>
              </w:rPr>
              <w:t>]A</w:t>
            </w:r>
            <w:r>
              <w:rPr>
                <w:rFonts w:hint="eastAsia" w:ascii="宋体" w:hAnsi="宋体"/>
                <w:bCs/>
                <w:sz w:val="24"/>
              </w:rPr>
              <w:t xml:space="preserve"> 1台</w:t>
            </w:r>
          </w:p>
        </w:tc>
      </w:tr>
      <w:tr w14:paraId="4F7D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60" w:hRule="atLeast"/>
        </w:trPr>
        <w:tc>
          <w:tcPr>
            <w:tcW w:w="828" w:type="dxa"/>
            <w:noWrap w:val="0"/>
            <w:vAlign w:val="center"/>
          </w:tcPr>
          <w:p w14:paraId="614F6A2D">
            <w:pPr>
              <w:tabs>
                <w:tab w:val="left" w:pos="720"/>
              </w:tabs>
              <w:jc w:val="center"/>
              <w:rPr>
                <w:rFonts w:hint="eastAsia" w:ascii="宋体" w:hAnsi="宋体"/>
                <w:bCs/>
                <w:sz w:val="24"/>
              </w:rPr>
            </w:pPr>
            <w:r>
              <w:rPr>
                <w:rFonts w:hint="eastAsia" w:ascii="宋体" w:hAnsi="宋体"/>
                <w:bCs/>
                <w:sz w:val="24"/>
              </w:rPr>
              <w:t>7</w:t>
            </w:r>
          </w:p>
        </w:tc>
        <w:tc>
          <w:tcPr>
            <w:tcW w:w="4339" w:type="dxa"/>
            <w:noWrap w:val="0"/>
            <w:vAlign w:val="center"/>
          </w:tcPr>
          <w:p w14:paraId="09AF8B86">
            <w:pPr>
              <w:tabs>
                <w:tab w:val="left" w:pos="720"/>
              </w:tabs>
              <w:jc w:val="center"/>
              <w:rPr>
                <w:rFonts w:hint="eastAsia" w:ascii="宋体" w:hAnsi="宋体"/>
                <w:sz w:val="24"/>
              </w:rPr>
            </w:pPr>
            <w:r>
              <w:rPr>
                <w:rFonts w:hint="eastAsia" w:ascii="宋体" w:hAnsi="宋体"/>
                <w:sz w:val="24"/>
              </w:rPr>
              <w:t>开关门钥匙</w:t>
            </w:r>
          </w:p>
        </w:tc>
        <w:tc>
          <w:tcPr>
            <w:tcW w:w="936" w:type="dxa"/>
            <w:noWrap w:val="0"/>
            <w:vAlign w:val="center"/>
          </w:tcPr>
          <w:p w14:paraId="27231DD7">
            <w:pPr>
              <w:tabs>
                <w:tab w:val="left" w:pos="720"/>
              </w:tabs>
              <w:jc w:val="center"/>
              <w:rPr>
                <w:rFonts w:hint="eastAsia" w:ascii="宋体" w:hAnsi="宋体"/>
                <w:bCs/>
                <w:sz w:val="24"/>
              </w:rPr>
            </w:pPr>
            <w:r>
              <w:rPr>
                <w:rFonts w:hint="eastAsia" w:ascii="宋体" w:hAnsi="宋体"/>
                <w:bCs/>
                <w:sz w:val="24"/>
              </w:rPr>
              <w:t>把</w:t>
            </w:r>
          </w:p>
        </w:tc>
        <w:tc>
          <w:tcPr>
            <w:tcW w:w="3035" w:type="dxa"/>
            <w:noWrap w:val="0"/>
            <w:vAlign w:val="center"/>
          </w:tcPr>
          <w:p w14:paraId="2C29A102">
            <w:pPr>
              <w:tabs>
                <w:tab w:val="left" w:pos="720"/>
              </w:tabs>
              <w:jc w:val="center"/>
              <w:rPr>
                <w:rFonts w:hint="eastAsia" w:ascii="宋体" w:hAnsi="宋体"/>
                <w:bCs/>
                <w:sz w:val="24"/>
              </w:rPr>
            </w:pPr>
            <w:r>
              <w:rPr>
                <w:rFonts w:hint="eastAsia" w:ascii="宋体" w:hAnsi="宋体"/>
                <w:bCs/>
                <w:sz w:val="24"/>
              </w:rPr>
              <w:t>（同开关柜数量）</w:t>
            </w:r>
          </w:p>
        </w:tc>
      </w:tr>
      <w:tr w14:paraId="3193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2B5D3360">
            <w:pPr>
              <w:tabs>
                <w:tab w:val="left" w:pos="720"/>
              </w:tabs>
              <w:jc w:val="center"/>
              <w:rPr>
                <w:rFonts w:hint="eastAsia" w:ascii="宋体" w:hAnsi="宋体"/>
                <w:bCs/>
                <w:sz w:val="24"/>
              </w:rPr>
            </w:pPr>
            <w:r>
              <w:rPr>
                <w:rFonts w:hint="eastAsia" w:ascii="宋体" w:hAnsi="宋体"/>
                <w:bCs/>
                <w:sz w:val="24"/>
              </w:rPr>
              <w:t>8</w:t>
            </w:r>
          </w:p>
        </w:tc>
        <w:tc>
          <w:tcPr>
            <w:tcW w:w="4339" w:type="dxa"/>
            <w:noWrap w:val="0"/>
            <w:vAlign w:val="center"/>
          </w:tcPr>
          <w:p w14:paraId="59FB20A7">
            <w:pPr>
              <w:tabs>
                <w:tab w:val="left" w:pos="720"/>
              </w:tabs>
              <w:jc w:val="center"/>
              <w:rPr>
                <w:rFonts w:hint="eastAsia" w:ascii="宋体" w:hAnsi="宋体"/>
                <w:sz w:val="24"/>
              </w:rPr>
            </w:pPr>
            <w:r>
              <w:rPr>
                <w:rFonts w:hint="eastAsia" w:ascii="宋体" w:hAnsi="宋体"/>
                <w:sz w:val="24"/>
              </w:rPr>
              <w:t>接地小车</w:t>
            </w:r>
          </w:p>
        </w:tc>
        <w:tc>
          <w:tcPr>
            <w:tcW w:w="936" w:type="dxa"/>
            <w:noWrap w:val="0"/>
            <w:vAlign w:val="center"/>
          </w:tcPr>
          <w:p w14:paraId="43EA4352">
            <w:pPr>
              <w:tabs>
                <w:tab w:val="left" w:pos="720"/>
              </w:tabs>
              <w:jc w:val="center"/>
              <w:rPr>
                <w:rFonts w:ascii="宋体" w:hAnsi="宋体"/>
                <w:sz w:val="24"/>
              </w:rPr>
            </w:pPr>
            <w:r>
              <w:rPr>
                <w:rFonts w:hint="eastAsia" w:ascii="宋体" w:hAnsi="宋体"/>
                <w:sz w:val="24"/>
              </w:rPr>
              <w:t>台</w:t>
            </w:r>
          </w:p>
        </w:tc>
        <w:tc>
          <w:tcPr>
            <w:tcW w:w="3035" w:type="dxa"/>
            <w:noWrap w:val="0"/>
            <w:vAlign w:val="center"/>
          </w:tcPr>
          <w:p w14:paraId="4D164AC7">
            <w:pPr>
              <w:tabs>
                <w:tab w:val="left" w:pos="720"/>
              </w:tabs>
              <w:jc w:val="center"/>
              <w:rPr>
                <w:rFonts w:hint="eastAsia" w:ascii="宋体" w:hAnsi="宋体"/>
                <w:bCs/>
                <w:sz w:val="24"/>
              </w:rPr>
            </w:pPr>
            <w:r>
              <w:rPr>
                <w:rFonts w:hint="eastAsia" w:ascii="宋体" w:hAnsi="宋体"/>
                <w:bCs/>
                <w:sz w:val="24"/>
              </w:rPr>
              <w:t>【1】台</w:t>
            </w:r>
          </w:p>
        </w:tc>
      </w:tr>
      <w:tr w14:paraId="46085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415A9016">
            <w:pPr>
              <w:tabs>
                <w:tab w:val="left" w:pos="720"/>
              </w:tabs>
              <w:jc w:val="center"/>
              <w:rPr>
                <w:rFonts w:hint="eastAsia" w:ascii="宋体" w:hAnsi="宋体"/>
                <w:bCs/>
                <w:sz w:val="24"/>
              </w:rPr>
            </w:pPr>
            <w:r>
              <w:rPr>
                <w:rFonts w:hint="eastAsia" w:ascii="宋体" w:hAnsi="宋体" w:cs="Arial"/>
                <w:sz w:val="24"/>
              </w:rPr>
              <w:t>9</w:t>
            </w:r>
          </w:p>
        </w:tc>
        <w:tc>
          <w:tcPr>
            <w:tcW w:w="4339" w:type="dxa"/>
            <w:noWrap w:val="0"/>
            <w:vAlign w:val="center"/>
          </w:tcPr>
          <w:p w14:paraId="45260BA9">
            <w:pPr>
              <w:tabs>
                <w:tab w:val="left" w:pos="720"/>
              </w:tabs>
              <w:jc w:val="center"/>
              <w:rPr>
                <w:rFonts w:hint="eastAsia" w:ascii="宋体" w:hAnsi="宋体"/>
                <w:bCs/>
                <w:sz w:val="24"/>
              </w:rPr>
            </w:pPr>
            <w:r>
              <w:rPr>
                <w:rFonts w:hint="eastAsia" w:ascii="宋体" w:hAnsi="宋体"/>
                <w:bCs/>
                <w:sz w:val="24"/>
              </w:rPr>
              <w:t>高压开关柜检修的专用工具</w:t>
            </w:r>
          </w:p>
        </w:tc>
        <w:tc>
          <w:tcPr>
            <w:tcW w:w="936" w:type="dxa"/>
            <w:noWrap w:val="0"/>
            <w:vAlign w:val="center"/>
          </w:tcPr>
          <w:p w14:paraId="0D768D9A">
            <w:pPr>
              <w:tabs>
                <w:tab w:val="left" w:pos="720"/>
              </w:tabs>
              <w:jc w:val="center"/>
              <w:rPr>
                <w:rFonts w:ascii="宋体" w:hAnsi="宋体"/>
                <w:sz w:val="24"/>
              </w:rPr>
            </w:pPr>
            <w:r>
              <w:rPr>
                <w:rFonts w:hint="eastAsia" w:ascii="宋体" w:hAnsi="宋体"/>
                <w:sz w:val="24"/>
              </w:rPr>
              <w:t>套</w:t>
            </w:r>
          </w:p>
        </w:tc>
        <w:tc>
          <w:tcPr>
            <w:tcW w:w="3035" w:type="dxa"/>
            <w:noWrap w:val="0"/>
            <w:vAlign w:val="center"/>
          </w:tcPr>
          <w:p w14:paraId="3B929A54">
            <w:pPr>
              <w:tabs>
                <w:tab w:val="left" w:pos="720"/>
              </w:tabs>
              <w:jc w:val="center"/>
              <w:rPr>
                <w:rFonts w:hint="eastAsia" w:ascii="宋体" w:hAnsi="宋体"/>
                <w:sz w:val="24"/>
              </w:rPr>
            </w:pPr>
            <w:r>
              <w:rPr>
                <w:rFonts w:hint="eastAsia" w:ascii="宋体" w:hAnsi="宋体"/>
                <w:sz w:val="24"/>
              </w:rPr>
              <w:t>1</w:t>
            </w:r>
          </w:p>
        </w:tc>
      </w:tr>
      <w:tr w14:paraId="4225C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47DAABC3">
            <w:pPr>
              <w:tabs>
                <w:tab w:val="left" w:pos="720"/>
              </w:tabs>
              <w:jc w:val="center"/>
              <w:rPr>
                <w:rFonts w:hint="eastAsia" w:ascii="宋体" w:hAnsi="宋体" w:cs="Arial"/>
                <w:sz w:val="24"/>
              </w:rPr>
            </w:pPr>
            <w:r>
              <w:rPr>
                <w:rFonts w:hint="eastAsia" w:ascii="宋体" w:hAnsi="宋体"/>
                <w:sz w:val="24"/>
              </w:rPr>
              <w:t>10</w:t>
            </w:r>
          </w:p>
        </w:tc>
        <w:tc>
          <w:tcPr>
            <w:tcW w:w="4339" w:type="dxa"/>
            <w:noWrap w:val="0"/>
            <w:vAlign w:val="center"/>
          </w:tcPr>
          <w:p w14:paraId="47BFCA5A">
            <w:pPr>
              <w:tabs>
                <w:tab w:val="left" w:pos="720"/>
              </w:tabs>
              <w:jc w:val="center"/>
              <w:rPr>
                <w:rFonts w:ascii="宋体" w:hAnsi="宋体" w:cs="Arial"/>
                <w:sz w:val="24"/>
              </w:rPr>
            </w:pPr>
            <w:r>
              <w:rPr>
                <w:rFonts w:ascii="宋体" w:hAnsi="宋体" w:cs="Arial"/>
                <w:sz w:val="24"/>
              </w:rPr>
              <w:t>力矩扳手</w:t>
            </w:r>
          </w:p>
        </w:tc>
        <w:tc>
          <w:tcPr>
            <w:tcW w:w="936" w:type="dxa"/>
            <w:noWrap w:val="0"/>
            <w:vAlign w:val="center"/>
          </w:tcPr>
          <w:p w14:paraId="60F60521">
            <w:pPr>
              <w:tabs>
                <w:tab w:val="left" w:pos="720"/>
              </w:tabs>
              <w:jc w:val="center"/>
              <w:rPr>
                <w:rFonts w:ascii="宋体" w:hAnsi="宋体" w:cs="Arial"/>
                <w:sz w:val="24"/>
              </w:rPr>
            </w:pPr>
            <w:r>
              <w:rPr>
                <w:rFonts w:hint="eastAsia" w:ascii="宋体" w:hAnsi="宋体"/>
                <w:sz w:val="24"/>
              </w:rPr>
              <w:t>套</w:t>
            </w:r>
          </w:p>
        </w:tc>
        <w:tc>
          <w:tcPr>
            <w:tcW w:w="3035" w:type="dxa"/>
            <w:noWrap w:val="0"/>
            <w:vAlign w:val="center"/>
          </w:tcPr>
          <w:p w14:paraId="05E82FAC">
            <w:pPr>
              <w:tabs>
                <w:tab w:val="left" w:pos="720"/>
              </w:tabs>
              <w:jc w:val="center"/>
              <w:rPr>
                <w:rFonts w:ascii="宋体" w:hAnsi="宋体" w:cs="Arial"/>
                <w:sz w:val="24"/>
              </w:rPr>
            </w:pPr>
            <w:r>
              <w:rPr>
                <w:rFonts w:hint="eastAsia" w:ascii="宋体" w:hAnsi="宋体" w:cs="Arial"/>
                <w:sz w:val="24"/>
              </w:rPr>
              <w:t>1</w:t>
            </w:r>
          </w:p>
        </w:tc>
      </w:tr>
      <w:tr w14:paraId="74B00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2D58B9E9">
            <w:pPr>
              <w:tabs>
                <w:tab w:val="left" w:pos="720"/>
              </w:tabs>
              <w:jc w:val="center"/>
              <w:rPr>
                <w:rFonts w:hint="eastAsia" w:ascii="宋体" w:hAnsi="宋体"/>
                <w:sz w:val="24"/>
              </w:rPr>
            </w:pPr>
            <w:r>
              <w:rPr>
                <w:rFonts w:hint="eastAsia" w:ascii="宋体" w:hAnsi="宋体"/>
                <w:sz w:val="24"/>
              </w:rPr>
              <w:t>11</w:t>
            </w:r>
          </w:p>
        </w:tc>
        <w:tc>
          <w:tcPr>
            <w:tcW w:w="4339" w:type="dxa"/>
            <w:noWrap w:val="0"/>
            <w:vAlign w:val="center"/>
          </w:tcPr>
          <w:p w14:paraId="4A8870D4">
            <w:pPr>
              <w:tabs>
                <w:tab w:val="left" w:pos="720"/>
              </w:tabs>
              <w:jc w:val="center"/>
              <w:rPr>
                <w:rFonts w:hint="eastAsia" w:ascii="宋体" w:hAnsi="宋体"/>
                <w:sz w:val="24"/>
              </w:rPr>
            </w:pPr>
            <w:r>
              <w:rPr>
                <w:rFonts w:hint="eastAsia" w:ascii="宋体" w:hAnsi="宋体"/>
                <w:sz w:val="24"/>
              </w:rPr>
              <w:t>真空断路器航空试验插头</w:t>
            </w:r>
          </w:p>
        </w:tc>
        <w:tc>
          <w:tcPr>
            <w:tcW w:w="936" w:type="dxa"/>
            <w:noWrap w:val="0"/>
            <w:vAlign w:val="center"/>
          </w:tcPr>
          <w:p w14:paraId="76FB2E73">
            <w:pPr>
              <w:tabs>
                <w:tab w:val="left" w:pos="720"/>
              </w:tabs>
              <w:jc w:val="center"/>
              <w:rPr>
                <w:rFonts w:hint="eastAsia" w:ascii="宋体" w:hAnsi="宋体"/>
                <w:sz w:val="24"/>
              </w:rPr>
            </w:pPr>
            <w:r>
              <w:rPr>
                <w:rFonts w:hint="eastAsia" w:ascii="宋体" w:hAnsi="宋体"/>
                <w:sz w:val="24"/>
              </w:rPr>
              <w:t>套</w:t>
            </w:r>
          </w:p>
        </w:tc>
        <w:tc>
          <w:tcPr>
            <w:tcW w:w="3035" w:type="dxa"/>
            <w:noWrap w:val="0"/>
            <w:vAlign w:val="center"/>
          </w:tcPr>
          <w:p w14:paraId="5EA75044">
            <w:pPr>
              <w:tabs>
                <w:tab w:val="left" w:pos="720"/>
              </w:tabs>
              <w:jc w:val="center"/>
              <w:rPr>
                <w:rFonts w:hint="eastAsia" w:ascii="宋体" w:hAnsi="宋体"/>
                <w:sz w:val="24"/>
              </w:rPr>
            </w:pPr>
            <w:r>
              <w:rPr>
                <w:rFonts w:hint="eastAsia" w:ascii="宋体" w:hAnsi="宋体"/>
                <w:sz w:val="24"/>
              </w:rPr>
              <w:t>2</w:t>
            </w:r>
          </w:p>
        </w:tc>
      </w:tr>
      <w:tr w14:paraId="62106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Pr>
        <w:tc>
          <w:tcPr>
            <w:tcW w:w="828" w:type="dxa"/>
            <w:noWrap w:val="0"/>
            <w:vAlign w:val="center"/>
          </w:tcPr>
          <w:p w14:paraId="14446F24">
            <w:pPr>
              <w:tabs>
                <w:tab w:val="left" w:pos="720"/>
              </w:tabs>
              <w:jc w:val="center"/>
              <w:rPr>
                <w:rFonts w:hint="eastAsia" w:ascii="宋体" w:hAnsi="宋体"/>
                <w:sz w:val="24"/>
              </w:rPr>
            </w:pPr>
            <w:r>
              <w:rPr>
                <w:rFonts w:hint="eastAsia" w:ascii="宋体" w:hAnsi="宋体"/>
                <w:sz w:val="24"/>
              </w:rPr>
              <w:t>12</w:t>
            </w:r>
          </w:p>
        </w:tc>
        <w:tc>
          <w:tcPr>
            <w:tcW w:w="4339" w:type="dxa"/>
            <w:noWrap w:val="0"/>
            <w:vAlign w:val="center"/>
          </w:tcPr>
          <w:p w14:paraId="2F03B498">
            <w:pPr>
              <w:tabs>
                <w:tab w:val="left" w:pos="720"/>
              </w:tabs>
              <w:jc w:val="center"/>
              <w:rPr>
                <w:rFonts w:hint="eastAsia" w:ascii="宋体" w:hAnsi="宋体"/>
                <w:sz w:val="24"/>
              </w:rPr>
            </w:pPr>
            <w:r>
              <w:rPr>
                <w:rFonts w:hint="eastAsia" w:ascii="宋体" w:hAnsi="宋体"/>
                <w:sz w:val="24"/>
              </w:rPr>
              <w:t>数字万用表（</w:t>
            </w:r>
            <w:r>
              <w:rPr>
                <w:rFonts w:ascii="宋体" w:hAnsi="宋体"/>
                <w:sz w:val="24"/>
              </w:rPr>
              <w:t>福禄克(FLUKE) F18B+</w:t>
            </w:r>
            <w:r>
              <w:rPr>
                <w:rFonts w:hint="eastAsia" w:ascii="宋体" w:hAnsi="宋体"/>
                <w:sz w:val="24"/>
              </w:rPr>
              <w:t>）</w:t>
            </w:r>
          </w:p>
        </w:tc>
        <w:tc>
          <w:tcPr>
            <w:tcW w:w="936" w:type="dxa"/>
            <w:noWrap w:val="0"/>
            <w:vAlign w:val="center"/>
          </w:tcPr>
          <w:p w14:paraId="1AEA4AB4">
            <w:pPr>
              <w:tabs>
                <w:tab w:val="left" w:pos="720"/>
              </w:tabs>
              <w:jc w:val="center"/>
              <w:rPr>
                <w:rFonts w:hint="eastAsia" w:ascii="宋体" w:hAnsi="宋体"/>
                <w:sz w:val="24"/>
              </w:rPr>
            </w:pPr>
            <w:r>
              <w:rPr>
                <w:rFonts w:hint="eastAsia" w:ascii="宋体" w:hAnsi="宋体"/>
                <w:sz w:val="24"/>
              </w:rPr>
              <w:t>块</w:t>
            </w:r>
          </w:p>
        </w:tc>
        <w:tc>
          <w:tcPr>
            <w:tcW w:w="3035" w:type="dxa"/>
            <w:noWrap w:val="0"/>
            <w:vAlign w:val="center"/>
          </w:tcPr>
          <w:p w14:paraId="06E20610">
            <w:pPr>
              <w:tabs>
                <w:tab w:val="left" w:pos="720"/>
              </w:tabs>
              <w:jc w:val="center"/>
              <w:rPr>
                <w:rFonts w:hint="eastAsia" w:ascii="宋体" w:hAnsi="宋体" w:eastAsia="宋体"/>
                <w:sz w:val="24"/>
                <w:lang w:eastAsia="zh-CN"/>
              </w:rPr>
            </w:pPr>
            <w:r>
              <w:rPr>
                <w:rFonts w:hint="eastAsia" w:ascii="宋体" w:hAnsi="宋体"/>
                <w:sz w:val="24"/>
              </w:rPr>
              <w:t>1</w:t>
            </w:r>
            <w:r>
              <w:rPr>
                <w:rFonts w:hint="eastAsia" w:ascii="宋体" w:hAnsi="宋体"/>
                <w:sz w:val="24"/>
                <w:lang w:eastAsia="zh-CN"/>
              </w:rPr>
              <w:t>（</w:t>
            </w:r>
            <w:r>
              <w:rPr>
                <w:rFonts w:hint="eastAsia" w:ascii="宋体" w:hAnsi="宋体"/>
                <w:sz w:val="24"/>
                <w:lang w:val="en-US" w:eastAsia="zh-CN"/>
              </w:rPr>
              <w:t>调试用</w:t>
            </w:r>
            <w:r>
              <w:rPr>
                <w:rFonts w:hint="eastAsia" w:ascii="宋体" w:hAnsi="宋体"/>
                <w:sz w:val="24"/>
                <w:lang w:eastAsia="zh-CN"/>
              </w:rPr>
              <w:t>）</w:t>
            </w:r>
          </w:p>
        </w:tc>
      </w:tr>
    </w:tbl>
    <w:p w14:paraId="78D03EE3">
      <w:pPr>
        <w:tabs>
          <w:tab w:val="left" w:pos="720"/>
        </w:tabs>
        <w:jc w:val="left"/>
        <w:rPr>
          <w:rFonts w:hint="eastAsia" w:ascii="宋体" w:hAnsi="宋体"/>
          <w:bCs/>
          <w:sz w:val="24"/>
          <w:highlight w:val="yellow"/>
        </w:rPr>
      </w:pPr>
    </w:p>
    <w:p w14:paraId="5EA4FA85">
      <w:pPr>
        <w:tabs>
          <w:tab w:val="left" w:pos="720"/>
        </w:tabs>
        <w:spacing w:line="360" w:lineRule="auto"/>
        <w:jc w:val="left"/>
        <w:rPr>
          <w:rFonts w:hint="eastAsia" w:ascii="宋体" w:hAnsi="宋体"/>
          <w:sz w:val="24"/>
        </w:rPr>
      </w:pPr>
      <w:r>
        <w:rPr>
          <w:rFonts w:hint="eastAsia" w:ascii="宋体" w:hAnsi="宋体"/>
          <w:sz w:val="24"/>
        </w:rPr>
        <w:t>5.6  10kV装置备品备件包括在供货范围内（至少包括以下内容）</w:t>
      </w:r>
    </w:p>
    <w:tbl>
      <w:tblPr>
        <w:tblStyle w:val="24"/>
        <w:tblW w:w="91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612"/>
        <w:gridCol w:w="1652"/>
        <w:gridCol w:w="936"/>
        <w:gridCol w:w="1110"/>
      </w:tblGrid>
      <w:tr w14:paraId="2162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4498662A">
            <w:pPr>
              <w:tabs>
                <w:tab w:val="left" w:pos="720"/>
              </w:tabs>
              <w:jc w:val="center"/>
              <w:rPr>
                <w:rFonts w:hint="eastAsia" w:ascii="宋体" w:hAnsi="宋体"/>
                <w:sz w:val="24"/>
              </w:rPr>
            </w:pPr>
            <w:r>
              <w:rPr>
                <w:rFonts w:hint="eastAsia" w:ascii="宋体" w:hAnsi="宋体"/>
                <w:sz w:val="24"/>
              </w:rPr>
              <w:t>序号</w:t>
            </w:r>
          </w:p>
        </w:tc>
        <w:tc>
          <w:tcPr>
            <w:tcW w:w="4612" w:type="dxa"/>
            <w:noWrap w:val="0"/>
            <w:vAlign w:val="center"/>
          </w:tcPr>
          <w:p w14:paraId="3D34A876">
            <w:pPr>
              <w:tabs>
                <w:tab w:val="left" w:pos="720"/>
              </w:tabs>
              <w:jc w:val="center"/>
              <w:rPr>
                <w:rFonts w:hint="eastAsia" w:ascii="宋体" w:hAnsi="宋体"/>
                <w:sz w:val="24"/>
              </w:rPr>
            </w:pPr>
            <w:r>
              <w:rPr>
                <w:rFonts w:hint="eastAsia" w:ascii="宋体" w:hAnsi="宋体"/>
                <w:sz w:val="24"/>
              </w:rPr>
              <w:t>备品备件名称</w:t>
            </w:r>
          </w:p>
        </w:tc>
        <w:tc>
          <w:tcPr>
            <w:tcW w:w="1652" w:type="dxa"/>
            <w:noWrap w:val="0"/>
            <w:vAlign w:val="center"/>
          </w:tcPr>
          <w:p w14:paraId="2F04DC99">
            <w:pPr>
              <w:tabs>
                <w:tab w:val="left" w:pos="720"/>
              </w:tabs>
              <w:jc w:val="center"/>
              <w:rPr>
                <w:rFonts w:hint="eastAsia" w:ascii="宋体" w:hAnsi="宋体"/>
                <w:sz w:val="24"/>
              </w:rPr>
            </w:pPr>
            <w:r>
              <w:rPr>
                <w:rFonts w:hint="eastAsia" w:ascii="宋体" w:hAnsi="宋体"/>
                <w:sz w:val="24"/>
              </w:rPr>
              <w:t>单位</w:t>
            </w:r>
          </w:p>
        </w:tc>
        <w:tc>
          <w:tcPr>
            <w:tcW w:w="936" w:type="dxa"/>
            <w:noWrap w:val="0"/>
            <w:vAlign w:val="center"/>
          </w:tcPr>
          <w:p w14:paraId="49314139">
            <w:pPr>
              <w:tabs>
                <w:tab w:val="left" w:pos="720"/>
              </w:tabs>
              <w:jc w:val="center"/>
              <w:rPr>
                <w:rFonts w:hint="eastAsia" w:ascii="宋体" w:hAnsi="宋体"/>
                <w:sz w:val="24"/>
              </w:rPr>
            </w:pPr>
            <w:r>
              <w:rPr>
                <w:rFonts w:hint="eastAsia" w:ascii="宋体" w:hAnsi="宋体"/>
                <w:sz w:val="24"/>
              </w:rPr>
              <w:t>数量</w:t>
            </w:r>
          </w:p>
        </w:tc>
        <w:tc>
          <w:tcPr>
            <w:tcW w:w="1110" w:type="dxa"/>
            <w:noWrap w:val="0"/>
            <w:vAlign w:val="center"/>
          </w:tcPr>
          <w:p w14:paraId="16D9A1E1">
            <w:pPr>
              <w:tabs>
                <w:tab w:val="left" w:pos="720"/>
              </w:tabs>
              <w:jc w:val="center"/>
              <w:rPr>
                <w:rFonts w:hint="eastAsia" w:ascii="宋体" w:hAnsi="宋体"/>
                <w:sz w:val="24"/>
              </w:rPr>
            </w:pPr>
            <w:r>
              <w:rPr>
                <w:rFonts w:hint="eastAsia" w:ascii="宋体" w:hAnsi="宋体"/>
                <w:sz w:val="24"/>
              </w:rPr>
              <w:t>备注</w:t>
            </w:r>
          </w:p>
        </w:tc>
      </w:tr>
      <w:tr w14:paraId="3682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01BB3375">
            <w:pPr>
              <w:tabs>
                <w:tab w:val="left" w:pos="720"/>
              </w:tabs>
              <w:jc w:val="center"/>
              <w:rPr>
                <w:rFonts w:hint="eastAsia" w:ascii="宋体" w:hAnsi="宋体"/>
                <w:sz w:val="24"/>
              </w:rPr>
            </w:pPr>
            <w:r>
              <w:rPr>
                <w:rFonts w:hint="eastAsia" w:ascii="宋体" w:hAnsi="宋体"/>
                <w:sz w:val="24"/>
              </w:rPr>
              <w:t>1</w:t>
            </w:r>
          </w:p>
        </w:tc>
        <w:tc>
          <w:tcPr>
            <w:tcW w:w="4612" w:type="dxa"/>
            <w:noWrap w:val="0"/>
            <w:vAlign w:val="center"/>
          </w:tcPr>
          <w:p w14:paraId="1C2A5019">
            <w:pPr>
              <w:tabs>
                <w:tab w:val="left" w:pos="720"/>
              </w:tabs>
              <w:jc w:val="center"/>
              <w:rPr>
                <w:rFonts w:hint="eastAsia" w:ascii="宋体" w:hAnsi="宋体"/>
                <w:sz w:val="24"/>
              </w:rPr>
            </w:pPr>
            <w:r>
              <w:rPr>
                <w:rFonts w:hint="eastAsia" w:ascii="宋体" w:hAnsi="宋体"/>
                <w:sz w:val="24"/>
              </w:rPr>
              <w:t>分闸线圈</w:t>
            </w:r>
          </w:p>
        </w:tc>
        <w:tc>
          <w:tcPr>
            <w:tcW w:w="1652" w:type="dxa"/>
            <w:noWrap w:val="0"/>
            <w:vAlign w:val="center"/>
          </w:tcPr>
          <w:p w14:paraId="0975D626">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624E5D6B">
            <w:pPr>
              <w:tabs>
                <w:tab w:val="left" w:pos="720"/>
              </w:tabs>
              <w:jc w:val="center"/>
              <w:rPr>
                <w:rFonts w:hint="eastAsia" w:ascii="宋体" w:hAnsi="宋体" w:eastAsia="宋体"/>
                <w:sz w:val="24"/>
                <w:lang w:eastAsia="zh-CN"/>
              </w:rPr>
            </w:pPr>
            <w:r>
              <w:rPr>
                <w:rFonts w:hint="eastAsia" w:ascii="宋体" w:hAnsi="宋体"/>
                <w:sz w:val="24"/>
                <w:lang w:val="en-US" w:eastAsia="zh-CN"/>
              </w:rPr>
              <w:t>4</w:t>
            </w:r>
          </w:p>
        </w:tc>
        <w:tc>
          <w:tcPr>
            <w:tcW w:w="1110" w:type="dxa"/>
            <w:noWrap w:val="0"/>
            <w:vAlign w:val="center"/>
          </w:tcPr>
          <w:p w14:paraId="240B9C3E">
            <w:pPr>
              <w:tabs>
                <w:tab w:val="left" w:pos="720"/>
              </w:tabs>
              <w:jc w:val="center"/>
              <w:rPr>
                <w:rFonts w:hint="eastAsia" w:ascii="宋体" w:hAnsi="宋体"/>
                <w:sz w:val="24"/>
              </w:rPr>
            </w:pPr>
          </w:p>
        </w:tc>
      </w:tr>
      <w:tr w14:paraId="252E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1335FCC7">
            <w:pPr>
              <w:tabs>
                <w:tab w:val="left" w:pos="720"/>
              </w:tabs>
              <w:jc w:val="center"/>
              <w:rPr>
                <w:rFonts w:hint="eastAsia" w:ascii="宋体" w:hAnsi="宋体"/>
                <w:sz w:val="24"/>
              </w:rPr>
            </w:pPr>
            <w:r>
              <w:rPr>
                <w:rFonts w:hint="eastAsia" w:ascii="宋体" w:hAnsi="宋体"/>
                <w:sz w:val="24"/>
              </w:rPr>
              <w:t>2</w:t>
            </w:r>
          </w:p>
        </w:tc>
        <w:tc>
          <w:tcPr>
            <w:tcW w:w="4612" w:type="dxa"/>
            <w:noWrap w:val="0"/>
            <w:vAlign w:val="center"/>
          </w:tcPr>
          <w:p w14:paraId="1AC97A89">
            <w:pPr>
              <w:tabs>
                <w:tab w:val="left" w:pos="720"/>
              </w:tabs>
              <w:jc w:val="center"/>
              <w:rPr>
                <w:rFonts w:hint="eastAsia" w:ascii="宋体" w:hAnsi="宋体"/>
                <w:sz w:val="24"/>
              </w:rPr>
            </w:pPr>
            <w:r>
              <w:rPr>
                <w:rFonts w:hint="eastAsia" w:ascii="宋体" w:hAnsi="宋体"/>
                <w:sz w:val="24"/>
              </w:rPr>
              <w:t>合闸线圈</w:t>
            </w:r>
          </w:p>
        </w:tc>
        <w:tc>
          <w:tcPr>
            <w:tcW w:w="1652" w:type="dxa"/>
            <w:noWrap w:val="0"/>
            <w:vAlign w:val="center"/>
          </w:tcPr>
          <w:p w14:paraId="34CCBEE5">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4EBC3112">
            <w:pPr>
              <w:tabs>
                <w:tab w:val="left" w:pos="720"/>
              </w:tabs>
              <w:jc w:val="center"/>
              <w:rPr>
                <w:rFonts w:hint="eastAsia" w:ascii="宋体" w:hAnsi="宋体" w:eastAsia="宋体"/>
                <w:sz w:val="24"/>
                <w:lang w:eastAsia="zh-CN"/>
              </w:rPr>
            </w:pPr>
            <w:r>
              <w:rPr>
                <w:rFonts w:hint="eastAsia" w:ascii="宋体" w:hAnsi="宋体"/>
                <w:sz w:val="24"/>
                <w:lang w:val="en-US" w:eastAsia="zh-CN"/>
              </w:rPr>
              <w:t>4</w:t>
            </w:r>
          </w:p>
        </w:tc>
        <w:tc>
          <w:tcPr>
            <w:tcW w:w="1110" w:type="dxa"/>
            <w:noWrap w:val="0"/>
            <w:vAlign w:val="center"/>
          </w:tcPr>
          <w:p w14:paraId="564B5C14">
            <w:pPr>
              <w:tabs>
                <w:tab w:val="left" w:pos="720"/>
              </w:tabs>
              <w:jc w:val="center"/>
              <w:rPr>
                <w:rFonts w:hint="eastAsia" w:ascii="宋体" w:hAnsi="宋体"/>
                <w:sz w:val="24"/>
              </w:rPr>
            </w:pPr>
          </w:p>
        </w:tc>
      </w:tr>
      <w:tr w14:paraId="17367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1EAAF280">
            <w:pPr>
              <w:tabs>
                <w:tab w:val="left" w:pos="720"/>
              </w:tabs>
              <w:jc w:val="center"/>
              <w:rPr>
                <w:rFonts w:hint="eastAsia" w:ascii="宋体" w:hAnsi="宋体"/>
                <w:sz w:val="24"/>
              </w:rPr>
            </w:pPr>
            <w:r>
              <w:rPr>
                <w:rFonts w:hint="eastAsia" w:ascii="宋体" w:hAnsi="宋体"/>
                <w:sz w:val="24"/>
              </w:rPr>
              <w:t>3</w:t>
            </w:r>
          </w:p>
        </w:tc>
        <w:tc>
          <w:tcPr>
            <w:tcW w:w="4612" w:type="dxa"/>
            <w:noWrap w:val="0"/>
            <w:vAlign w:val="center"/>
          </w:tcPr>
          <w:p w14:paraId="096A9540">
            <w:pPr>
              <w:tabs>
                <w:tab w:val="left" w:pos="720"/>
              </w:tabs>
              <w:jc w:val="center"/>
              <w:rPr>
                <w:rFonts w:hint="eastAsia" w:ascii="宋体" w:hAnsi="宋体"/>
                <w:sz w:val="24"/>
              </w:rPr>
            </w:pPr>
            <w:r>
              <w:rPr>
                <w:rFonts w:hint="eastAsia" w:ascii="宋体" w:hAnsi="宋体"/>
                <w:sz w:val="24"/>
              </w:rPr>
              <w:t>综合操作显示装置</w:t>
            </w:r>
          </w:p>
        </w:tc>
        <w:tc>
          <w:tcPr>
            <w:tcW w:w="1652" w:type="dxa"/>
            <w:noWrap w:val="0"/>
            <w:vAlign w:val="center"/>
          </w:tcPr>
          <w:p w14:paraId="2BC488D1">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19407A49">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24D4DDF7">
            <w:pPr>
              <w:tabs>
                <w:tab w:val="left" w:pos="720"/>
              </w:tabs>
              <w:jc w:val="center"/>
              <w:rPr>
                <w:rFonts w:hint="eastAsia" w:ascii="宋体" w:hAnsi="宋体"/>
                <w:sz w:val="24"/>
              </w:rPr>
            </w:pPr>
          </w:p>
        </w:tc>
      </w:tr>
      <w:tr w14:paraId="7469E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35418081">
            <w:pPr>
              <w:tabs>
                <w:tab w:val="left" w:pos="720"/>
              </w:tabs>
              <w:jc w:val="center"/>
              <w:rPr>
                <w:rFonts w:hint="eastAsia" w:ascii="宋体" w:hAnsi="宋体"/>
                <w:sz w:val="24"/>
              </w:rPr>
            </w:pPr>
            <w:r>
              <w:rPr>
                <w:rFonts w:hint="eastAsia" w:ascii="宋体" w:hAnsi="宋体"/>
                <w:sz w:val="24"/>
              </w:rPr>
              <w:t>4</w:t>
            </w:r>
          </w:p>
        </w:tc>
        <w:tc>
          <w:tcPr>
            <w:tcW w:w="4612" w:type="dxa"/>
            <w:noWrap w:val="0"/>
            <w:vAlign w:val="center"/>
          </w:tcPr>
          <w:p w14:paraId="1027B5B6">
            <w:pPr>
              <w:tabs>
                <w:tab w:val="left" w:pos="720"/>
              </w:tabs>
              <w:jc w:val="center"/>
              <w:rPr>
                <w:rFonts w:hint="eastAsia" w:ascii="宋体" w:hAnsi="宋体"/>
                <w:sz w:val="24"/>
              </w:rPr>
            </w:pPr>
            <w:r>
              <w:rPr>
                <w:rFonts w:hint="eastAsia" w:ascii="宋体" w:hAnsi="宋体"/>
                <w:sz w:val="24"/>
              </w:rPr>
              <w:t>指示信号灯</w:t>
            </w:r>
          </w:p>
        </w:tc>
        <w:tc>
          <w:tcPr>
            <w:tcW w:w="1652" w:type="dxa"/>
            <w:noWrap w:val="0"/>
            <w:vAlign w:val="center"/>
          </w:tcPr>
          <w:p w14:paraId="3EF59678">
            <w:pPr>
              <w:tabs>
                <w:tab w:val="left" w:pos="720"/>
              </w:tabs>
              <w:jc w:val="center"/>
              <w:rPr>
                <w:rFonts w:hint="eastAsia" w:ascii="宋体" w:hAnsi="宋体"/>
                <w:sz w:val="24"/>
              </w:rPr>
            </w:pPr>
            <w:r>
              <w:rPr>
                <w:rFonts w:hint="eastAsia" w:ascii="宋体" w:hAnsi="宋体"/>
                <w:sz w:val="24"/>
              </w:rPr>
              <w:t>各色【】只</w:t>
            </w:r>
          </w:p>
        </w:tc>
        <w:tc>
          <w:tcPr>
            <w:tcW w:w="936" w:type="dxa"/>
            <w:noWrap w:val="0"/>
            <w:vAlign w:val="center"/>
          </w:tcPr>
          <w:p w14:paraId="30F5A0B5">
            <w:pPr>
              <w:tabs>
                <w:tab w:val="left" w:pos="720"/>
              </w:tabs>
              <w:jc w:val="center"/>
              <w:rPr>
                <w:rFonts w:hint="eastAsia" w:ascii="宋体" w:hAnsi="宋体"/>
                <w:sz w:val="24"/>
              </w:rPr>
            </w:pPr>
            <w:r>
              <w:rPr>
                <w:rFonts w:hint="eastAsia" w:ascii="宋体" w:hAnsi="宋体"/>
                <w:sz w:val="24"/>
              </w:rPr>
              <w:t>5</w:t>
            </w:r>
          </w:p>
        </w:tc>
        <w:tc>
          <w:tcPr>
            <w:tcW w:w="1110" w:type="dxa"/>
            <w:noWrap w:val="0"/>
            <w:vAlign w:val="center"/>
          </w:tcPr>
          <w:p w14:paraId="663924DE">
            <w:pPr>
              <w:tabs>
                <w:tab w:val="left" w:pos="720"/>
              </w:tabs>
              <w:jc w:val="center"/>
              <w:rPr>
                <w:rFonts w:hint="eastAsia" w:ascii="宋体" w:hAnsi="宋体"/>
                <w:sz w:val="24"/>
              </w:rPr>
            </w:pPr>
          </w:p>
        </w:tc>
      </w:tr>
      <w:tr w14:paraId="4646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71E42774">
            <w:pPr>
              <w:tabs>
                <w:tab w:val="left" w:pos="720"/>
              </w:tabs>
              <w:jc w:val="center"/>
              <w:rPr>
                <w:rFonts w:hint="eastAsia" w:ascii="宋体" w:hAnsi="宋体"/>
                <w:sz w:val="24"/>
              </w:rPr>
            </w:pPr>
            <w:r>
              <w:rPr>
                <w:rFonts w:hint="eastAsia" w:ascii="宋体" w:hAnsi="宋体"/>
                <w:sz w:val="24"/>
              </w:rPr>
              <w:t>5</w:t>
            </w:r>
          </w:p>
        </w:tc>
        <w:tc>
          <w:tcPr>
            <w:tcW w:w="4612" w:type="dxa"/>
            <w:noWrap w:val="0"/>
            <w:vAlign w:val="center"/>
          </w:tcPr>
          <w:p w14:paraId="2AEE717C">
            <w:pPr>
              <w:tabs>
                <w:tab w:val="left" w:pos="720"/>
              </w:tabs>
              <w:jc w:val="center"/>
              <w:rPr>
                <w:rFonts w:hint="eastAsia" w:ascii="宋体" w:hAnsi="宋体"/>
                <w:sz w:val="24"/>
              </w:rPr>
            </w:pPr>
            <w:r>
              <w:rPr>
                <w:rFonts w:hint="eastAsia" w:ascii="宋体" w:hAnsi="宋体"/>
                <w:sz w:val="24"/>
              </w:rPr>
              <w:t>按钮</w:t>
            </w:r>
          </w:p>
        </w:tc>
        <w:tc>
          <w:tcPr>
            <w:tcW w:w="1652" w:type="dxa"/>
            <w:noWrap w:val="0"/>
            <w:vAlign w:val="center"/>
          </w:tcPr>
          <w:p w14:paraId="561BFDFF">
            <w:pPr>
              <w:tabs>
                <w:tab w:val="left" w:pos="720"/>
              </w:tabs>
              <w:jc w:val="center"/>
              <w:rPr>
                <w:rFonts w:hint="eastAsia" w:ascii="宋体" w:hAnsi="宋体"/>
                <w:sz w:val="24"/>
              </w:rPr>
            </w:pPr>
            <w:r>
              <w:rPr>
                <w:rFonts w:hint="eastAsia" w:ascii="宋体" w:hAnsi="宋体"/>
                <w:sz w:val="24"/>
              </w:rPr>
              <w:t>各色【】只</w:t>
            </w:r>
          </w:p>
        </w:tc>
        <w:tc>
          <w:tcPr>
            <w:tcW w:w="936" w:type="dxa"/>
            <w:noWrap w:val="0"/>
            <w:vAlign w:val="center"/>
          </w:tcPr>
          <w:p w14:paraId="3DEAC436">
            <w:pPr>
              <w:tabs>
                <w:tab w:val="left" w:pos="720"/>
              </w:tabs>
              <w:jc w:val="center"/>
              <w:rPr>
                <w:rFonts w:hint="eastAsia" w:ascii="宋体" w:hAnsi="宋体"/>
                <w:sz w:val="24"/>
              </w:rPr>
            </w:pPr>
            <w:r>
              <w:rPr>
                <w:rFonts w:hint="eastAsia" w:ascii="宋体" w:hAnsi="宋体"/>
                <w:sz w:val="24"/>
              </w:rPr>
              <w:t>5</w:t>
            </w:r>
          </w:p>
        </w:tc>
        <w:tc>
          <w:tcPr>
            <w:tcW w:w="1110" w:type="dxa"/>
            <w:noWrap w:val="0"/>
            <w:vAlign w:val="center"/>
          </w:tcPr>
          <w:p w14:paraId="7FBABABE">
            <w:pPr>
              <w:tabs>
                <w:tab w:val="left" w:pos="720"/>
              </w:tabs>
              <w:jc w:val="center"/>
              <w:rPr>
                <w:rFonts w:hint="eastAsia" w:ascii="宋体" w:hAnsi="宋体"/>
                <w:sz w:val="24"/>
              </w:rPr>
            </w:pPr>
          </w:p>
        </w:tc>
      </w:tr>
      <w:tr w14:paraId="59C3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4345243F">
            <w:pPr>
              <w:tabs>
                <w:tab w:val="left" w:pos="720"/>
              </w:tabs>
              <w:jc w:val="center"/>
              <w:rPr>
                <w:rFonts w:hint="eastAsia" w:ascii="宋体" w:hAnsi="宋体"/>
                <w:sz w:val="24"/>
              </w:rPr>
            </w:pPr>
            <w:r>
              <w:rPr>
                <w:rFonts w:hint="eastAsia" w:ascii="宋体" w:hAnsi="宋体"/>
                <w:sz w:val="24"/>
              </w:rPr>
              <w:t>6</w:t>
            </w:r>
          </w:p>
        </w:tc>
        <w:tc>
          <w:tcPr>
            <w:tcW w:w="4612" w:type="dxa"/>
            <w:noWrap w:val="0"/>
            <w:vAlign w:val="center"/>
          </w:tcPr>
          <w:p w14:paraId="70AEEA08">
            <w:pPr>
              <w:tabs>
                <w:tab w:val="left" w:pos="720"/>
              </w:tabs>
              <w:jc w:val="center"/>
              <w:rPr>
                <w:rFonts w:hint="eastAsia" w:ascii="宋体" w:hAnsi="宋体"/>
                <w:sz w:val="24"/>
              </w:rPr>
            </w:pPr>
            <w:r>
              <w:rPr>
                <w:rFonts w:hint="eastAsia" w:ascii="宋体" w:hAnsi="宋体"/>
                <w:sz w:val="24"/>
              </w:rPr>
              <w:t>每种型号转换开关</w:t>
            </w:r>
          </w:p>
        </w:tc>
        <w:tc>
          <w:tcPr>
            <w:tcW w:w="1652" w:type="dxa"/>
            <w:noWrap w:val="0"/>
            <w:vAlign w:val="center"/>
          </w:tcPr>
          <w:p w14:paraId="67A99E0A">
            <w:pPr>
              <w:tabs>
                <w:tab w:val="left" w:pos="720"/>
              </w:tabs>
              <w:jc w:val="center"/>
              <w:rPr>
                <w:rFonts w:hint="eastAsia" w:ascii="宋体" w:hAnsi="宋体"/>
                <w:sz w:val="24"/>
              </w:rPr>
            </w:pPr>
            <w:r>
              <w:rPr>
                <w:rFonts w:hint="eastAsia" w:ascii="宋体" w:hAnsi="宋体"/>
                <w:sz w:val="24"/>
              </w:rPr>
              <w:t>各种【】个</w:t>
            </w:r>
          </w:p>
        </w:tc>
        <w:tc>
          <w:tcPr>
            <w:tcW w:w="936" w:type="dxa"/>
            <w:noWrap w:val="0"/>
            <w:vAlign w:val="center"/>
          </w:tcPr>
          <w:p w14:paraId="1B2468EB">
            <w:pPr>
              <w:tabs>
                <w:tab w:val="left" w:pos="720"/>
              </w:tabs>
              <w:jc w:val="center"/>
              <w:rPr>
                <w:rFonts w:hint="eastAsia" w:ascii="宋体" w:hAnsi="宋体"/>
                <w:sz w:val="24"/>
              </w:rPr>
            </w:pPr>
            <w:r>
              <w:rPr>
                <w:rFonts w:hint="eastAsia" w:ascii="宋体" w:hAnsi="宋体"/>
                <w:sz w:val="24"/>
              </w:rPr>
              <w:t>5</w:t>
            </w:r>
          </w:p>
        </w:tc>
        <w:tc>
          <w:tcPr>
            <w:tcW w:w="1110" w:type="dxa"/>
            <w:noWrap w:val="0"/>
            <w:vAlign w:val="center"/>
          </w:tcPr>
          <w:p w14:paraId="771ECCD1">
            <w:pPr>
              <w:tabs>
                <w:tab w:val="left" w:pos="720"/>
              </w:tabs>
              <w:jc w:val="center"/>
              <w:rPr>
                <w:rFonts w:hint="eastAsia" w:ascii="宋体" w:hAnsi="宋体"/>
                <w:sz w:val="24"/>
              </w:rPr>
            </w:pPr>
          </w:p>
        </w:tc>
      </w:tr>
      <w:tr w14:paraId="59CCB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6CF288FF">
            <w:pPr>
              <w:tabs>
                <w:tab w:val="left" w:pos="720"/>
              </w:tabs>
              <w:jc w:val="center"/>
              <w:rPr>
                <w:rFonts w:hint="eastAsia" w:ascii="宋体" w:hAnsi="宋体"/>
                <w:sz w:val="24"/>
              </w:rPr>
            </w:pPr>
            <w:r>
              <w:rPr>
                <w:rFonts w:hint="eastAsia" w:ascii="宋体" w:hAnsi="宋体"/>
                <w:sz w:val="24"/>
              </w:rPr>
              <w:t>7</w:t>
            </w:r>
          </w:p>
        </w:tc>
        <w:tc>
          <w:tcPr>
            <w:tcW w:w="4612" w:type="dxa"/>
            <w:noWrap w:val="0"/>
            <w:vAlign w:val="center"/>
          </w:tcPr>
          <w:p w14:paraId="05B8EEC7">
            <w:pPr>
              <w:tabs>
                <w:tab w:val="left" w:pos="720"/>
              </w:tabs>
              <w:jc w:val="center"/>
              <w:rPr>
                <w:rFonts w:hint="eastAsia" w:ascii="宋体" w:hAnsi="宋体"/>
                <w:sz w:val="24"/>
              </w:rPr>
            </w:pPr>
            <w:r>
              <w:rPr>
                <w:rFonts w:hint="eastAsia" w:ascii="宋体" w:hAnsi="宋体"/>
                <w:sz w:val="24"/>
              </w:rPr>
              <w:t>断路器储能电动机</w:t>
            </w:r>
          </w:p>
        </w:tc>
        <w:tc>
          <w:tcPr>
            <w:tcW w:w="1652" w:type="dxa"/>
            <w:noWrap w:val="0"/>
            <w:vAlign w:val="center"/>
          </w:tcPr>
          <w:p w14:paraId="5883D8D7">
            <w:pPr>
              <w:tabs>
                <w:tab w:val="left" w:pos="720"/>
              </w:tabs>
              <w:jc w:val="center"/>
              <w:rPr>
                <w:rFonts w:hint="eastAsia" w:ascii="宋体" w:hAnsi="宋体"/>
                <w:sz w:val="24"/>
              </w:rPr>
            </w:pPr>
            <w:r>
              <w:rPr>
                <w:rFonts w:hint="eastAsia" w:ascii="宋体" w:hAnsi="宋体"/>
                <w:sz w:val="24"/>
              </w:rPr>
              <w:t>各种【】</w:t>
            </w:r>
            <w:r>
              <w:rPr>
                <w:rFonts w:hint="eastAsia" w:ascii="宋体" w:hAnsi="宋体"/>
                <w:sz w:val="24"/>
              </w:rPr>
              <w:t>台</w:t>
            </w:r>
          </w:p>
        </w:tc>
        <w:tc>
          <w:tcPr>
            <w:tcW w:w="936" w:type="dxa"/>
            <w:noWrap w:val="0"/>
            <w:vAlign w:val="center"/>
          </w:tcPr>
          <w:p w14:paraId="6C98342F">
            <w:pPr>
              <w:tabs>
                <w:tab w:val="left" w:pos="720"/>
              </w:tabs>
              <w:jc w:val="center"/>
              <w:rPr>
                <w:rFonts w:hint="eastAsia" w:ascii="宋体" w:hAnsi="宋体"/>
                <w:sz w:val="24"/>
              </w:rPr>
            </w:pPr>
            <w:r>
              <w:rPr>
                <w:rFonts w:hint="eastAsia" w:ascii="宋体" w:hAnsi="宋体"/>
                <w:sz w:val="24"/>
              </w:rPr>
              <w:t>1</w:t>
            </w:r>
          </w:p>
        </w:tc>
        <w:tc>
          <w:tcPr>
            <w:tcW w:w="1110" w:type="dxa"/>
            <w:noWrap w:val="0"/>
            <w:vAlign w:val="center"/>
          </w:tcPr>
          <w:p w14:paraId="695D59CA">
            <w:pPr>
              <w:tabs>
                <w:tab w:val="left" w:pos="720"/>
              </w:tabs>
              <w:jc w:val="center"/>
              <w:rPr>
                <w:rFonts w:ascii="宋体" w:hAnsi="宋体"/>
                <w:sz w:val="24"/>
              </w:rPr>
            </w:pPr>
          </w:p>
        </w:tc>
      </w:tr>
      <w:tr w14:paraId="3525C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75ABB3DF">
            <w:pPr>
              <w:tabs>
                <w:tab w:val="left" w:pos="720"/>
              </w:tabs>
              <w:jc w:val="center"/>
              <w:rPr>
                <w:rFonts w:hint="eastAsia" w:ascii="宋体" w:hAnsi="宋体"/>
                <w:sz w:val="24"/>
              </w:rPr>
            </w:pPr>
            <w:r>
              <w:rPr>
                <w:rFonts w:hint="eastAsia" w:ascii="宋体" w:hAnsi="宋体"/>
                <w:sz w:val="24"/>
              </w:rPr>
              <w:t>8</w:t>
            </w:r>
          </w:p>
        </w:tc>
        <w:tc>
          <w:tcPr>
            <w:tcW w:w="4612" w:type="dxa"/>
            <w:noWrap w:val="0"/>
            <w:vAlign w:val="center"/>
          </w:tcPr>
          <w:p w14:paraId="5C52C959">
            <w:pPr>
              <w:tabs>
                <w:tab w:val="left" w:pos="720"/>
              </w:tabs>
              <w:jc w:val="center"/>
              <w:rPr>
                <w:rFonts w:hint="eastAsia" w:ascii="宋体" w:hAnsi="宋体"/>
                <w:sz w:val="24"/>
              </w:rPr>
            </w:pPr>
            <w:r>
              <w:rPr>
                <w:rFonts w:hint="eastAsia" w:ascii="宋体" w:hAnsi="宋体"/>
                <w:sz w:val="24"/>
              </w:rPr>
              <w:t>每种规格断路器的梅花触头（【】A/【】A）</w:t>
            </w:r>
          </w:p>
        </w:tc>
        <w:tc>
          <w:tcPr>
            <w:tcW w:w="1652" w:type="dxa"/>
            <w:noWrap w:val="0"/>
            <w:vAlign w:val="center"/>
          </w:tcPr>
          <w:p w14:paraId="63ADB521">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4BA297B7">
            <w:pPr>
              <w:tabs>
                <w:tab w:val="left" w:pos="720"/>
              </w:tabs>
              <w:jc w:val="center"/>
              <w:rPr>
                <w:rFonts w:hint="eastAsia" w:ascii="宋体" w:hAnsi="宋体"/>
                <w:sz w:val="24"/>
              </w:rPr>
            </w:pPr>
            <w:r>
              <w:rPr>
                <w:rFonts w:hint="eastAsia" w:ascii="宋体" w:hAnsi="宋体"/>
                <w:sz w:val="24"/>
              </w:rPr>
              <w:t>1</w:t>
            </w:r>
          </w:p>
        </w:tc>
        <w:tc>
          <w:tcPr>
            <w:tcW w:w="1110" w:type="dxa"/>
            <w:noWrap w:val="0"/>
            <w:vAlign w:val="center"/>
          </w:tcPr>
          <w:p w14:paraId="0FAACFDD">
            <w:pPr>
              <w:tabs>
                <w:tab w:val="left" w:pos="720"/>
              </w:tabs>
              <w:jc w:val="center"/>
              <w:rPr>
                <w:rFonts w:hint="eastAsia" w:ascii="宋体" w:hAnsi="宋体"/>
                <w:sz w:val="24"/>
              </w:rPr>
            </w:pPr>
          </w:p>
        </w:tc>
      </w:tr>
      <w:tr w14:paraId="38A9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466429F2">
            <w:pPr>
              <w:tabs>
                <w:tab w:val="left" w:pos="720"/>
              </w:tabs>
              <w:jc w:val="center"/>
              <w:rPr>
                <w:rFonts w:hint="eastAsia" w:ascii="宋体" w:hAnsi="宋体"/>
                <w:sz w:val="24"/>
              </w:rPr>
            </w:pPr>
            <w:r>
              <w:rPr>
                <w:rFonts w:hint="eastAsia" w:ascii="宋体" w:hAnsi="宋体"/>
                <w:sz w:val="24"/>
              </w:rPr>
              <w:t>9</w:t>
            </w:r>
          </w:p>
        </w:tc>
        <w:tc>
          <w:tcPr>
            <w:tcW w:w="4612" w:type="dxa"/>
            <w:noWrap w:val="0"/>
            <w:vAlign w:val="center"/>
          </w:tcPr>
          <w:p w14:paraId="5E5DCA04">
            <w:pPr>
              <w:tabs>
                <w:tab w:val="left" w:pos="720"/>
              </w:tabs>
              <w:jc w:val="center"/>
              <w:rPr>
                <w:rFonts w:hint="eastAsia" w:ascii="宋体" w:hAnsi="宋体"/>
                <w:sz w:val="24"/>
              </w:rPr>
            </w:pPr>
            <w:r>
              <w:rPr>
                <w:rFonts w:hint="eastAsia" w:ascii="宋体" w:hAnsi="宋体"/>
                <w:sz w:val="24"/>
              </w:rPr>
              <w:t>每种位置开关（行程开关或微动开关）</w:t>
            </w:r>
          </w:p>
        </w:tc>
        <w:tc>
          <w:tcPr>
            <w:tcW w:w="1652" w:type="dxa"/>
            <w:noWrap w:val="0"/>
            <w:vAlign w:val="center"/>
          </w:tcPr>
          <w:p w14:paraId="6B1847FB">
            <w:pPr>
              <w:tabs>
                <w:tab w:val="left" w:pos="720"/>
              </w:tabs>
              <w:jc w:val="center"/>
              <w:rPr>
                <w:rFonts w:hint="eastAsia" w:ascii="宋体" w:hAnsi="宋体"/>
                <w:sz w:val="24"/>
              </w:rPr>
            </w:pPr>
            <w:r>
              <w:rPr>
                <w:rFonts w:hint="eastAsia" w:ascii="宋体" w:hAnsi="宋体"/>
                <w:sz w:val="24"/>
              </w:rPr>
              <w:t>各种【】个</w:t>
            </w:r>
          </w:p>
        </w:tc>
        <w:tc>
          <w:tcPr>
            <w:tcW w:w="936" w:type="dxa"/>
            <w:noWrap w:val="0"/>
            <w:vAlign w:val="center"/>
          </w:tcPr>
          <w:p w14:paraId="395FC84F">
            <w:pPr>
              <w:tabs>
                <w:tab w:val="left" w:pos="720"/>
              </w:tabs>
              <w:jc w:val="center"/>
              <w:rPr>
                <w:rFonts w:hint="eastAsia" w:ascii="宋体" w:hAnsi="宋体"/>
                <w:sz w:val="24"/>
              </w:rPr>
            </w:pPr>
            <w:r>
              <w:rPr>
                <w:rFonts w:hint="eastAsia" w:ascii="宋体" w:hAnsi="宋体"/>
                <w:sz w:val="24"/>
              </w:rPr>
              <w:t>1</w:t>
            </w:r>
          </w:p>
        </w:tc>
        <w:tc>
          <w:tcPr>
            <w:tcW w:w="1110" w:type="dxa"/>
            <w:noWrap w:val="0"/>
            <w:vAlign w:val="center"/>
          </w:tcPr>
          <w:p w14:paraId="0125C59C">
            <w:pPr>
              <w:tabs>
                <w:tab w:val="left" w:pos="720"/>
              </w:tabs>
              <w:jc w:val="center"/>
              <w:rPr>
                <w:rFonts w:hint="eastAsia" w:ascii="宋体" w:hAnsi="宋体"/>
                <w:sz w:val="24"/>
              </w:rPr>
            </w:pPr>
          </w:p>
        </w:tc>
      </w:tr>
      <w:tr w14:paraId="19F42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292" w:hRule="atLeast"/>
        </w:trPr>
        <w:tc>
          <w:tcPr>
            <w:tcW w:w="828" w:type="dxa"/>
            <w:noWrap w:val="0"/>
            <w:vAlign w:val="center"/>
          </w:tcPr>
          <w:p w14:paraId="793DD3C7">
            <w:pPr>
              <w:tabs>
                <w:tab w:val="left" w:pos="720"/>
              </w:tabs>
              <w:jc w:val="center"/>
              <w:rPr>
                <w:rFonts w:hint="eastAsia" w:ascii="宋体" w:hAnsi="宋体"/>
                <w:sz w:val="24"/>
              </w:rPr>
            </w:pPr>
            <w:r>
              <w:rPr>
                <w:rFonts w:hint="eastAsia" w:ascii="宋体" w:hAnsi="宋体"/>
                <w:sz w:val="24"/>
              </w:rPr>
              <w:t>10</w:t>
            </w:r>
          </w:p>
        </w:tc>
        <w:tc>
          <w:tcPr>
            <w:tcW w:w="4612" w:type="dxa"/>
            <w:noWrap w:val="0"/>
            <w:vAlign w:val="center"/>
          </w:tcPr>
          <w:p w14:paraId="362D58CC">
            <w:pPr>
              <w:tabs>
                <w:tab w:val="left" w:pos="720"/>
              </w:tabs>
              <w:jc w:val="center"/>
              <w:rPr>
                <w:rFonts w:hint="eastAsia" w:ascii="宋体" w:hAnsi="宋体"/>
                <w:sz w:val="24"/>
              </w:rPr>
            </w:pPr>
            <w:r>
              <w:rPr>
                <w:rFonts w:hint="eastAsia" w:ascii="宋体" w:hAnsi="宋体"/>
                <w:sz w:val="24"/>
              </w:rPr>
              <w:t>电压互感器高压熔断器的熔芯</w:t>
            </w:r>
          </w:p>
        </w:tc>
        <w:tc>
          <w:tcPr>
            <w:tcW w:w="1652" w:type="dxa"/>
            <w:noWrap w:val="0"/>
            <w:vAlign w:val="center"/>
          </w:tcPr>
          <w:p w14:paraId="293BB167">
            <w:pPr>
              <w:tabs>
                <w:tab w:val="left" w:pos="720"/>
              </w:tabs>
              <w:jc w:val="center"/>
              <w:rPr>
                <w:rFonts w:hint="eastAsia" w:ascii="宋体" w:hAnsi="宋体"/>
                <w:sz w:val="24"/>
              </w:rPr>
            </w:pPr>
            <w:r>
              <w:rPr>
                <w:rFonts w:hint="eastAsia" w:ascii="宋体" w:hAnsi="宋体"/>
                <w:sz w:val="24"/>
              </w:rPr>
              <w:t>各种【】</w:t>
            </w:r>
            <w:r>
              <w:rPr>
                <w:rFonts w:hint="eastAsia" w:ascii="宋体" w:hAnsi="宋体"/>
                <w:sz w:val="24"/>
              </w:rPr>
              <w:t>只</w:t>
            </w:r>
          </w:p>
        </w:tc>
        <w:tc>
          <w:tcPr>
            <w:tcW w:w="936" w:type="dxa"/>
            <w:noWrap w:val="0"/>
            <w:vAlign w:val="center"/>
          </w:tcPr>
          <w:p w14:paraId="779A8B28">
            <w:pPr>
              <w:tabs>
                <w:tab w:val="left" w:pos="720"/>
              </w:tabs>
              <w:jc w:val="center"/>
              <w:rPr>
                <w:rFonts w:hint="eastAsia" w:ascii="宋体" w:hAnsi="宋体"/>
                <w:sz w:val="24"/>
              </w:rPr>
            </w:pPr>
            <w:r>
              <w:rPr>
                <w:rFonts w:hint="eastAsia" w:ascii="宋体" w:hAnsi="宋体"/>
                <w:sz w:val="24"/>
              </w:rPr>
              <w:t>3</w:t>
            </w:r>
          </w:p>
        </w:tc>
        <w:tc>
          <w:tcPr>
            <w:tcW w:w="1110" w:type="dxa"/>
            <w:noWrap w:val="0"/>
            <w:vAlign w:val="center"/>
          </w:tcPr>
          <w:p w14:paraId="6346736D">
            <w:pPr>
              <w:tabs>
                <w:tab w:val="left" w:pos="720"/>
              </w:tabs>
              <w:jc w:val="center"/>
              <w:rPr>
                <w:rFonts w:hint="eastAsia" w:ascii="宋体" w:hAnsi="宋体"/>
                <w:sz w:val="24"/>
              </w:rPr>
            </w:pPr>
          </w:p>
        </w:tc>
      </w:tr>
      <w:tr w14:paraId="2C40A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6FE54545">
            <w:pPr>
              <w:tabs>
                <w:tab w:val="left" w:pos="720"/>
              </w:tabs>
              <w:jc w:val="center"/>
              <w:rPr>
                <w:rFonts w:hint="eastAsia" w:ascii="宋体" w:hAnsi="宋体"/>
                <w:sz w:val="24"/>
              </w:rPr>
            </w:pPr>
            <w:r>
              <w:rPr>
                <w:rFonts w:hint="eastAsia" w:ascii="宋体" w:hAnsi="宋体"/>
                <w:sz w:val="24"/>
              </w:rPr>
              <w:t>11</w:t>
            </w:r>
          </w:p>
        </w:tc>
        <w:tc>
          <w:tcPr>
            <w:tcW w:w="4612" w:type="dxa"/>
            <w:noWrap w:val="0"/>
            <w:vAlign w:val="center"/>
          </w:tcPr>
          <w:p w14:paraId="2A9B4EDC">
            <w:pPr>
              <w:tabs>
                <w:tab w:val="left" w:pos="720"/>
              </w:tabs>
              <w:jc w:val="center"/>
              <w:rPr>
                <w:rFonts w:hint="eastAsia" w:ascii="宋体" w:hAnsi="宋体"/>
                <w:sz w:val="24"/>
              </w:rPr>
            </w:pPr>
            <w:r>
              <w:rPr>
                <w:rFonts w:hint="eastAsia" w:ascii="宋体" w:hAnsi="宋体"/>
                <w:sz w:val="24"/>
              </w:rPr>
              <w:t>每种型号的中间继电器</w:t>
            </w:r>
          </w:p>
        </w:tc>
        <w:tc>
          <w:tcPr>
            <w:tcW w:w="1652" w:type="dxa"/>
            <w:noWrap w:val="0"/>
            <w:vAlign w:val="center"/>
          </w:tcPr>
          <w:p w14:paraId="3DA00ACD">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14D82EA1">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6C276E29">
            <w:pPr>
              <w:tabs>
                <w:tab w:val="left" w:pos="720"/>
              </w:tabs>
              <w:jc w:val="center"/>
              <w:rPr>
                <w:rFonts w:hint="eastAsia" w:ascii="宋体" w:hAnsi="宋体"/>
                <w:sz w:val="24"/>
              </w:rPr>
            </w:pPr>
          </w:p>
        </w:tc>
      </w:tr>
      <w:tr w14:paraId="61D7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13E3DE16">
            <w:pPr>
              <w:tabs>
                <w:tab w:val="left" w:pos="720"/>
              </w:tabs>
              <w:jc w:val="center"/>
              <w:rPr>
                <w:rFonts w:hint="eastAsia" w:ascii="宋体" w:hAnsi="宋体"/>
                <w:sz w:val="24"/>
              </w:rPr>
            </w:pPr>
            <w:r>
              <w:rPr>
                <w:rFonts w:hint="eastAsia" w:ascii="宋体" w:hAnsi="宋体"/>
                <w:sz w:val="24"/>
              </w:rPr>
              <w:t>12</w:t>
            </w:r>
          </w:p>
        </w:tc>
        <w:tc>
          <w:tcPr>
            <w:tcW w:w="4612" w:type="dxa"/>
            <w:noWrap w:val="0"/>
            <w:vAlign w:val="center"/>
          </w:tcPr>
          <w:p w14:paraId="4869A502">
            <w:pPr>
              <w:tabs>
                <w:tab w:val="left" w:pos="720"/>
              </w:tabs>
              <w:jc w:val="center"/>
              <w:rPr>
                <w:rFonts w:hint="eastAsia" w:ascii="宋体" w:hAnsi="宋体"/>
                <w:sz w:val="24"/>
              </w:rPr>
            </w:pPr>
            <w:r>
              <w:rPr>
                <w:rFonts w:hint="eastAsia" w:ascii="宋体" w:hAnsi="宋体"/>
                <w:sz w:val="24"/>
              </w:rPr>
              <w:t>防凝露自动加热器</w:t>
            </w:r>
          </w:p>
        </w:tc>
        <w:tc>
          <w:tcPr>
            <w:tcW w:w="1652" w:type="dxa"/>
            <w:noWrap w:val="0"/>
            <w:vAlign w:val="center"/>
          </w:tcPr>
          <w:p w14:paraId="75A768DC">
            <w:pPr>
              <w:tabs>
                <w:tab w:val="left" w:pos="720"/>
              </w:tabs>
              <w:jc w:val="center"/>
              <w:rPr>
                <w:rFonts w:hint="eastAsia" w:ascii="宋体" w:hAnsi="宋体"/>
                <w:sz w:val="24"/>
              </w:rPr>
            </w:pPr>
            <w:r>
              <w:rPr>
                <w:rFonts w:hint="eastAsia" w:ascii="宋体" w:hAnsi="宋体"/>
                <w:sz w:val="24"/>
              </w:rPr>
              <w:t>个</w:t>
            </w:r>
          </w:p>
        </w:tc>
        <w:tc>
          <w:tcPr>
            <w:tcW w:w="936" w:type="dxa"/>
            <w:noWrap w:val="0"/>
            <w:vAlign w:val="center"/>
          </w:tcPr>
          <w:p w14:paraId="2B06930C">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4AB5C60F">
            <w:pPr>
              <w:tabs>
                <w:tab w:val="left" w:pos="720"/>
              </w:tabs>
              <w:jc w:val="center"/>
              <w:rPr>
                <w:rFonts w:hint="eastAsia" w:ascii="宋体" w:hAnsi="宋体"/>
                <w:sz w:val="24"/>
              </w:rPr>
            </w:pPr>
          </w:p>
        </w:tc>
      </w:tr>
      <w:tr w14:paraId="5AF8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21" w:hRule="atLeast"/>
        </w:trPr>
        <w:tc>
          <w:tcPr>
            <w:tcW w:w="828" w:type="dxa"/>
            <w:noWrap w:val="0"/>
            <w:vAlign w:val="center"/>
          </w:tcPr>
          <w:p w14:paraId="1F268BAD">
            <w:pPr>
              <w:tabs>
                <w:tab w:val="left" w:pos="720"/>
              </w:tabs>
              <w:jc w:val="center"/>
              <w:rPr>
                <w:rFonts w:hint="eastAsia" w:ascii="宋体" w:hAnsi="宋体"/>
                <w:sz w:val="24"/>
              </w:rPr>
            </w:pPr>
            <w:r>
              <w:rPr>
                <w:rFonts w:hint="eastAsia" w:ascii="宋体" w:hAnsi="宋体"/>
                <w:sz w:val="24"/>
              </w:rPr>
              <w:t>13</w:t>
            </w:r>
          </w:p>
        </w:tc>
        <w:tc>
          <w:tcPr>
            <w:tcW w:w="4612" w:type="dxa"/>
            <w:noWrap w:val="0"/>
            <w:vAlign w:val="center"/>
          </w:tcPr>
          <w:p w14:paraId="5149D0D9">
            <w:pPr>
              <w:tabs>
                <w:tab w:val="left" w:pos="720"/>
              </w:tabs>
              <w:jc w:val="center"/>
              <w:rPr>
                <w:rFonts w:hint="eastAsia" w:ascii="宋体" w:hAnsi="宋体"/>
                <w:sz w:val="24"/>
              </w:rPr>
            </w:pPr>
            <w:r>
              <w:rPr>
                <w:rFonts w:hint="eastAsia" w:ascii="宋体" w:hAnsi="宋体"/>
                <w:sz w:val="24"/>
              </w:rPr>
              <w:t>控制回路闭锁电磁铁线圈</w:t>
            </w:r>
          </w:p>
        </w:tc>
        <w:tc>
          <w:tcPr>
            <w:tcW w:w="1652" w:type="dxa"/>
            <w:noWrap w:val="0"/>
            <w:vAlign w:val="center"/>
          </w:tcPr>
          <w:p w14:paraId="3B9F8E78">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67888874">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0FA2FCBA">
            <w:pPr>
              <w:tabs>
                <w:tab w:val="left" w:pos="720"/>
              </w:tabs>
              <w:jc w:val="center"/>
              <w:rPr>
                <w:rFonts w:hint="eastAsia" w:ascii="宋体" w:hAnsi="宋体"/>
                <w:sz w:val="24"/>
              </w:rPr>
            </w:pPr>
          </w:p>
        </w:tc>
      </w:tr>
      <w:tr w14:paraId="51CD5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wAfter w:w="0" w:type="auto"/>
          <w:trHeight w:val="312" w:hRule="atLeast"/>
        </w:trPr>
        <w:tc>
          <w:tcPr>
            <w:tcW w:w="828" w:type="dxa"/>
            <w:noWrap w:val="0"/>
            <w:vAlign w:val="center"/>
          </w:tcPr>
          <w:p w14:paraId="7746A9AD">
            <w:pPr>
              <w:tabs>
                <w:tab w:val="left" w:pos="720"/>
              </w:tabs>
              <w:jc w:val="center"/>
              <w:rPr>
                <w:rFonts w:hint="eastAsia" w:ascii="宋体" w:hAnsi="宋体"/>
                <w:sz w:val="24"/>
              </w:rPr>
            </w:pPr>
          </w:p>
        </w:tc>
        <w:tc>
          <w:tcPr>
            <w:tcW w:w="4612" w:type="dxa"/>
            <w:noWrap w:val="0"/>
            <w:vAlign w:val="center"/>
          </w:tcPr>
          <w:p w14:paraId="2B4C95FC">
            <w:pPr>
              <w:tabs>
                <w:tab w:val="left" w:pos="720"/>
              </w:tabs>
              <w:jc w:val="center"/>
              <w:rPr>
                <w:rFonts w:hint="eastAsia" w:ascii="宋体" w:hAnsi="宋体"/>
                <w:sz w:val="24"/>
              </w:rPr>
            </w:pPr>
          </w:p>
        </w:tc>
        <w:tc>
          <w:tcPr>
            <w:tcW w:w="1652" w:type="dxa"/>
            <w:noWrap w:val="0"/>
            <w:vAlign w:val="center"/>
          </w:tcPr>
          <w:p w14:paraId="469E4716">
            <w:pPr>
              <w:tabs>
                <w:tab w:val="left" w:pos="720"/>
              </w:tabs>
              <w:jc w:val="center"/>
              <w:rPr>
                <w:rFonts w:hint="eastAsia" w:ascii="宋体" w:hAnsi="宋体"/>
                <w:sz w:val="24"/>
              </w:rPr>
            </w:pPr>
          </w:p>
        </w:tc>
        <w:tc>
          <w:tcPr>
            <w:tcW w:w="936" w:type="dxa"/>
            <w:noWrap w:val="0"/>
            <w:vAlign w:val="center"/>
          </w:tcPr>
          <w:p w14:paraId="7EF4380F">
            <w:pPr>
              <w:tabs>
                <w:tab w:val="left" w:pos="720"/>
              </w:tabs>
              <w:jc w:val="center"/>
              <w:rPr>
                <w:rFonts w:hint="eastAsia" w:ascii="宋体" w:hAnsi="宋体"/>
                <w:sz w:val="24"/>
              </w:rPr>
            </w:pPr>
          </w:p>
        </w:tc>
        <w:tc>
          <w:tcPr>
            <w:tcW w:w="1110" w:type="dxa"/>
            <w:noWrap w:val="0"/>
            <w:vAlign w:val="center"/>
          </w:tcPr>
          <w:p w14:paraId="49221951">
            <w:pPr>
              <w:tabs>
                <w:tab w:val="left" w:pos="720"/>
              </w:tabs>
              <w:jc w:val="center"/>
              <w:rPr>
                <w:rFonts w:hint="eastAsia" w:ascii="宋体" w:hAnsi="宋体"/>
                <w:sz w:val="24"/>
              </w:rPr>
            </w:pPr>
          </w:p>
        </w:tc>
      </w:tr>
    </w:tbl>
    <w:p w14:paraId="18307B4B">
      <w:pPr>
        <w:tabs>
          <w:tab w:val="left" w:pos="720"/>
        </w:tabs>
        <w:spacing w:line="360" w:lineRule="auto"/>
        <w:jc w:val="left"/>
        <w:rPr>
          <w:rFonts w:hint="eastAsia" w:ascii="宋体" w:hAnsi="宋体"/>
          <w:sz w:val="24"/>
        </w:rPr>
      </w:pPr>
      <w:r>
        <w:rPr>
          <w:rFonts w:hint="eastAsia" w:ascii="宋体" w:hAnsi="宋体"/>
          <w:sz w:val="24"/>
        </w:rPr>
        <w:t>5.7 主要元器件清单（空白处由投标方填写）</w:t>
      </w:r>
    </w:p>
    <w:tbl>
      <w:tblPr>
        <w:tblStyle w:val="24"/>
        <w:tblW w:w="0" w:type="auto"/>
        <w:tblInd w:w="108" w:type="dxa"/>
        <w:tblLayout w:type="fixed"/>
        <w:tblCellMar>
          <w:top w:w="0" w:type="dxa"/>
          <w:left w:w="108" w:type="dxa"/>
          <w:bottom w:w="0" w:type="dxa"/>
          <w:right w:w="108" w:type="dxa"/>
        </w:tblCellMar>
      </w:tblPr>
      <w:tblGrid>
        <w:gridCol w:w="900"/>
        <w:gridCol w:w="2340"/>
        <w:gridCol w:w="2265"/>
        <w:gridCol w:w="2055"/>
        <w:gridCol w:w="1444"/>
      </w:tblGrid>
      <w:tr w14:paraId="49D01301">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BA037F4">
            <w:pPr>
              <w:tabs>
                <w:tab w:val="left" w:pos="720"/>
              </w:tabs>
              <w:jc w:val="center"/>
              <w:rPr>
                <w:rFonts w:hint="eastAsia" w:ascii="宋体" w:hAnsi="宋体"/>
                <w:sz w:val="24"/>
              </w:rPr>
            </w:pPr>
            <w:r>
              <w:rPr>
                <w:rFonts w:hint="eastAsia" w:ascii="宋体" w:hAnsi="宋体"/>
                <w:sz w:val="24"/>
              </w:rPr>
              <w:t>序号</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DACD5F0">
            <w:pPr>
              <w:tabs>
                <w:tab w:val="left" w:pos="720"/>
              </w:tabs>
              <w:jc w:val="center"/>
              <w:rPr>
                <w:rFonts w:hint="eastAsia" w:ascii="宋体" w:hAnsi="宋体"/>
                <w:sz w:val="24"/>
              </w:rPr>
            </w:pPr>
            <w:r>
              <w:rPr>
                <w:rFonts w:hint="eastAsia" w:ascii="宋体" w:hAnsi="宋体"/>
                <w:sz w:val="24"/>
              </w:rPr>
              <w:t>元器件名称</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771C3A92">
            <w:pPr>
              <w:tabs>
                <w:tab w:val="left" w:pos="720"/>
              </w:tabs>
              <w:jc w:val="center"/>
              <w:rPr>
                <w:rFonts w:hint="eastAsia" w:ascii="宋体" w:hAnsi="宋体"/>
                <w:sz w:val="24"/>
              </w:rPr>
            </w:pPr>
            <w:r>
              <w:rPr>
                <w:rFonts w:hint="eastAsia" w:ascii="宋体" w:hAnsi="宋体"/>
                <w:sz w:val="24"/>
              </w:rPr>
              <w:t>元器件型号</w:t>
            </w:r>
          </w:p>
        </w:tc>
        <w:tc>
          <w:tcPr>
            <w:tcW w:w="2055" w:type="dxa"/>
            <w:tcBorders>
              <w:top w:val="single" w:color="auto" w:sz="4" w:space="0"/>
              <w:left w:val="single" w:color="auto" w:sz="4" w:space="0"/>
              <w:bottom w:val="single" w:color="auto" w:sz="4" w:space="0"/>
              <w:right w:val="single" w:color="auto" w:sz="4" w:space="0"/>
            </w:tcBorders>
            <w:noWrap w:val="0"/>
            <w:vAlign w:val="center"/>
          </w:tcPr>
          <w:p w14:paraId="34C1273D">
            <w:pPr>
              <w:tabs>
                <w:tab w:val="left" w:pos="720"/>
              </w:tabs>
              <w:jc w:val="center"/>
              <w:rPr>
                <w:rFonts w:hint="eastAsia" w:ascii="宋体" w:hAnsi="宋体"/>
                <w:sz w:val="24"/>
              </w:rPr>
            </w:pPr>
            <w:r>
              <w:rPr>
                <w:rFonts w:hint="eastAsia" w:ascii="宋体" w:hAnsi="宋体"/>
                <w:sz w:val="24"/>
              </w:rPr>
              <w:t>生产厂家</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86A0DEA">
            <w:pPr>
              <w:tabs>
                <w:tab w:val="left" w:pos="720"/>
              </w:tabs>
              <w:jc w:val="center"/>
              <w:rPr>
                <w:rFonts w:hint="eastAsia" w:ascii="宋体" w:hAnsi="宋体"/>
                <w:sz w:val="24"/>
              </w:rPr>
            </w:pPr>
            <w:r>
              <w:rPr>
                <w:rFonts w:hint="eastAsia" w:ascii="宋体" w:hAnsi="宋体"/>
                <w:sz w:val="24"/>
              </w:rPr>
              <w:t>备注</w:t>
            </w:r>
          </w:p>
        </w:tc>
      </w:tr>
      <w:tr w14:paraId="474A5F47">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E632F2A">
            <w:pPr>
              <w:tabs>
                <w:tab w:val="left" w:pos="720"/>
              </w:tabs>
              <w:jc w:val="center"/>
              <w:rPr>
                <w:rFonts w:hint="eastAsia" w:ascii="宋体" w:hAnsi="宋体"/>
                <w:sz w:val="24"/>
              </w:rPr>
            </w:pPr>
            <w:r>
              <w:rPr>
                <w:rFonts w:hint="eastAsia" w:ascii="宋体" w:hAnsi="宋体"/>
                <w:sz w:val="24"/>
              </w:rPr>
              <w:t>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293A6807">
            <w:pPr>
              <w:tabs>
                <w:tab w:val="left" w:pos="720"/>
              </w:tabs>
              <w:jc w:val="center"/>
              <w:rPr>
                <w:rFonts w:hint="eastAsia" w:ascii="宋体" w:hAnsi="宋体"/>
                <w:sz w:val="24"/>
              </w:rPr>
            </w:pPr>
            <w:r>
              <w:rPr>
                <w:rFonts w:hint="eastAsia" w:ascii="宋体" w:hAnsi="宋体"/>
                <w:sz w:val="24"/>
              </w:rPr>
              <w:t>真空断路器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4D81F894">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8C88151">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C2AC83C">
            <w:pPr>
              <w:tabs>
                <w:tab w:val="left" w:pos="720"/>
              </w:tabs>
              <w:jc w:val="center"/>
              <w:rPr>
                <w:rFonts w:hint="eastAsia" w:ascii="宋体" w:hAnsi="宋体"/>
                <w:sz w:val="24"/>
              </w:rPr>
            </w:pPr>
          </w:p>
        </w:tc>
      </w:tr>
      <w:tr w14:paraId="4ECB2C31">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ECAD4B1">
            <w:pPr>
              <w:tabs>
                <w:tab w:val="left" w:pos="720"/>
              </w:tabs>
              <w:jc w:val="center"/>
              <w:rPr>
                <w:rFonts w:hint="eastAsia" w:ascii="宋体" w:hAnsi="宋体"/>
                <w:sz w:val="24"/>
              </w:rPr>
            </w:pPr>
            <w:r>
              <w:rPr>
                <w:rFonts w:hint="eastAsia" w:ascii="宋体" w:hAnsi="宋体"/>
                <w:sz w:val="24"/>
              </w:rPr>
              <w:t>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34316D7">
            <w:pPr>
              <w:tabs>
                <w:tab w:val="left" w:pos="720"/>
              </w:tabs>
              <w:jc w:val="center"/>
              <w:rPr>
                <w:rFonts w:hint="eastAsia" w:ascii="宋体" w:hAnsi="宋体"/>
                <w:sz w:val="24"/>
              </w:rPr>
            </w:pPr>
            <w:r>
              <w:rPr>
                <w:rFonts w:hint="eastAsia" w:ascii="宋体" w:hAnsi="宋体"/>
                <w:sz w:val="24"/>
              </w:rPr>
              <w:t>电流互感器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DBE873E">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5E0D863">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107FBF3">
            <w:pPr>
              <w:tabs>
                <w:tab w:val="left" w:pos="720"/>
              </w:tabs>
              <w:jc w:val="center"/>
              <w:rPr>
                <w:rFonts w:hint="eastAsia" w:ascii="宋体" w:hAnsi="宋体"/>
                <w:sz w:val="24"/>
              </w:rPr>
            </w:pPr>
          </w:p>
        </w:tc>
      </w:tr>
      <w:tr w14:paraId="17D5C205">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11849C94">
            <w:pPr>
              <w:tabs>
                <w:tab w:val="left" w:pos="720"/>
              </w:tabs>
              <w:jc w:val="center"/>
              <w:rPr>
                <w:rFonts w:hint="eastAsia" w:ascii="宋体" w:hAnsi="宋体"/>
                <w:sz w:val="24"/>
              </w:rPr>
            </w:pPr>
            <w:r>
              <w:rPr>
                <w:rFonts w:hint="eastAsia" w:ascii="宋体" w:hAnsi="宋体"/>
                <w:sz w:val="24"/>
              </w:rPr>
              <w:t>3</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6F9B62B">
            <w:pPr>
              <w:tabs>
                <w:tab w:val="left" w:pos="720"/>
              </w:tabs>
              <w:jc w:val="center"/>
              <w:rPr>
                <w:rFonts w:hint="eastAsia" w:ascii="宋体" w:hAnsi="宋体"/>
                <w:sz w:val="24"/>
              </w:rPr>
            </w:pPr>
            <w:r>
              <w:rPr>
                <w:rFonts w:hint="eastAsia" w:ascii="宋体" w:hAnsi="宋体"/>
                <w:sz w:val="24"/>
              </w:rPr>
              <w:t>电压互感器</w:t>
            </w:r>
          </w:p>
        </w:tc>
        <w:tc>
          <w:tcPr>
            <w:tcW w:w="2265" w:type="dxa"/>
            <w:tcBorders>
              <w:left w:val="single" w:color="auto" w:sz="4" w:space="0"/>
              <w:bottom w:val="single" w:color="auto" w:sz="4" w:space="0"/>
              <w:right w:val="single" w:color="auto" w:sz="4" w:space="0"/>
            </w:tcBorders>
            <w:noWrap w:val="0"/>
            <w:vAlign w:val="center"/>
          </w:tcPr>
          <w:p w14:paraId="0055E842">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31DFD00C">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5A0A934">
            <w:pPr>
              <w:tabs>
                <w:tab w:val="left" w:pos="720"/>
              </w:tabs>
              <w:jc w:val="center"/>
              <w:rPr>
                <w:rFonts w:hint="eastAsia" w:ascii="宋体" w:hAnsi="宋体"/>
                <w:sz w:val="24"/>
              </w:rPr>
            </w:pPr>
          </w:p>
        </w:tc>
      </w:tr>
      <w:tr w14:paraId="55B5E522">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2674C066">
            <w:pPr>
              <w:tabs>
                <w:tab w:val="left" w:pos="720"/>
              </w:tabs>
              <w:jc w:val="center"/>
              <w:rPr>
                <w:rFonts w:hint="eastAsia" w:ascii="宋体" w:hAnsi="宋体"/>
                <w:sz w:val="24"/>
              </w:rPr>
            </w:pPr>
            <w:r>
              <w:rPr>
                <w:rFonts w:hint="eastAsia" w:ascii="宋体" w:hAnsi="宋体"/>
                <w:sz w:val="24"/>
              </w:rPr>
              <w:t>5</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3A98A6CF">
            <w:pPr>
              <w:tabs>
                <w:tab w:val="left" w:pos="720"/>
              </w:tabs>
              <w:jc w:val="center"/>
              <w:rPr>
                <w:rFonts w:hint="eastAsia" w:ascii="宋体" w:hAnsi="宋体"/>
                <w:sz w:val="24"/>
              </w:rPr>
            </w:pPr>
            <w:r>
              <w:rPr>
                <w:rFonts w:hint="eastAsia" w:ascii="宋体" w:hAnsi="宋体"/>
                <w:sz w:val="24"/>
              </w:rPr>
              <w:t>接地开关</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F3E0A8A">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08D702E3">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0FD9C130">
            <w:pPr>
              <w:tabs>
                <w:tab w:val="left" w:pos="720"/>
              </w:tabs>
              <w:jc w:val="center"/>
              <w:rPr>
                <w:rFonts w:hint="eastAsia" w:ascii="宋体" w:hAnsi="宋体"/>
                <w:sz w:val="24"/>
              </w:rPr>
            </w:pPr>
          </w:p>
        </w:tc>
      </w:tr>
      <w:tr w14:paraId="55FC297E">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right w:val="single" w:color="auto" w:sz="4" w:space="0"/>
            </w:tcBorders>
            <w:noWrap w:val="0"/>
            <w:vAlign w:val="center"/>
          </w:tcPr>
          <w:p w14:paraId="48A370D7">
            <w:pPr>
              <w:tabs>
                <w:tab w:val="left" w:pos="720"/>
              </w:tabs>
              <w:jc w:val="center"/>
              <w:rPr>
                <w:rFonts w:hint="eastAsia" w:ascii="宋体" w:hAnsi="宋体"/>
                <w:sz w:val="24"/>
              </w:rPr>
            </w:pPr>
            <w:r>
              <w:rPr>
                <w:rFonts w:hint="eastAsia" w:ascii="宋体" w:hAnsi="宋体"/>
                <w:sz w:val="24"/>
              </w:rPr>
              <w:t>6</w:t>
            </w:r>
          </w:p>
        </w:tc>
        <w:tc>
          <w:tcPr>
            <w:tcW w:w="2340" w:type="dxa"/>
            <w:tcBorders>
              <w:top w:val="single" w:color="auto" w:sz="4" w:space="0"/>
              <w:left w:val="single" w:color="auto" w:sz="4" w:space="0"/>
              <w:right w:val="single" w:color="auto" w:sz="4" w:space="0"/>
            </w:tcBorders>
            <w:noWrap w:val="0"/>
            <w:vAlign w:val="center"/>
          </w:tcPr>
          <w:p w14:paraId="2C6A79BD">
            <w:pPr>
              <w:tabs>
                <w:tab w:val="left" w:pos="720"/>
              </w:tabs>
              <w:jc w:val="center"/>
              <w:rPr>
                <w:rFonts w:hint="eastAsia" w:ascii="宋体" w:hAnsi="宋体"/>
                <w:sz w:val="24"/>
              </w:rPr>
            </w:pPr>
            <w:r>
              <w:rPr>
                <w:rFonts w:hint="eastAsia" w:ascii="宋体" w:hAnsi="宋体"/>
                <w:sz w:val="24"/>
              </w:rPr>
              <w:t>熔断器</w:t>
            </w:r>
          </w:p>
        </w:tc>
        <w:tc>
          <w:tcPr>
            <w:tcW w:w="2265" w:type="dxa"/>
            <w:tcBorders>
              <w:top w:val="single" w:color="auto" w:sz="4" w:space="0"/>
              <w:left w:val="single" w:color="auto" w:sz="4" w:space="0"/>
              <w:right w:val="single" w:color="auto" w:sz="4" w:space="0"/>
            </w:tcBorders>
            <w:noWrap w:val="0"/>
            <w:vAlign w:val="center"/>
          </w:tcPr>
          <w:p w14:paraId="7C5DE341">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5B5CC387">
            <w:pPr>
              <w:tabs>
                <w:tab w:val="left" w:pos="720"/>
              </w:tabs>
              <w:jc w:val="center"/>
              <w:rPr>
                <w:rFonts w:hint="eastAsia" w:ascii="宋体" w:hAnsi="宋体"/>
                <w:sz w:val="24"/>
              </w:rPr>
            </w:pPr>
          </w:p>
        </w:tc>
        <w:tc>
          <w:tcPr>
            <w:tcW w:w="1444" w:type="dxa"/>
            <w:tcBorders>
              <w:top w:val="single" w:color="auto" w:sz="4" w:space="0"/>
              <w:left w:val="single" w:color="auto" w:sz="4" w:space="0"/>
              <w:right w:val="single" w:color="auto" w:sz="4" w:space="0"/>
            </w:tcBorders>
            <w:noWrap w:val="0"/>
            <w:vAlign w:val="center"/>
          </w:tcPr>
          <w:p w14:paraId="61D49C85">
            <w:pPr>
              <w:tabs>
                <w:tab w:val="left" w:pos="720"/>
              </w:tabs>
              <w:jc w:val="center"/>
              <w:rPr>
                <w:rFonts w:hint="eastAsia" w:ascii="宋体" w:hAnsi="宋体"/>
                <w:sz w:val="24"/>
              </w:rPr>
            </w:pPr>
          </w:p>
        </w:tc>
      </w:tr>
      <w:tr w14:paraId="37084D42">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CFCAAB9">
            <w:pPr>
              <w:tabs>
                <w:tab w:val="left" w:pos="720"/>
              </w:tabs>
              <w:jc w:val="center"/>
              <w:rPr>
                <w:rFonts w:hint="eastAsia" w:ascii="宋体" w:hAnsi="宋体"/>
                <w:sz w:val="24"/>
              </w:rPr>
            </w:pPr>
            <w:r>
              <w:rPr>
                <w:rFonts w:hint="eastAsia" w:ascii="宋体" w:hAnsi="宋体"/>
                <w:sz w:val="24"/>
              </w:rPr>
              <w:t>7</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04718C5">
            <w:pPr>
              <w:tabs>
                <w:tab w:val="left" w:pos="720"/>
              </w:tabs>
              <w:jc w:val="center"/>
              <w:rPr>
                <w:rFonts w:hint="eastAsia" w:ascii="宋体" w:hAnsi="宋体"/>
                <w:sz w:val="24"/>
              </w:rPr>
            </w:pPr>
            <w:r>
              <w:rPr>
                <w:rFonts w:hint="eastAsia" w:ascii="宋体" w:hAnsi="宋体"/>
                <w:sz w:val="24"/>
              </w:rPr>
              <w:t>零序电流互感器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7E073243">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C706699">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E165179">
            <w:pPr>
              <w:tabs>
                <w:tab w:val="left" w:pos="720"/>
              </w:tabs>
              <w:jc w:val="center"/>
              <w:rPr>
                <w:rFonts w:hint="eastAsia" w:ascii="宋体" w:hAnsi="宋体"/>
                <w:sz w:val="24"/>
              </w:rPr>
            </w:pPr>
          </w:p>
        </w:tc>
      </w:tr>
      <w:tr w14:paraId="4C26B24F">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1A9A9009">
            <w:pPr>
              <w:tabs>
                <w:tab w:val="left" w:pos="720"/>
              </w:tabs>
              <w:jc w:val="center"/>
              <w:rPr>
                <w:rFonts w:hint="eastAsia" w:ascii="宋体" w:hAnsi="宋体"/>
                <w:sz w:val="24"/>
              </w:rPr>
            </w:pPr>
            <w:r>
              <w:rPr>
                <w:rFonts w:hint="eastAsia" w:ascii="宋体" w:hAnsi="宋体"/>
                <w:sz w:val="24"/>
              </w:rPr>
              <w:t>8</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2EF3DD92">
            <w:pPr>
              <w:tabs>
                <w:tab w:val="left" w:pos="720"/>
              </w:tabs>
              <w:jc w:val="center"/>
              <w:rPr>
                <w:rFonts w:hint="eastAsia" w:ascii="宋体" w:hAnsi="宋体"/>
                <w:sz w:val="24"/>
              </w:rPr>
            </w:pPr>
            <w:r>
              <w:rPr>
                <w:rFonts w:hint="eastAsia" w:ascii="宋体" w:hAnsi="宋体"/>
                <w:sz w:val="24"/>
              </w:rPr>
              <w:t>避雷器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DEB4637">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92BCCA4">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259B5FD">
            <w:pPr>
              <w:tabs>
                <w:tab w:val="left" w:pos="720"/>
              </w:tabs>
              <w:jc w:val="center"/>
              <w:rPr>
                <w:rFonts w:hint="eastAsia" w:ascii="宋体" w:hAnsi="宋体"/>
                <w:sz w:val="24"/>
              </w:rPr>
            </w:pPr>
          </w:p>
        </w:tc>
      </w:tr>
      <w:tr w14:paraId="7E7CD58E">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5BA73FE6">
            <w:pPr>
              <w:tabs>
                <w:tab w:val="left" w:pos="720"/>
              </w:tabs>
              <w:jc w:val="center"/>
              <w:rPr>
                <w:rFonts w:hint="eastAsia" w:ascii="宋体" w:hAnsi="宋体"/>
                <w:sz w:val="24"/>
              </w:rPr>
            </w:pPr>
            <w:r>
              <w:rPr>
                <w:rFonts w:hint="eastAsia" w:ascii="宋体" w:hAnsi="宋体"/>
                <w:sz w:val="24"/>
              </w:rPr>
              <w:t>9</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D106118">
            <w:pPr>
              <w:tabs>
                <w:tab w:val="left" w:pos="720"/>
              </w:tabs>
              <w:jc w:val="center"/>
              <w:rPr>
                <w:rFonts w:hint="eastAsia" w:ascii="宋体" w:hAnsi="宋体"/>
                <w:sz w:val="24"/>
              </w:rPr>
            </w:pPr>
            <w:r>
              <w:rPr>
                <w:rFonts w:hint="eastAsia" w:ascii="宋体" w:hAnsi="宋体"/>
                <w:sz w:val="24"/>
              </w:rPr>
              <w:t>敷铝锌钢板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8E196A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76579929">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7CF0645">
            <w:pPr>
              <w:tabs>
                <w:tab w:val="left" w:pos="720"/>
              </w:tabs>
              <w:jc w:val="center"/>
              <w:rPr>
                <w:rFonts w:hint="eastAsia" w:ascii="宋体" w:hAnsi="宋体"/>
                <w:sz w:val="24"/>
              </w:rPr>
            </w:pPr>
          </w:p>
        </w:tc>
      </w:tr>
      <w:tr w14:paraId="2B43679D">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605EEDA">
            <w:pPr>
              <w:tabs>
                <w:tab w:val="left" w:pos="720"/>
              </w:tabs>
              <w:jc w:val="center"/>
              <w:rPr>
                <w:rFonts w:hint="eastAsia" w:ascii="宋体" w:hAnsi="宋体"/>
                <w:sz w:val="24"/>
              </w:rPr>
            </w:pPr>
            <w:r>
              <w:rPr>
                <w:rFonts w:hint="eastAsia" w:ascii="宋体" w:hAnsi="宋体"/>
                <w:sz w:val="24"/>
              </w:rPr>
              <w:t>10</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366A94F">
            <w:pPr>
              <w:tabs>
                <w:tab w:val="left" w:pos="720"/>
              </w:tabs>
              <w:jc w:val="center"/>
              <w:rPr>
                <w:rFonts w:hint="eastAsia" w:ascii="宋体" w:hAnsi="宋体"/>
                <w:sz w:val="24"/>
              </w:rPr>
            </w:pPr>
            <w:r>
              <w:rPr>
                <w:rFonts w:hint="eastAsia" w:ascii="宋体" w:hAnsi="宋体"/>
                <w:sz w:val="24"/>
              </w:rPr>
              <w:t>冷轧钢板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5B2ADE5">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112A540">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24F6962">
            <w:pPr>
              <w:tabs>
                <w:tab w:val="left" w:pos="720"/>
              </w:tabs>
              <w:jc w:val="center"/>
              <w:rPr>
                <w:rFonts w:hint="eastAsia" w:ascii="宋体" w:hAnsi="宋体"/>
                <w:sz w:val="24"/>
              </w:rPr>
            </w:pPr>
          </w:p>
        </w:tc>
      </w:tr>
      <w:tr w14:paraId="4EC992F3">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5C4E7D8">
            <w:pPr>
              <w:tabs>
                <w:tab w:val="left" w:pos="720"/>
              </w:tabs>
              <w:jc w:val="center"/>
              <w:rPr>
                <w:rFonts w:hint="eastAsia" w:ascii="宋体" w:hAnsi="宋体"/>
                <w:sz w:val="24"/>
              </w:rPr>
            </w:pPr>
            <w:r>
              <w:rPr>
                <w:rFonts w:hint="eastAsia" w:ascii="宋体" w:hAnsi="宋体"/>
                <w:sz w:val="24"/>
              </w:rPr>
              <w:t>11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0F72EC3A">
            <w:pPr>
              <w:tabs>
                <w:tab w:val="left" w:pos="720"/>
              </w:tabs>
              <w:jc w:val="center"/>
              <w:rPr>
                <w:rFonts w:hint="eastAsia" w:ascii="宋体" w:hAnsi="宋体"/>
                <w:sz w:val="24"/>
              </w:rPr>
            </w:pPr>
            <w:r>
              <w:rPr>
                <w:rFonts w:hint="eastAsia" w:ascii="宋体" w:hAnsi="宋体"/>
                <w:sz w:val="24"/>
              </w:rPr>
              <w:t>二次接线端子</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5CDEC341">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0FE1E57D">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4BB4AE5">
            <w:pPr>
              <w:tabs>
                <w:tab w:val="left" w:pos="720"/>
              </w:tabs>
              <w:jc w:val="center"/>
              <w:rPr>
                <w:rFonts w:hint="eastAsia" w:ascii="宋体" w:hAnsi="宋体"/>
                <w:sz w:val="24"/>
              </w:rPr>
            </w:pPr>
          </w:p>
        </w:tc>
      </w:tr>
      <w:tr w14:paraId="6B1165B6">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F478789">
            <w:pPr>
              <w:tabs>
                <w:tab w:val="left" w:pos="720"/>
              </w:tabs>
              <w:jc w:val="center"/>
              <w:rPr>
                <w:rFonts w:hint="eastAsia" w:ascii="宋体" w:hAnsi="宋体"/>
                <w:sz w:val="24"/>
              </w:rPr>
            </w:pPr>
            <w:r>
              <w:rPr>
                <w:rFonts w:hint="eastAsia" w:ascii="宋体" w:hAnsi="宋体"/>
                <w:sz w:val="24"/>
              </w:rPr>
              <w:t>12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32AE72C3">
            <w:pPr>
              <w:tabs>
                <w:tab w:val="left" w:pos="720"/>
              </w:tabs>
              <w:jc w:val="center"/>
              <w:rPr>
                <w:rFonts w:hint="eastAsia" w:ascii="宋体" w:hAnsi="宋体"/>
                <w:sz w:val="24"/>
              </w:rPr>
            </w:pPr>
            <w:r>
              <w:rPr>
                <w:rFonts w:hint="eastAsia" w:ascii="宋体" w:hAnsi="宋体"/>
                <w:sz w:val="24"/>
              </w:rPr>
              <w:t>电度表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653DFB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E898925">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46BE0DC7">
            <w:pPr>
              <w:tabs>
                <w:tab w:val="left" w:pos="720"/>
              </w:tabs>
              <w:jc w:val="center"/>
              <w:rPr>
                <w:rFonts w:hint="eastAsia" w:ascii="宋体" w:hAnsi="宋体"/>
                <w:sz w:val="24"/>
              </w:rPr>
            </w:pPr>
          </w:p>
        </w:tc>
      </w:tr>
      <w:tr w14:paraId="2283F900">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6EC5173">
            <w:pPr>
              <w:tabs>
                <w:tab w:val="left" w:pos="720"/>
              </w:tabs>
              <w:jc w:val="center"/>
              <w:rPr>
                <w:rFonts w:hint="eastAsia" w:ascii="宋体" w:hAnsi="宋体"/>
                <w:sz w:val="24"/>
              </w:rPr>
            </w:pPr>
            <w:r>
              <w:rPr>
                <w:rFonts w:hint="eastAsia" w:ascii="宋体" w:hAnsi="宋体"/>
                <w:sz w:val="24"/>
              </w:rPr>
              <w:t>13</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A9F7F81">
            <w:pPr>
              <w:tabs>
                <w:tab w:val="left" w:pos="720"/>
              </w:tabs>
              <w:jc w:val="center"/>
              <w:rPr>
                <w:rFonts w:hint="eastAsia" w:ascii="宋体" w:hAnsi="宋体"/>
                <w:sz w:val="24"/>
              </w:rPr>
            </w:pPr>
            <w:r>
              <w:rPr>
                <w:rFonts w:hint="eastAsia" w:ascii="宋体" w:hAnsi="宋体"/>
                <w:sz w:val="24"/>
              </w:rPr>
              <w:t>智能操控装置</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2D1CF2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17CA60D">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0D4BF6BC">
            <w:pPr>
              <w:tabs>
                <w:tab w:val="left" w:pos="720"/>
              </w:tabs>
              <w:jc w:val="center"/>
              <w:rPr>
                <w:rFonts w:hint="eastAsia" w:ascii="宋体" w:hAnsi="宋体"/>
                <w:sz w:val="24"/>
              </w:rPr>
            </w:pPr>
          </w:p>
        </w:tc>
      </w:tr>
      <w:tr w14:paraId="5BDAA8A9">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5DE3D82">
            <w:pPr>
              <w:tabs>
                <w:tab w:val="left" w:pos="720"/>
              </w:tabs>
              <w:jc w:val="center"/>
              <w:rPr>
                <w:rFonts w:hint="eastAsia" w:ascii="宋体" w:hAnsi="宋体"/>
                <w:sz w:val="24"/>
              </w:rPr>
            </w:pPr>
            <w:r>
              <w:rPr>
                <w:rFonts w:hint="eastAsia" w:ascii="宋体" w:hAnsi="宋体"/>
                <w:sz w:val="24"/>
              </w:rPr>
              <w:t>14</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27C340F">
            <w:pPr>
              <w:tabs>
                <w:tab w:val="left" w:pos="720"/>
              </w:tabs>
              <w:jc w:val="center"/>
              <w:rPr>
                <w:rFonts w:hint="eastAsia" w:ascii="宋体" w:hAnsi="宋体"/>
                <w:sz w:val="24"/>
              </w:rPr>
            </w:pPr>
            <w:r>
              <w:rPr>
                <w:rFonts w:hint="eastAsia" w:ascii="宋体" w:hAnsi="宋体"/>
                <w:sz w:val="24"/>
              </w:rPr>
              <w:t>无线测温装置</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78E2EBCE">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BB8FB16">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2F929B0">
            <w:pPr>
              <w:tabs>
                <w:tab w:val="left" w:pos="720"/>
              </w:tabs>
              <w:jc w:val="center"/>
              <w:rPr>
                <w:rFonts w:hint="eastAsia" w:ascii="宋体" w:hAnsi="宋体"/>
                <w:sz w:val="24"/>
              </w:rPr>
            </w:pPr>
          </w:p>
        </w:tc>
      </w:tr>
      <w:tr w14:paraId="71AE009A">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3EC53E9">
            <w:pPr>
              <w:tabs>
                <w:tab w:val="left" w:pos="720"/>
              </w:tabs>
              <w:jc w:val="center"/>
              <w:rPr>
                <w:rFonts w:hint="eastAsia" w:ascii="宋体" w:hAnsi="宋体"/>
                <w:sz w:val="24"/>
              </w:rPr>
            </w:pPr>
            <w:r>
              <w:rPr>
                <w:rFonts w:hint="eastAsia" w:ascii="宋体" w:hAnsi="宋体"/>
                <w:sz w:val="24"/>
              </w:rPr>
              <w:t>15</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724CC43">
            <w:pPr>
              <w:tabs>
                <w:tab w:val="left" w:pos="720"/>
              </w:tabs>
              <w:jc w:val="center"/>
              <w:rPr>
                <w:rFonts w:hint="eastAsia" w:ascii="宋体" w:hAnsi="宋体"/>
                <w:sz w:val="24"/>
              </w:rPr>
            </w:pPr>
            <w:r>
              <w:rPr>
                <w:rFonts w:hint="eastAsia" w:ascii="宋体" w:hAnsi="宋体"/>
                <w:sz w:val="24"/>
              </w:rPr>
              <w:t>阻容吸收器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9F65472">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68BF154">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421BD423">
            <w:pPr>
              <w:tabs>
                <w:tab w:val="left" w:pos="720"/>
              </w:tabs>
              <w:jc w:val="center"/>
              <w:rPr>
                <w:rFonts w:hint="eastAsia" w:ascii="宋体" w:hAnsi="宋体"/>
                <w:sz w:val="24"/>
              </w:rPr>
            </w:pPr>
          </w:p>
        </w:tc>
      </w:tr>
      <w:tr w14:paraId="574F6CE3">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3B288DD">
            <w:pPr>
              <w:tabs>
                <w:tab w:val="left" w:pos="720"/>
              </w:tabs>
              <w:jc w:val="center"/>
              <w:rPr>
                <w:rFonts w:hint="eastAsia" w:ascii="宋体" w:hAnsi="宋体"/>
                <w:sz w:val="24"/>
              </w:rPr>
            </w:pPr>
            <w:r>
              <w:rPr>
                <w:rFonts w:hint="eastAsia" w:ascii="宋体" w:hAnsi="宋体"/>
                <w:sz w:val="24"/>
              </w:rPr>
              <w:t>16</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6600EA3">
            <w:pPr>
              <w:tabs>
                <w:tab w:val="left" w:pos="720"/>
              </w:tabs>
              <w:jc w:val="center"/>
              <w:rPr>
                <w:rFonts w:hint="eastAsia" w:ascii="宋体" w:hAnsi="宋体"/>
                <w:sz w:val="24"/>
              </w:rPr>
            </w:pPr>
            <w:r>
              <w:rPr>
                <w:rFonts w:hint="eastAsia" w:ascii="宋体" w:hAnsi="宋体"/>
                <w:sz w:val="24"/>
              </w:rPr>
              <w:t>电压电流表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12D37F1">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034DD1B9">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1AF96C5">
            <w:pPr>
              <w:tabs>
                <w:tab w:val="left" w:pos="720"/>
              </w:tabs>
              <w:jc w:val="center"/>
              <w:rPr>
                <w:rFonts w:hint="eastAsia" w:ascii="宋体" w:hAnsi="宋体"/>
                <w:sz w:val="24"/>
              </w:rPr>
            </w:pPr>
          </w:p>
        </w:tc>
      </w:tr>
      <w:tr w14:paraId="7F5B8785">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BF2DD82">
            <w:pPr>
              <w:tabs>
                <w:tab w:val="left" w:pos="720"/>
              </w:tabs>
              <w:jc w:val="center"/>
              <w:rPr>
                <w:rFonts w:hint="eastAsia" w:ascii="宋体" w:hAnsi="宋体"/>
                <w:sz w:val="24"/>
              </w:rPr>
            </w:pPr>
            <w:r>
              <w:rPr>
                <w:rFonts w:hint="eastAsia" w:ascii="宋体" w:hAnsi="宋体"/>
                <w:sz w:val="24"/>
              </w:rPr>
              <w:t>17</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44A6615">
            <w:pPr>
              <w:tabs>
                <w:tab w:val="left" w:pos="720"/>
              </w:tabs>
              <w:jc w:val="center"/>
              <w:rPr>
                <w:rFonts w:hint="eastAsia" w:ascii="宋体" w:hAnsi="宋体"/>
                <w:sz w:val="24"/>
              </w:rPr>
            </w:pPr>
            <w:r>
              <w:rPr>
                <w:rFonts w:hint="eastAsia" w:ascii="宋体" w:hAnsi="宋体"/>
                <w:sz w:val="24"/>
              </w:rPr>
              <w:t>多功能电力仪表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50865BC3">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30484A9">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2646585">
            <w:pPr>
              <w:tabs>
                <w:tab w:val="left" w:pos="720"/>
              </w:tabs>
              <w:jc w:val="center"/>
              <w:rPr>
                <w:rFonts w:hint="eastAsia" w:ascii="宋体" w:hAnsi="宋体"/>
                <w:sz w:val="24"/>
              </w:rPr>
            </w:pPr>
          </w:p>
        </w:tc>
      </w:tr>
      <w:tr w14:paraId="39D52F87">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5C6783B2">
            <w:pPr>
              <w:tabs>
                <w:tab w:val="left" w:pos="720"/>
              </w:tabs>
              <w:jc w:val="center"/>
              <w:rPr>
                <w:rFonts w:hint="eastAsia" w:ascii="宋体" w:hAnsi="宋体"/>
                <w:sz w:val="24"/>
              </w:rPr>
            </w:pPr>
            <w:r>
              <w:rPr>
                <w:rFonts w:hint="eastAsia" w:ascii="宋体" w:hAnsi="宋体"/>
                <w:sz w:val="24"/>
              </w:rPr>
              <w:t>18</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EB3A8F5">
            <w:pPr>
              <w:tabs>
                <w:tab w:val="left" w:pos="720"/>
              </w:tabs>
              <w:jc w:val="center"/>
              <w:rPr>
                <w:rFonts w:hint="eastAsia" w:ascii="宋体" w:hAnsi="宋体"/>
                <w:sz w:val="24"/>
              </w:rPr>
            </w:pPr>
            <w:r>
              <w:rPr>
                <w:rFonts w:hint="eastAsia" w:ascii="宋体" w:hAnsi="宋体"/>
                <w:sz w:val="24"/>
              </w:rPr>
              <w:t>微型断路器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977EB2A">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53AF475A">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90EDC4C">
            <w:pPr>
              <w:tabs>
                <w:tab w:val="left" w:pos="720"/>
              </w:tabs>
              <w:jc w:val="center"/>
              <w:rPr>
                <w:rFonts w:hint="eastAsia" w:ascii="宋体" w:hAnsi="宋体"/>
                <w:sz w:val="24"/>
              </w:rPr>
            </w:pPr>
          </w:p>
        </w:tc>
      </w:tr>
      <w:tr w14:paraId="5DBE5CD4">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66292C9">
            <w:pPr>
              <w:tabs>
                <w:tab w:val="left" w:pos="720"/>
              </w:tabs>
              <w:jc w:val="center"/>
              <w:rPr>
                <w:rFonts w:hint="eastAsia" w:ascii="宋体" w:hAnsi="宋体"/>
                <w:sz w:val="24"/>
              </w:rPr>
            </w:pPr>
            <w:r>
              <w:rPr>
                <w:rFonts w:hint="eastAsia" w:ascii="宋体" w:hAnsi="宋体"/>
                <w:sz w:val="24"/>
              </w:rPr>
              <w:t>19</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4870FC0">
            <w:pPr>
              <w:tabs>
                <w:tab w:val="left" w:pos="720"/>
              </w:tabs>
              <w:jc w:val="center"/>
              <w:rPr>
                <w:rFonts w:hint="eastAsia" w:ascii="宋体" w:hAnsi="宋体"/>
                <w:sz w:val="24"/>
              </w:rPr>
            </w:pPr>
            <w:r>
              <w:rPr>
                <w:rFonts w:hint="eastAsia" w:ascii="宋体" w:hAnsi="宋体"/>
                <w:sz w:val="24"/>
              </w:rPr>
              <w:t>连接导线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7ECFAACC">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7C36AF6">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05200416">
            <w:pPr>
              <w:tabs>
                <w:tab w:val="left" w:pos="720"/>
              </w:tabs>
              <w:jc w:val="center"/>
              <w:rPr>
                <w:rFonts w:hint="eastAsia" w:ascii="宋体" w:hAnsi="宋体"/>
                <w:sz w:val="24"/>
              </w:rPr>
            </w:pPr>
          </w:p>
        </w:tc>
      </w:tr>
      <w:tr w14:paraId="6A1E8E7C">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3DBE333">
            <w:pPr>
              <w:tabs>
                <w:tab w:val="left" w:pos="720"/>
              </w:tabs>
              <w:jc w:val="center"/>
              <w:rPr>
                <w:rFonts w:hint="eastAsia" w:ascii="宋体" w:hAnsi="宋体"/>
                <w:sz w:val="24"/>
              </w:rPr>
            </w:pPr>
            <w:r>
              <w:rPr>
                <w:rFonts w:hint="eastAsia" w:ascii="宋体" w:hAnsi="宋体"/>
                <w:sz w:val="24"/>
              </w:rPr>
              <w:t>20</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3254CFCA">
            <w:pPr>
              <w:tabs>
                <w:tab w:val="left" w:pos="720"/>
              </w:tabs>
              <w:jc w:val="center"/>
              <w:rPr>
                <w:rFonts w:hint="eastAsia" w:ascii="宋体" w:hAnsi="宋体"/>
                <w:sz w:val="24"/>
              </w:rPr>
            </w:pPr>
            <w:r>
              <w:rPr>
                <w:rFonts w:hint="eastAsia" w:ascii="宋体" w:hAnsi="宋体"/>
                <w:sz w:val="24"/>
              </w:rPr>
              <w:t>铜排</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98D3A75">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B5826E9">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53D21E5">
            <w:pPr>
              <w:tabs>
                <w:tab w:val="left" w:pos="720"/>
              </w:tabs>
              <w:jc w:val="center"/>
              <w:rPr>
                <w:rFonts w:hint="eastAsia" w:ascii="宋体" w:hAnsi="宋体"/>
                <w:sz w:val="24"/>
              </w:rPr>
            </w:pPr>
          </w:p>
        </w:tc>
      </w:tr>
      <w:tr w14:paraId="66280E11">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1E1B569">
            <w:pPr>
              <w:tabs>
                <w:tab w:val="left" w:pos="720"/>
              </w:tabs>
              <w:jc w:val="center"/>
              <w:rPr>
                <w:rFonts w:hint="eastAsia" w:ascii="宋体" w:hAnsi="宋体"/>
                <w:sz w:val="24"/>
              </w:rPr>
            </w:pPr>
            <w:r>
              <w:rPr>
                <w:rFonts w:hint="eastAsia" w:ascii="宋体" w:hAnsi="宋体"/>
                <w:sz w:val="24"/>
              </w:rPr>
              <w:t>21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8F80D42">
            <w:pPr>
              <w:tabs>
                <w:tab w:val="left" w:pos="720"/>
              </w:tabs>
              <w:jc w:val="center"/>
              <w:rPr>
                <w:rFonts w:hint="eastAsia" w:ascii="宋体" w:hAnsi="宋体"/>
                <w:sz w:val="24"/>
              </w:rPr>
            </w:pPr>
            <w:r>
              <w:rPr>
                <w:rFonts w:hint="eastAsia" w:ascii="宋体" w:hAnsi="宋体"/>
                <w:sz w:val="24"/>
              </w:rPr>
              <w:t>电度表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3BC930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0EA32CE">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E660FC9">
            <w:pPr>
              <w:tabs>
                <w:tab w:val="left" w:pos="720"/>
              </w:tabs>
              <w:jc w:val="center"/>
              <w:rPr>
                <w:rFonts w:hint="eastAsia" w:ascii="宋体" w:hAnsi="宋体"/>
                <w:sz w:val="24"/>
              </w:rPr>
            </w:pPr>
          </w:p>
        </w:tc>
      </w:tr>
      <w:tr w14:paraId="5F197F36">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75033E9">
            <w:pPr>
              <w:tabs>
                <w:tab w:val="left" w:pos="720"/>
              </w:tabs>
              <w:jc w:val="center"/>
              <w:rPr>
                <w:rFonts w:hint="eastAsia" w:ascii="宋体" w:hAnsi="宋体"/>
                <w:sz w:val="24"/>
              </w:rPr>
            </w:pPr>
            <w:r>
              <w:rPr>
                <w:rFonts w:hint="eastAsia" w:ascii="宋体" w:hAnsi="宋体"/>
                <w:sz w:val="24"/>
              </w:rPr>
              <w:t>22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F601995">
            <w:pPr>
              <w:tabs>
                <w:tab w:val="left" w:pos="720"/>
              </w:tabs>
              <w:jc w:val="center"/>
              <w:rPr>
                <w:rFonts w:hint="eastAsia" w:ascii="宋体" w:hAnsi="宋体"/>
                <w:sz w:val="24"/>
              </w:rPr>
            </w:pPr>
            <w:r>
              <w:rPr>
                <w:rFonts w:hint="eastAsia" w:ascii="宋体" w:hAnsi="宋体"/>
                <w:sz w:val="24"/>
              </w:rPr>
              <w:t>过电压保护器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C266CA5">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57607DB8">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6FC254D">
            <w:pPr>
              <w:tabs>
                <w:tab w:val="left" w:pos="720"/>
              </w:tabs>
              <w:jc w:val="center"/>
              <w:rPr>
                <w:rFonts w:hint="eastAsia" w:ascii="宋体" w:hAnsi="宋体"/>
                <w:sz w:val="24"/>
              </w:rPr>
            </w:pPr>
          </w:p>
        </w:tc>
      </w:tr>
      <w:tr w14:paraId="4603AA40">
        <w:tblPrEx>
          <w:tblCellMar>
            <w:top w:w="0" w:type="dxa"/>
            <w:left w:w="108" w:type="dxa"/>
            <w:bottom w:w="0" w:type="dxa"/>
            <w:right w:w="108" w:type="dxa"/>
          </w:tblCellMar>
        </w:tblPrEx>
        <w:trPr>
          <w:wBefore w:w="0" w:type="dxa"/>
          <w:wAfter w:w="0" w:type="dxa"/>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59311605">
            <w:pPr>
              <w:tabs>
                <w:tab w:val="left" w:pos="720"/>
              </w:tabs>
              <w:jc w:val="center"/>
              <w:rPr>
                <w:rFonts w:hint="eastAsia" w:ascii="宋体" w:hAnsi="宋体"/>
                <w:sz w:val="24"/>
              </w:rPr>
            </w:pPr>
            <w:r>
              <w:rPr>
                <w:rFonts w:hint="eastAsia" w:ascii="宋体" w:hAnsi="宋体"/>
                <w:sz w:val="24"/>
              </w:rPr>
              <w:t>24</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512B92B">
            <w:pPr>
              <w:tabs>
                <w:tab w:val="left" w:pos="720"/>
              </w:tabs>
              <w:jc w:val="center"/>
              <w:rPr>
                <w:rFonts w:hint="default" w:ascii="宋体" w:hAnsi="宋体" w:eastAsia="宋体"/>
                <w:sz w:val="24"/>
                <w:lang w:val="en-US" w:eastAsia="zh-CN"/>
              </w:rPr>
            </w:pPr>
            <w:r>
              <w:rPr>
                <w:rFonts w:hint="eastAsia" w:ascii="宋体" w:hAnsi="宋体"/>
                <w:sz w:val="24"/>
                <w:lang w:val="en-US" w:eastAsia="zh-CN"/>
              </w:rPr>
              <w:t>......</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0F8D51A">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B24E04A">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391D935">
            <w:pPr>
              <w:tabs>
                <w:tab w:val="left" w:pos="720"/>
              </w:tabs>
              <w:jc w:val="center"/>
              <w:rPr>
                <w:rFonts w:hint="eastAsia" w:ascii="宋体" w:hAnsi="宋体"/>
                <w:sz w:val="24"/>
              </w:rPr>
            </w:pPr>
          </w:p>
        </w:tc>
      </w:tr>
    </w:tbl>
    <w:p w14:paraId="26BF6662">
      <w:pPr>
        <w:tabs>
          <w:tab w:val="left" w:pos="720"/>
        </w:tabs>
        <w:spacing w:line="360" w:lineRule="auto"/>
        <w:ind w:firstLine="480" w:firstLineChars="200"/>
        <w:jc w:val="left"/>
        <w:rPr>
          <w:rFonts w:hint="eastAsia" w:ascii="宋体" w:hAnsi="宋体"/>
          <w:sz w:val="24"/>
          <w:highlight w:val="yellow"/>
        </w:rPr>
      </w:pPr>
    </w:p>
    <w:p w14:paraId="7689DC6D">
      <w:pPr>
        <w:pStyle w:val="51"/>
        <w:rPr>
          <w:rFonts w:hint="eastAsia"/>
        </w:rPr>
      </w:pPr>
      <w:r>
        <w:rPr>
          <w:rFonts w:hint="eastAsia"/>
        </w:rPr>
        <w:t>6 试验（试验报告随货一起发到项目建设现场）</w:t>
      </w:r>
    </w:p>
    <w:p w14:paraId="707DF5D7">
      <w:pPr>
        <w:tabs>
          <w:tab w:val="left" w:pos="720"/>
        </w:tabs>
        <w:spacing w:line="360" w:lineRule="auto"/>
        <w:jc w:val="left"/>
        <w:rPr>
          <w:rFonts w:hint="eastAsia" w:ascii="宋体" w:hAnsi="宋体"/>
          <w:sz w:val="24"/>
        </w:rPr>
      </w:pPr>
      <w:r>
        <w:rPr>
          <w:rFonts w:hint="eastAsia" w:ascii="宋体" w:hAnsi="宋体"/>
          <w:sz w:val="24"/>
        </w:rPr>
        <w:t>6.1 回路电阻测量</w:t>
      </w:r>
    </w:p>
    <w:p w14:paraId="1619E85B">
      <w:pPr>
        <w:tabs>
          <w:tab w:val="left" w:pos="720"/>
        </w:tabs>
        <w:spacing w:line="360" w:lineRule="auto"/>
        <w:jc w:val="left"/>
        <w:rPr>
          <w:rFonts w:hint="eastAsia" w:ascii="宋体" w:hAnsi="宋体"/>
          <w:sz w:val="24"/>
        </w:rPr>
      </w:pPr>
      <w:r>
        <w:rPr>
          <w:rFonts w:hint="eastAsia" w:ascii="宋体" w:hAnsi="宋体"/>
          <w:sz w:val="24"/>
        </w:rPr>
        <w:t>6.2 绝缘电阻测量</w:t>
      </w:r>
    </w:p>
    <w:p w14:paraId="4B259EBB">
      <w:pPr>
        <w:tabs>
          <w:tab w:val="left" w:pos="720"/>
        </w:tabs>
        <w:spacing w:line="360" w:lineRule="auto"/>
        <w:jc w:val="left"/>
        <w:rPr>
          <w:rFonts w:hint="eastAsia" w:ascii="宋体" w:hAnsi="宋体"/>
          <w:sz w:val="24"/>
        </w:rPr>
      </w:pPr>
      <w:r>
        <w:rPr>
          <w:rFonts w:hint="eastAsia" w:ascii="宋体" w:hAnsi="宋体"/>
          <w:sz w:val="24"/>
        </w:rPr>
        <w:t>6.3 整体交流耐压试验及开关断口耐压试验</w:t>
      </w:r>
    </w:p>
    <w:p w14:paraId="71FBE875">
      <w:pPr>
        <w:tabs>
          <w:tab w:val="left" w:pos="720"/>
        </w:tabs>
        <w:spacing w:line="360" w:lineRule="auto"/>
        <w:jc w:val="left"/>
        <w:rPr>
          <w:rFonts w:hint="eastAsia" w:ascii="宋体" w:hAnsi="宋体"/>
          <w:sz w:val="24"/>
        </w:rPr>
      </w:pPr>
      <w:r>
        <w:rPr>
          <w:rFonts w:hint="eastAsia" w:ascii="宋体" w:hAnsi="宋体"/>
          <w:sz w:val="24"/>
        </w:rPr>
        <w:t>6.4 辅助回路和控制回路的耐压试验</w:t>
      </w:r>
    </w:p>
    <w:p w14:paraId="69506DD6">
      <w:pPr>
        <w:tabs>
          <w:tab w:val="left" w:pos="720"/>
        </w:tabs>
        <w:spacing w:line="360" w:lineRule="auto"/>
        <w:jc w:val="left"/>
        <w:rPr>
          <w:rFonts w:hint="eastAsia" w:ascii="宋体" w:hAnsi="宋体"/>
          <w:sz w:val="24"/>
        </w:rPr>
      </w:pPr>
      <w:r>
        <w:rPr>
          <w:rFonts w:hint="eastAsia" w:ascii="宋体" w:hAnsi="宋体"/>
          <w:sz w:val="24"/>
        </w:rPr>
        <w:t>6.5 开关特性试验</w:t>
      </w:r>
    </w:p>
    <w:p w14:paraId="4DA4414E">
      <w:pPr>
        <w:tabs>
          <w:tab w:val="left" w:pos="720"/>
        </w:tabs>
        <w:spacing w:line="360" w:lineRule="auto"/>
        <w:jc w:val="left"/>
        <w:rPr>
          <w:rFonts w:hint="eastAsia" w:ascii="宋体" w:hAnsi="宋体"/>
          <w:sz w:val="24"/>
        </w:rPr>
      </w:pPr>
      <w:r>
        <w:rPr>
          <w:rFonts w:hint="eastAsia" w:ascii="宋体" w:hAnsi="宋体"/>
          <w:sz w:val="24"/>
        </w:rPr>
        <w:t>6.5.1 分、合闸时间及周期</w:t>
      </w:r>
    </w:p>
    <w:p w14:paraId="21E92D9B">
      <w:pPr>
        <w:tabs>
          <w:tab w:val="left" w:pos="720"/>
        </w:tabs>
        <w:spacing w:line="360" w:lineRule="auto"/>
        <w:jc w:val="left"/>
        <w:rPr>
          <w:rFonts w:hint="eastAsia" w:ascii="宋体" w:hAnsi="宋体"/>
          <w:sz w:val="24"/>
        </w:rPr>
      </w:pPr>
      <w:r>
        <w:rPr>
          <w:rFonts w:hint="eastAsia" w:ascii="宋体" w:hAnsi="宋体"/>
          <w:sz w:val="24"/>
        </w:rPr>
        <w:t>6.5.2 速度特性</w:t>
      </w:r>
    </w:p>
    <w:p w14:paraId="3A461CEB">
      <w:pPr>
        <w:tabs>
          <w:tab w:val="left" w:pos="720"/>
        </w:tabs>
        <w:spacing w:line="360" w:lineRule="auto"/>
        <w:jc w:val="left"/>
        <w:rPr>
          <w:rFonts w:hint="eastAsia" w:ascii="宋体" w:hAnsi="宋体"/>
          <w:sz w:val="24"/>
        </w:rPr>
      </w:pPr>
      <w:r>
        <w:rPr>
          <w:rFonts w:hint="eastAsia" w:ascii="宋体" w:hAnsi="宋体"/>
          <w:sz w:val="24"/>
        </w:rPr>
        <w:t>6.6 机械性能、机械操作及机械防误操作装置或电气联锁装置功能试验</w:t>
      </w:r>
    </w:p>
    <w:p w14:paraId="19025C0A">
      <w:pPr>
        <w:tabs>
          <w:tab w:val="left" w:pos="720"/>
        </w:tabs>
        <w:spacing w:line="360" w:lineRule="auto"/>
        <w:jc w:val="left"/>
        <w:rPr>
          <w:rFonts w:hint="eastAsia" w:ascii="宋体" w:hAnsi="宋体"/>
          <w:sz w:val="24"/>
        </w:rPr>
      </w:pPr>
      <w:r>
        <w:rPr>
          <w:rFonts w:hint="eastAsia" w:ascii="宋体" w:hAnsi="宋体"/>
          <w:sz w:val="24"/>
        </w:rPr>
        <w:t>6.7 仪表元件校验及按线正确性检查</w:t>
      </w:r>
    </w:p>
    <w:p w14:paraId="00D2855E">
      <w:pPr>
        <w:tabs>
          <w:tab w:val="left" w:pos="720"/>
        </w:tabs>
        <w:spacing w:line="360" w:lineRule="auto"/>
        <w:jc w:val="left"/>
        <w:rPr>
          <w:rFonts w:hint="eastAsia" w:ascii="宋体" w:hAnsi="宋体"/>
          <w:sz w:val="24"/>
        </w:rPr>
      </w:pPr>
      <w:r>
        <w:rPr>
          <w:rFonts w:hint="eastAsia" w:ascii="宋体" w:hAnsi="宋体"/>
          <w:sz w:val="24"/>
        </w:rPr>
        <w:t>6.8 使用中可以互换的具有同样的额定值和结构的组件其互换性检查</w:t>
      </w:r>
    </w:p>
    <w:p w14:paraId="2F4463E2">
      <w:pPr>
        <w:tabs>
          <w:tab w:val="left" w:pos="720"/>
        </w:tabs>
        <w:spacing w:line="360" w:lineRule="auto"/>
        <w:jc w:val="left"/>
        <w:rPr>
          <w:rFonts w:hint="eastAsia" w:ascii="宋体" w:hAnsi="宋体"/>
          <w:sz w:val="24"/>
        </w:rPr>
      </w:pPr>
      <w:r>
        <w:rPr>
          <w:rFonts w:hint="eastAsia" w:ascii="宋体" w:hAnsi="宋体"/>
          <w:sz w:val="24"/>
        </w:rPr>
        <w:t>6.9 雷电冲击试验 （投标方应提供型式试验报告）</w:t>
      </w:r>
    </w:p>
    <w:p w14:paraId="4C63EB8E">
      <w:pPr>
        <w:tabs>
          <w:tab w:val="left" w:pos="720"/>
        </w:tabs>
        <w:spacing w:line="360" w:lineRule="auto"/>
        <w:jc w:val="left"/>
        <w:rPr>
          <w:rFonts w:hint="eastAsia" w:ascii="宋体" w:hAnsi="宋体"/>
          <w:sz w:val="24"/>
        </w:rPr>
      </w:pPr>
      <w:r>
        <w:rPr>
          <w:rFonts w:hint="eastAsia" w:ascii="宋体" w:hAnsi="宋体"/>
          <w:sz w:val="24"/>
        </w:rPr>
        <w:t>6.10 动、稳定试验 （投标方应提供型式试验报告）</w:t>
      </w:r>
    </w:p>
    <w:p w14:paraId="1DAFA7E3">
      <w:pPr>
        <w:tabs>
          <w:tab w:val="left" w:pos="720"/>
        </w:tabs>
        <w:spacing w:line="360" w:lineRule="auto"/>
        <w:jc w:val="left"/>
        <w:rPr>
          <w:rFonts w:hint="eastAsia" w:ascii="宋体" w:hAnsi="宋体"/>
          <w:sz w:val="24"/>
        </w:rPr>
      </w:pPr>
      <w:r>
        <w:rPr>
          <w:rFonts w:hint="eastAsia" w:ascii="宋体" w:hAnsi="宋体"/>
          <w:sz w:val="24"/>
        </w:rPr>
        <w:t>6.11内部燃弧试验 （投标方应提供型式试验报告）</w:t>
      </w:r>
    </w:p>
    <w:p w14:paraId="1BC98E85">
      <w:pPr>
        <w:tabs>
          <w:tab w:val="left" w:pos="720"/>
        </w:tabs>
        <w:spacing w:line="360" w:lineRule="auto"/>
        <w:jc w:val="left"/>
        <w:rPr>
          <w:rFonts w:hint="eastAsia" w:ascii="宋体" w:hAnsi="宋体"/>
          <w:sz w:val="24"/>
        </w:rPr>
      </w:pPr>
      <w:r>
        <w:rPr>
          <w:rFonts w:hint="eastAsia" w:ascii="宋体" w:hAnsi="宋体"/>
          <w:sz w:val="24"/>
        </w:rPr>
        <w:t>6.12 单相接地试验 （投标方应提供型式试验报告）</w:t>
      </w:r>
    </w:p>
    <w:p w14:paraId="5E00CA96">
      <w:pPr>
        <w:tabs>
          <w:tab w:val="left" w:pos="720"/>
        </w:tabs>
        <w:spacing w:line="360" w:lineRule="auto"/>
        <w:jc w:val="left"/>
        <w:rPr>
          <w:rFonts w:hint="eastAsia" w:ascii="宋体" w:hAnsi="宋体"/>
          <w:sz w:val="24"/>
        </w:rPr>
      </w:pPr>
      <w:r>
        <w:rPr>
          <w:rFonts w:hint="eastAsia" w:ascii="宋体" w:hAnsi="宋体"/>
          <w:sz w:val="24"/>
        </w:rPr>
        <w:t>6.13 异相开断试验 （投标方应提供型式试验报告）</w:t>
      </w:r>
    </w:p>
    <w:p w14:paraId="4B7265FF">
      <w:pPr>
        <w:tabs>
          <w:tab w:val="left" w:pos="720"/>
        </w:tabs>
        <w:spacing w:line="360" w:lineRule="auto"/>
        <w:jc w:val="left"/>
        <w:rPr>
          <w:rFonts w:hint="eastAsia" w:ascii="宋体" w:hAnsi="宋体"/>
          <w:sz w:val="24"/>
        </w:rPr>
      </w:pPr>
      <w:r>
        <w:rPr>
          <w:rFonts w:hint="eastAsia" w:ascii="宋体" w:hAnsi="宋体"/>
          <w:sz w:val="24"/>
        </w:rPr>
        <w:t>6.14 温升试验     （投标方应提供型式试验报告）</w:t>
      </w:r>
    </w:p>
    <w:p w14:paraId="5201D861">
      <w:pPr>
        <w:tabs>
          <w:tab w:val="left" w:pos="720"/>
        </w:tabs>
        <w:spacing w:line="360" w:lineRule="auto"/>
        <w:jc w:val="left"/>
        <w:rPr>
          <w:rFonts w:hint="eastAsia" w:ascii="宋体" w:hAnsi="宋体"/>
          <w:sz w:val="24"/>
        </w:rPr>
      </w:pPr>
      <w:r>
        <w:rPr>
          <w:rFonts w:hint="eastAsia" w:ascii="宋体" w:hAnsi="宋体"/>
          <w:sz w:val="24"/>
        </w:rPr>
        <w:t>6.15 防凝露试验   （投标方应提供型式试验报告）</w:t>
      </w:r>
    </w:p>
    <w:p w14:paraId="1730FC52">
      <w:pPr>
        <w:tabs>
          <w:tab w:val="left" w:pos="720"/>
        </w:tabs>
        <w:spacing w:line="360" w:lineRule="auto"/>
        <w:jc w:val="left"/>
        <w:rPr>
          <w:rFonts w:hint="eastAsia" w:ascii="宋体" w:hAnsi="宋体"/>
          <w:sz w:val="24"/>
        </w:rPr>
      </w:pPr>
      <w:r>
        <w:rPr>
          <w:rFonts w:hint="eastAsia" w:ascii="宋体" w:hAnsi="宋体"/>
          <w:sz w:val="24"/>
        </w:rPr>
        <w:t>6.16 投标方应准备型式试验报告原件备查。</w:t>
      </w:r>
    </w:p>
    <w:p w14:paraId="6CCE1712">
      <w:pPr>
        <w:pStyle w:val="51"/>
        <w:rPr>
          <w:rFonts w:hint="eastAsia"/>
        </w:rPr>
      </w:pPr>
      <w:r>
        <w:rPr>
          <w:rFonts w:hint="eastAsia"/>
        </w:rPr>
        <w:t>7 产品出厂验收</w:t>
      </w:r>
    </w:p>
    <w:p w14:paraId="57B088A5">
      <w:pPr>
        <w:tabs>
          <w:tab w:val="left" w:pos="720"/>
        </w:tabs>
        <w:spacing w:line="360" w:lineRule="auto"/>
        <w:jc w:val="left"/>
        <w:rPr>
          <w:rFonts w:hint="eastAsia" w:ascii="宋体" w:hAnsi="宋体"/>
          <w:sz w:val="24"/>
        </w:rPr>
      </w:pPr>
      <w:r>
        <w:rPr>
          <w:rFonts w:hint="eastAsia" w:ascii="宋体" w:hAnsi="宋体"/>
          <w:sz w:val="24"/>
        </w:rPr>
        <w:t>7.1 产品总装阶段供货方应提前通知招标方派人到供货方进行中间监造。</w:t>
      </w:r>
    </w:p>
    <w:p w14:paraId="633CED9A">
      <w:pPr>
        <w:tabs>
          <w:tab w:val="left" w:pos="720"/>
        </w:tabs>
        <w:spacing w:line="360" w:lineRule="auto"/>
        <w:jc w:val="left"/>
        <w:rPr>
          <w:rFonts w:hint="eastAsia" w:ascii="宋体" w:hAnsi="宋体"/>
          <w:sz w:val="24"/>
        </w:rPr>
      </w:pPr>
      <w:r>
        <w:rPr>
          <w:rFonts w:hint="eastAsia" w:ascii="宋体" w:hAnsi="宋体"/>
          <w:sz w:val="24"/>
        </w:rPr>
        <w:t>7.2 全总产品经调试合格后，供货方应提前通知招标方派人到供货方进行产品最后总体检验，检验合格后方可出厂。</w:t>
      </w:r>
    </w:p>
    <w:p w14:paraId="43DC34A9">
      <w:pPr>
        <w:tabs>
          <w:tab w:val="left" w:pos="720"/>
        </w:tabs>
        <w:spacing w:line="360" w:lineRule="auto"/>
        <w:jc w:val="left"/>
        <w:rPr>
          <w:rFonts w:hint="eastAsia" w:ascii="宋体" w:hAnsi="宋体"/>
          <w:sz w:val="24"/>
        </w:rPr>
      </w:pPr>
      <w:r>
        <w:rPr>
          <w:rFonts w:hint="eastAsia" w:ascii="宋体" w:hAnsi="宋体"/>
          <w:sz w:val="24"/>
        </w:rPr>
        <w:t>7.3 高压开关柜制造过程中，招标方随时到供货方生产现场进行监造，投标方签定投标范围后7天内，提供给招标方监造的时间计划表及监造内容，并盖章。投标方负责招标方监造人当地的食宿、交通。</w:t>
      </w:r>
    </w:p>
    <w:p w14:paraId="7CD14A54">
      <w:pPr>
        <w:tabs>
          <w:tab w:val="left" w:pos="720"/>
        </w:tabs>
        <w:spacing w:line="360" w:lineRule="auto"/>
        <w:jc w:val="left"/>
        <w:rPr>
          <w:rFonts w:hint="eastAsia" w:ascii="宋体" w:hAnsi="宋体"/>
          <w:sz w:val="24"/>
        </w:rPr>
      </w:pPr>
      <w:r>
        <w:rPr>
          <w:rFonts w:hint="eastAsia" w:ascii="宋体" w:hAnsi="宋体"/>
          <w:sz w:val="24"/>
        </w:rPr>
        <w:t>7.4 招标方在投标方工厂内的检验、监造并不免除投标方对本技术要求承担责任。</w:t>
      </w:r>
    </w:p>
    <w:p w14:paraId="5924C246">
      <w:pPr>
        <w:pStyle w:val="51"/>
        <w:rPr>
          <w:rFonts w:hint="eastAsia"/>
        </w:rPr>
      </w:pPr>
      <w:r>
        <w:rPr>
          <w:rFonts w:hint="eastAsia"/>
        </w:rPr>
        <w:t>8 设计联络（包括：高压开关柜、综保装置）</w:t>
      </w:r>
    </w:p>
    <w:p w14:paraId="10B71A9B">
      <w:pPr>
        <w:tabs>
          <w:tab w:val="left" w:pos="720"/>
        </w:tabs>
        <w:spacing w:line="360" w:lineRule="auto"/>
        <w:jc w:val="left"/>
        <w:rPr>
          <w:rFonts w:hint="eastAsia" w:ascii="宋体" w:hAnsi="宋体"/>
          <w:sz w:val="24"/>
        </w:rPr>
      </w:pPr>
      <w:r>
        <w:rPr>
          <w:rFonts w:hint="eastAsia" w:ascii="宋体" w:hAnsi="宋体"/>
          <w:sz w:val="24"/>
        </w:rPr>
        <w:t>8.1 招标方负责组织必要的设计联络会，由设计院、综合装置厂家、招标方、开关柜生产厂家参加，设计联络会二次，地点一次在招标方，一次在投标方。</w:t>
      </w:r>
    </w:p>
    <w:p w14:paraId="3E842436">
      <w:pPr>
        <w:tabs>
          <w:tab w:val="left" w:pos="720"/>
        </w:tabs>
        <w:spacing w:line="360" w:lineRule="auto"/>
        <w:jc w:val="left"/>
        <w:rPr>
          <w:rFonts w:hint="eastAsia" w:ascii="宋体" w:hAnsi="宋体"/>
          <w:sz w:val="24"/>
        </w:rPr>
      </w:pPr>
      <w:r>
        <w:rPr>
          <w:rFonts w:hint="eastAsia" w:ascii="宋体" w:hAnsi="宋体"/>
          <w:sz w:val="24"/>
        </w:rPr>
        <w:t>8.2 设计联络期间,招标方为投标方设计联络提供必要的办公方便。当地交通和住宿由投标方自理。</w:t>
      </w:r>
    </w:p>
    <w:p w14:paraId="08199A13">
      <w:pPr>
        <w:tabs>
          <w:tab w:val="left" w:pos="720"/>
        </w:tabs>
        <w:spacing w:line="360" w:lineRule="auto"/>
        <w:jc w:val="left"/>
        <w:rPr>
          <w:rFonts w:hint="eastAsia" w:ascii="宋体" w:hAnsi="宋体"/>
          <w:sz w:val="24"/>
        </w:rPr>
      </w:pPr>
      <w:r>
        <w:rPr>
          <w:rFonts w:hint="eastAsia" w:ascii="宋体" w:hAnsi="宋体"/>
          <w:sz w:val="24"/>
        </w:rPr>
        <w:t>8.3 投标范围签订后10天内，召开第一次设计联络会，招标方向投标方提供一次接线图和配电室平面布置图，并与投标方讨论二次接线原理图基本原则。</w:t>
      </w:r>
    </w:p>
    <w:p w14:paraId="1AEDD55E">
      <w:pPr>
        <w:tabs>
          <w:tab w:val="left" w:pos="720"/>
        </w:tabs>
        <w:spacing w:line="360" w:lineRule="auto"/>
        <w:ind w:firstLine="480" w:firstLineChars="200"/>
        <w:jc w:val="left"/>
        <w:rPr>
          <w:rFonts w:hint="eastAsia" w:ascii="宋体" w:hAnsi="宋体"/>
          <w:sz w:val="24"/>
        </w:rPr>
      </w:pPr>
      <w:r>
        <w:rPr>
          <w:rFonts w:hint="eastAsia" w:ascii="宋体" w:hAnsi="宋体"/>
          <w:sz w:val="24"/>
        </w:rPr>
        <w:t xml:space="preserve">设计联络会上投标方应向招标方提供以下资料： </w:t>
      </w:r>
    </w:p>
    <w:p w14:paraId="44263CC3">
      <w:pPr>
        <w:tabs>
          <w:tab w:val="left" w:pos="720"/>
        </w:tabs>
        <w:spacing w:line="360" w:lineRule="auto"/>
        <w:ind w:firstLine="480" w:firstLineChars="200"/>
        <w:jc w:val="left"/>
        <w:rPr>
          <w:rFonts w:hint="eastAsia" w:ascii="宋体" w:hAnsi="宋体"/>
          <w:sz w:val="24"/>
        </w:rPr>
      </w:pPr>
      <w:r>
        <w:rPr>
          <w:rFonts w:hint="eastAsia" w:ascii="宋体" w:hAnsi="宋体"/>
          <w:sz w:val="24"/>
        </w:rPr>
        <w:t>（1）开关柜布置所要求的操作维护走廊净距、开关柜安装基础图，开关柜外形尺寸图、安装尺寸、动力和控制电缆进口位置。</w:t>
      </w:r>
    </w:p>
    <w:p w14:paraId="679FEE7F">
      <w:pPr>
        <w:tabs>
          <w:tab w:val="left" w:pos="720"/>
        </w:tabs>
        <w:spacing w:line="360" w:lineRule="auto"/>
        <w:ind w:firstLine="480" w:firstLineChars="200"/>
        <w:jc w:val="left"/>
        <w:rPr>
          <w:rFonts w:hint="eastAsia" w:ascii="宋体" w:hAnsi="宋体"/>
          <w:sz w:val="24"/>
        </w:rPr>
      </w:pPr>
      <w:r>
        <w:rPr>
          <w:rFonts w:hint="eastAsia" w:ascii="宋体" w:hAnsi="宋体"/>
          <w:sz w:val="24"/>
        </w:rPr>
        <w:t>（2）--开关柜动、静载荷数据。</w:t>
      </w:r>
    </w:p>
    <w:p w14:paraId="10609D59">
      <w:pPr>
        <w:tabs>
          <w:tab w:val="left" w:pos="720"/>
        </w:tabs>
        <w:spacing w:line="360" w:lineRule="auto"/>
        <w:ind w:firstLine="480" w:firstLineChars="200"/>
        <w:jc w:val="left"/>
        <w:rPr>
          <w:rFonts w:hint="eastAsia" w:ascii="宋体" w:hAnsi="宋体"/>
          <w:sz w:val="24"/>
        </w:rPr>
      </w:pPr>
      <w:r>
        <w:rPr>
          <w:rFonts w:hint="eastAsia" w:ascii="宋体" w:hAnsi="宋体"/>
          <w:sz w:val="24"/>
        </w:rPr>
        <w:t>（3）--开关柜整体的总重量、最大运输尺寸和重量。</w:t>
      </w:r>
    </w:p>
    <w:p w14:paraId="16D99CB0">
      <w:pPr>
        <w:tabs>
          <w:tab w:val="left" w:pos="720"/>
        </w:tabs>
        <w:spacing w:line="360" w:lineRule="auto"/>
        <w:jc w:val="left"/>
        <w:rPr>
          <w:rFonts w:hint="eastAsia" w:ascii="宋体" w:hAnsi="宋体"/>
          <w:sz w:val="24"/>
        </w:rPr>
      </w:pPr>
      <w:r>
        <w:rPr>
          <w:rFonts w:hint="eastAsia" w:ascii="宋体" w:hAnsi="宋体"/>
          <w:sz w:val="24"/>
        </w:rPr>
        <w:t>8.4 第二次设计联络会在投标范围签订后15天内召开，投标方应向招标方和设计院提供一、二次接线（原理）图、端子排图和电缆清单，装置接地要求及接地图。</w:t>
      </w:r>
    </w:p>
    <w:p w14:paraId="6806B8A1">
      <w:pPr>
        <w:tabs>
          <w:tab w:val="left" w:pos="720"/>
        </w:tabs>
        <w:spacing w:line="360" w:lineRule="auto"/>
        <w:jc w:val="left"/>
        <w:rPr>
          <w:rFonts w:hint="eastAsia" w:ascii="宋体" w:hAnsi="宋体"/>
          <w:sz w:val="24"/>
        </w:rPr>
      </w:pPr>
      <w:r>
        <w:rPr>
          <w:rFonts w:hint="eastAsia" w:ascii="宋体" w:hAnsi="宋体"/>
          <w:sz w:val="24"/>
        </w:rPr>
        <w:t>8.5 投标方最终的二次接线图必须得到设计院和招标方的确认后，方可安排生产。</w:t>
      </w:r>
    </w:p>
    <w:p w14:paraId="7589162B">
      <w:pPr>
        <w:tabs>
          <w:tab w:val="left" w:pos="720"/>
        </w:tabs>
        <w:spacing w:line="360" w:lineRule="auto"/>
        <w:jc w:val="left"/>
        <w:rPr>
          <w:rFonts w:hint="eastAsia" w:ascii="宋体" w:hAnsi="宋体"/>
          <w:sz w:val="24"/>
        </w:rPr>
      </w:pPr>
      <w:r>
        <w:rPr>
          <w:rFonts w:hint="eastAsia" w:ascii="宋体" w:hAnsi="宋体"/>
          <w:sz w:val="24"/>
        </w:rPr>
        <w:t>8.6 设计联络并不能解除投标方对设计，制造应承担的责任。</w:t>
      </w:r>
    </w:p>
    <w:p w14:paraId="1F0F0A18">
      <w:pPr>
        <w:pStyle w:val="51"/>
        <w:rPr>
          <w:rFonts w:hint="eastAsia"/>
        </w:rPr>
      </w:pPr>
      <w:r>
        <w:rPr>
          <w:rFonts w:hint="eastAsia"/>
        </w:rPr>
        <w:t>9  技术文件交付</w:t>
      </w:r>
    </w:p>
    <w:p w14:paraId="4EBD12D6">
      <w:pPr>
        <w:tabs>
          <w:tab w:val="left" w:pos="720"/>
        </w:tabs>
        <w:spacing w:line="360" w:lineRule="auto"/>
        <w:jc w:val="left"/>
        <w:rPr>
          <w:rFonts w:hint="eastAsia" w:ascii="宋体" w:hAnsi="宋体"/>
          <w:sz w:val="24"/>
        </w:rPr>
      </w:pPr>
      <w:r>
        <w:rPr>
          <w:rFonts w:hint="eastAsia" w:ascii="宋体" w:hAnsi="宋体"/>
          <w:sz w:val="24"/>
        </w:rPr>
        <w:t>9.1 投标方应</w:t>
      </w:r>
    </w:p>
    <w:p w14:paraId="3BC5F312">
      <w:pPr>
        <w:tabs>
          <w:tab w:val="left" w:pos="720"/>
        </w:tabs>
        <w:spacing w:line="360" w:lineRule="auto"/>
        <w:jc w:val="left"/>
        <w:rPr>
          <w:rFonts w:hint="eastAsia" w:ascii="宋体" w:hAnsi="宋体" w:eastAsia="宋体"/>
          <w:sz w:val="24"/>
          <w:lang w:eastAsia="zh-CN"/>
        </w:rPr>
      </w:pPr>
      <w:r>
        <w:rPr>
          <w:rFonts w:hint="eastAsia" w:ascii="宋体" w:hAnsi="宋体"/>
          <w:sz w:val="24"/>
        </w:rPr>
        <w:t>9.1.1 向招标方提供一般性资料，如鉴定证书、投标文件、典型说明书、总装图和主要技术参数</w:t>
      </w:r>
      <w:r>
        <w:rPr>
          <w:rFonts w:hint="eastAsia" w:ascii="宋体" w:hAnsi="宋体"/>
          <w:sz w:val="24"/>
          <w:lang w:eastAsia="zh-CN"/>
        </w:rPr>
        <w:t>，</w:t>
      </w:r>
      <w:r>
        <w:rPr>
          <w:rFonts w:hint="eastAsia" w:ascii="宋体" w:hAnsi="宋体" w:eastAsia="宋体" w:cs="Times New Roman"/>
          <w:b/>
          <w:bCs/>
          <w:spacing w:val="0"/>
          <w:sz w:val="24"/>
          <w:szCs w:val="24"/>
          <w:highlight w:val="none"/>
        </w:rPr>
        <w:t>所有文件、图纸、资料应</w:t>
      </w:r>
      <w:r>
        <w:rPr>
          <w:rFonts w:hint="eastAsia" w:ascii="宋体" w:hAnsi="宋体" w:eastAsia="宋体" w:cs="Times New Roman"/>
          <w:b/>
          <w:bCs/>
          <w:spacing w:val="0"/>
          <w:sz w:val="24"/>
          <w:szCs w:val="24"/>
          <w:highlight w:val="none"/>
          <w:lang w:val="en-US" w:eastAsia="zh-CN"/>
        </w:rPr>
        <w:t>提供</w:t>
      </w:r>
      <w:r>
        <w:rPr>
          <w:rFonts w:hint="eastAsia" w:ascii="宋体" w:hAnsi="宋体" w:eastAsia="宋体" w:cs="Times New Roman"/>
          <w:b/>
          <w:bCs/>
          <w:spacing w:val="0"/>
          <w:sz w:val="24"/>
          <w:szCs w:val="24"/>
          <w:highlight w:val="none"/>
        </w:rPr>
        <w:t>中文版</w:t>
      </w:r>
      <w:r>
        <w:rPr>
          <w:rFonts w:hint="eastAsia" w:ascii="宋体" w:hAnsi="宋体" w:eastAsia="宋体" w:cs="Times New Roman"/>
          <w:b/>
          <w:bCs/>
          <w:spacing w:val="0"/>
          <w:sz w:val="24"/>
          <w:szCs w:val="24"/>
          <w:highlight w:val="none"/>
          <w:lang w:val="en-US" w:eastAsia="zh-CN"/>
        </w:rPr>
        <w:t>及俄文版</w:t>
      </w:r>
      <w:r>
        <w:rPr>
          <w:rFonts w:hint="eastAsia" w:ascii="宋体" w:hAnsi="宋体"/>
          <w:sz w:val="24"/>
        </w:rPr>
        <w:t>。</w:t>
      </w:r>
    </w:p>
    <w:p w14:paraId="0BD2E6DC">
      <w:pPr>
        <w:tabs>
          <w:tab w:val="left" w:pos="720"/>
        </w:tabs>
        <w:spacing w:line="360" w:lineRule="auto"/>
        <w:jc w:val="left"/>
        <w:rPr>
          <w:rFonts w:hint="eastAsia" w:ascii="宋体" w:hAnsi="宋体"/>
          <w:sz w:val="24"/>
        </w:rPr>
      </w:pPr>
      <w:r>
        <w:rPr>
          <w:rFonts w:hint="eastAsia" w:ascii="宋体" w:hAnsi="宋体"/>
          <w:sz w:val="24"/>
        </w:rPr>
        <w:t>9.1.2 向</w:t>
      </w:r>
      <w:r>
        <w:rPr>
          <w:rFonts w:hint="eastAsia" w:ascii="宋体" w:hAnsi="宋体"/>
          <w:sz w:val="24"/>
          <w:lang w:val="en-US" w:eastAsia="zh-CN"/>
        </w:rPr>
        <w:t>招</w:t>
      </w:r>
      <w:r>
        <w:rPr>
          <w:rFonts w:hint="eastAsia" w:ascii="宋体" w:hAnsi="宋体"/>
          <w:sz w:val="24"/>
        </w:rPr>
        <w:t>标方提供下列图纸和文件（电子版）：</w:t>
      </w:r>
    </w:p>
    <w:p w14:paraId="52FA1B59">
      <w:pPr>
        <w:tabs>
          <w:tab w:val="left" w:pos="720"/>
        </w:tabs>
        <w:spacing w:line="360" w:lineRule="auto"/>
        <w:ind w:firstLine="480" w:firstLineChars="200"/>
        <w:jc w:val="left"/>
        <w:rPr>
          <w:rFonts w:hint="eastAsia" w:ascii="宋体" w:hAnsi="宋体"/>
          <w:sz w:val="24"/>
        </w:rPr>
      </w:pPr>
      <w:r>
        <w:rPr>
          <w:rFonts w:hint="eastAsia" w:ascii="宋体" w:hAnsi="宋体"/>
          <w:sz w:val="24"/>
        </w:rPr>
        <w:t>全厂电气一次系统图；</w:t>
      </w:r>
    </w:p>
    <w:p w14:paraId="3AED8329">
      <w:pPr>
        <w:tabs>
          <w:tab w:val="left" w:pos="720"/>
        </w:tabs>
        <w:spacing w:line="360" w:lineRule="auto"/>
        <w:ind w:firstLine="480" w:firstLineChars="200"/>
        <w:jc w:val="left"/>
        <w:rPr>
          <w:rFonts w:hint="eastAsia" w:ascii="宋体" w:hAnsi="宋体"/>
          <w:sz w:val="24"/>
        </w:rPr>
      </w:pPr>
      <w:r>
        <w:rPr>
          <w:rFonts w:hint="eastAsia" w:ascii="宋体" w:hAnsi="宋体"/>
          <w:sz w:val="24"/>
        </w:rPr>
        <w:t>10kV高压开关柜配置接线图；</w:t>
      </w:r>
    </w:p>
    <w:p w14:paraId="46DC233B">
      <w:pPr>
        <w:tabs>
          <w:tab w:val="left" w:pos="720"/>
        </w:tabs>
        <w:spacing w:line="360" w:lineRule="auto"/>
        <w:ind w:firstLine="480" w:firstLineChars="200"/>
        <w:jc w:val="left"/>
        <w:rPr>
          <w:rFonts w:hint="eastAsia" w:ascii="宋体" w:hAnsi="宋体"/>
          <w:sz w:val="24"/>
        </w:rPr>
      </w:pPr>
      <w:r>
        <w:rPr>
          <w:rFonts w:hint="eastAsia" w:ascii="宋体" w:hAnsi="宋体"/>
          <w:sz w:val="24"/>
        </w:rPr>
        <w:t>开关柜平面布置图；</w:t>
      </w:r>
    </w:p>
    <w:p w14:paraId="5D0AA9FE">
      <w:pPr>
        <w:tabs>
          <w:tab w:val="left" w:pos="720"/>
        </w:tabs>
        <w:spacing w:line="360" w:lineRule="auto"/>
        <w:jc w:val="left"/>
        <w:rPr>
          <w:rFonts w:hint="eastAsia" w:ascii="宋体" w:hAnsi="宋体"/>
          <w:sz w:val="24"/>
        </w:rPr>
      </w:pPr>
      <w:r>
        <w:rPr>
          <w:rFonts w:hint="eastAsia" w:ascii="宋体" w:hAnsi="宋体"/>
          <w:sz w:val="24"/>
        </w:rPr>
        <w:t>9.2 投标方在收到招标方预中标通知后7天内，提交满足设计院土建施工图设计需要的技术资料、图纸（蓝图12份，电子版1份）：</w:t>
      </w:r>
    </w:p>
    <w:p w14:paraId="77EF44EC">
      <w:pPr>
        <w:pStyle w:val="16"/>
        <w:spacing w:line="360" w:lineRule="auto"/>
        <w:jc w:val="left"/>
        <w:rPr>
          <w:rFonts w:hint="eastAsia" w:hAnsi="宋体"/>
          <w:sz w:val="24"/>
          <w:szCs w:val="24"/>
        </w:rPr>
      </w:pPr>
      <w:r>
        <w:rPr>
          <w:rFonts w:hint="eastAsia" w:hAnsi="宋体"/>
          <w:sz w:val="24"/>
        </w:rPr>
        <w:t xml:space="preserve">9.2.1 </w:t>
      </w:r>
      <w:r>
        <w:rPr>
          <w:rFonts w:hint="eastAsia" w:hAnsi="宋体"/>
          <w:sz w:val="24"/>
          <w:szCs w:val="24"/>
        </w:rPr>
        <w:t>开关柜外型图：包括平面布置及间隔外型断面图；</w:t>
      </w:r>
    </w:p>
    <w:p w14:paraId="3874CF2C">
      <w:pPr>
        <w:pStyle w:val="16"/>
        <w:spacing w:line="360" w:lineRule="auto"/>
        <w:jc w:val="left"/>
        <w:rPr>
          <w:rFonts w:hint="eastAsia" w:hAnsi="宋体"/>
          <w:sz w:val="24"/>
          <w:szCs w:val="24"/>
        </w:rPr>
      </w:pPr>
      <w:r>
        <w:rPr>
          <w:rFonts w:hint="eastAsia" w:hAnsi="宋体"/>
          <w:sz w:val="24"/>
        </w:rPr>
        <w:t xml:space="preserve">9.2.2 </w:t>
      </w:r>
      <w:r>
        <w:rPr>
          <w:rFonts w:hint="eastAsia" w:hAnsi="宋体"/>
          <w:sz w:val="24"/>
          <w:szCs w:val="24"/>
        </w:rPr>
        <w:t>安装基础图：包括埋件动静荷载分布，接地点位置，电缆沟走向；尺寸及重量；</w:t>
      </w:r>
    </w:p>
    <w:p w14:paraId="76287964">
      <w:pPr>
        <w:tabs>
          <w:tab w:val="left" w:pos="720"/>
        </w:tabs>
        <w:spacing w:line="360" w:lineRule="auto"/>
        <w:jc w:val="left"/>
        <w:rPr>
          <w:rFonts w:hint="eastAsia" w:ascii="宋体" w:hAnsi="宋体"/>
          <w:sz w:val="24"/>
        </w:rPr>
      </w:pPr>
      <w:r>
        <w:rPr>
          <w:rFonts w:hint="eastAsia" w:ascii="宋体" w:hAnsi="宋体"/>
          <w:sz w:val="24"/>
        </w:rPr>
        <w:t>9.3 投标方在投标范围签订后15天内向需方提供的资料和图纸（蓝图12份，电子版1份）：</w:t>
      </w:r>
    </w:p>
    <w:p w14:paraId="7E6234CA">
      <w:pPr>
        <w:pStyle w:val="16"/>
        <w:spacing w:line="360" w:lineRule="auto"/>
        <w:ind w:firstLine="480" w:firstLineChars="200"/>
        <w:jc w:val="left"/>
        <w:rPr>
          <w:rFonts w:hint="eastAsia" w:hAnsi="宋体"/>
          <w:sz w:val="24"/>
          <w:szCs w:val="24"/>
        </w:rPr>
      </w:pPr>
      <w:r>
        <w:rPr>
          <w:rFonts w:hint="eastAsia" w:hAnsi="宋体"/>
          <w:sz w:val="24"/>
          <w:szCs w:val="24"/>
        </w:rPr>
        <w:t>满足电气二次设计要求资料， 二次原理图，二次接线图及电气联锁图；图纸提供后召开设计联络会，确认图纸。</w:t>
      </w:r>
    </w:p>
    <w:p w14:paraId="1A001248">
      <w:pPr>
        <w:tabs>
          <w:tab w:val="left" w:pos="720"/>
        </w:tabs>
        <w:spacing w:line="360" w:lineRule="auto"/>
        <w:jc w:val="left"/>
        <w:rPr>
          <w:rFonts w:hint="eastAsia" w:ascii="宋体" w:hAnsi="宋体"/>
          <w:sz w:val="24"/>
        </w:rPr>
      </w:pPr>
      <w:r>
        <w:rPr>
          <w:rFonts w:hint="eastAsia" w:ascii="宋体" w:hAnsi="宋体"/>
          <w:sz w:val="24"/>
        </w:rPr>
        <w:t>9.4 设备供货时投标方应提供的下列资料及图纸（白图12份，电子版1份，合格证每项设备提供1份纸质版、1份电子版）。</w:t>
      </w:r>
    </w:p>
    <w:p w14:paraId="082518EF">
      <w:pPr>
        <w:spacing w:line="360" w:lineRule="auto"/>
        <w:jc w:val="left"/>
        <w:rPr>
          <w:rFonts w:hint="eastAsia" w:ascii="宋体" w:hAnsi="宋体"/>
          <w:b/>
          <w:sz w:val="24"/>
        </w:rPr>
      </w:pPr>
      <w:r>
        <w:rPr>
          <w:rFonts w:hint="eastAsia" w:ascii="宋体" w:hAnsi="宋体"/>
          <w:sz w:val="24"/>
        </w:rPr>
        <w:t>9.4.1 整柜、全部元器件的原产地证明，质量性能证明文件；开关柜出厂一次配置图、柜体尺寸图</w:t>
      </w:r>
      <w:r>
        <w:rPr>
          <w:rFonts w:hint="eastAsia" w:ascii="宋体" w:hAnsi="宋体"/>
          <w:b/>
          <w:sz w:val="24"/>
        </w:rPr>
        <w:t>；</w:t>
      </w:r>
    </w:p>
    <w:p w14:paraId="2D51DCA4">
      <w:pPr>
        <w:pStyle w:val="16"/>
        <w:tabs>
          <w:tab w:val="left" w:pos="630"/>
        </w:tabs>
        <w:spacing w:line="360" w:lineRule="auto"/>
        <w:jc w:val="left"/>
        <w:rPr>
          <w:rFonts w:hint="eastAsia" w:hAnsi="宋体"/>
          <w:sz w:val="24"/>
          <w:szCs w:val="24"/>
        </w:rPr>
      </w:pPr>
      <w:r>
        <w:rPr>
          <w:rFonts w:hint="eastAsia" w:hAnsi="宋体"/>
          <w:sz w:val="24"/>
        </w:rPr>
        <w:t xml:space="preserve">9.4.2 </w:t>
      </w:r>
      <w:r>
        <w:rPr>
          <w:rFonts w:hint="eastAsia" w:hAnsi="宋体"/>
          <w:sz w:val="24"/>
          <w:szCs w:val="24"/>
        </w:rPr>
        <w:t>总装图；</w:t>
      </w:r>
    </w:p>
    <w:p w14:paraId="4FF0BDC3">
      <w:pPr>
        <w:pStyle w:val="16"/>
        <w:spacing w:line="360" w:lineRule="auto"/>
        <w:jc w:val="left"/>
        <w:rPr>
          <w:rFonts w:hint="eastAsia" w:hAnsi="宋体"/>
          <w:sz w:val="24"/>
          <w:szCs w:val="24"/>
        </w:rPr>
      </w:pPr>
      <w:r>
        <w:rPr>
          <w:rFonts w:hint="eastAsia" w:hAnsi="宋体"/>
          <w:sz w:val="24"/>
        </w:rPr>
        <w:t xml:space="preserve">9.4.3 </w:t>
      </w:r>
      <w:r>
        <w:rPr>
          <w:rFonts w:hint="eastAsia" w:hAnsi="宋体"/>
          <w:sz w:val="24"/>
          <w:szCs w:val="24"/>
        </w:rPr>
        <w:t>最终一次系统图、二次原理图、二次接线图、端子排图。（包括外购件、外协件）；</w:t>
      </w:r>
    </w:p>
    <w:p w14:paraId="512DCA8F">
      <w:pPr>
        <w:pStyle w:val="16"/>
        <w:spacing w:line="360" w:lineRule="auto"/>
        <w:jc w:val="left"/>
        <w:rPr>
          <w:rFonts w:hint="eastAsia" w:hAnsi="宋体"/>
          <w:sz w:val="24"/>
          <w:szCs w:val="24"/>
        </w:rPr>
      </w:pPr>
      <w:r>
        <w:rPr>
          <w:rFonts w:hint="eastAsia" w:hAnsi="宋体"/>
          <w:sz w:val="24"/>
        </w:rPr>
        <w:t xml:space="preserve">9.4.4 </w:t>
      </w:r>
      <w:r>
        <w:rPr>
          <w:rFonts w:hint="eastAsia" w:hAnsi="宋体"/>
          <w:sz w:val="24"/>
          <w:szCs w:val="24"/>
        </w:rPr>
        <w:t>出厂产品合格证明、产品型式试验报告、认证书、强制性标准</w:t>
      </w:r>
      <w:r>
        <w:rPr>
          <w:rFonts w:hint="eastAsia" w:hAnsi="宋体"/>
          <w:bCs/>
          <w:sz w:val="24"/>
          <w:szCs w:val="24"/>
        </w:rPr>
        <w:t>（包括外购元器件厂家名称、产地及订货号）</w:t>
      </w:r>
      <w:r>
        <w:rPr>
          <w:rFonts w:hint="eastAsia" w:hAnsi="宋体"/>
          <w:sz w:val="24"/>
          <w:szCs w:val="24"/>
        </w:rPr>
        <w:t>；</w:t>
      </w:r>
    </w:p>
    <w:p w14:paraId="582D3764">
      <w:pPr>
        <w:pStyle w:val="16"/>
        <w:spacing w:line="360" w:lineRule="auto"/>
        <w:jc w:val="left"/>
        <w:rPr>
          <w:rFonts w:hint="eastAsia" w:hAnsi="宋体"/>
          <w:sz w:val="24"/>
          <w:szCs w:val="24"/>
        </w:rPr>
      </w:pPr>
      <w:r>
        <w:rPr>
          <w:rFonts w:hint="eastAsia" w:hAnsi="宋体"/>
          <w:sz w:val="24"/>
        </w:rPr>
        <w:t xml:space="preserve">9.4.5 </w:t>
      </w:r>
      <w:r>
        <w:rPr>
          <w:rFonts w:hint="eastAsia" w:hAnsi="宋体"/>
          <w:sz w:val="24"/>
          <w:szCs w:val="24"/>
        </w:rPr>
        <w:t>主要设备使用的材料、外购件、外协件的材质报告；</w:t>
      </w:r>
    </w:p>
    <w:p w14:paraId="1830174C">
      <w:pPr>
        <w:pStyle w:val="16"/>
        <w:spacing w:line="360" w:lineRule="auto"/>
        <w:jc w:val="left"/>
        <w:rPr>
          <w:rFonts w:hint="eastAsia" w:hAnsi="宋体"/>
          <w:sz w:val="24"/>
          <w:szCs w:val="24"/>
        </w:rPr>
      </w:pPr>
      <w:r>
        <w:rPr>
          <w:rFonts w:hint="eastAsia" w:hAnsi="宋体"/>
          <w:sz w:val="24"/>
        </w:rPr>
        <w:t xml:space="preserve">9.4.6 </w:t>
      </w:r>
      <w:r>
        <w:rPr>
          <w:rFonts w:hint="eastAsia" w:hAnsi="宋体"/>
          <w:sz w:val="24"/>
          <w:szCs w:val="24"/>
        </w:rPr>
        <w:t>设备操作规程；</w:t>
      </w:r>
    </w:p>
    <w:p w14:paraId="3A1581C7">
      <w:pPr>
        <w:pStyle w:val="16"/>
        <w:spacing w:line="360" w:lineRule="auto"/>
        <w:jc w:val="left"/>
        <w:rPr>
          <w:rFonts w:hint="eastAsia" w:hAnsi="宋体"/>
          <w:sz w:val="24"/>
          <w:szCs w:val="24"/>
        </w:rPr>
      </w:pPr>
      <w:r>
        <w:rPr>
          <w:rFonts w:hint="eastAsia" w:hAnsi="宋体"/>
          <w:sz w:val="24"/>
        </w:rPr>
        <w:t xml:space="preserve">9.4.7 </w:t>
      </w:r>
      <w:r>
        <w:rPr>
          <w:rFonts w:hint="eastAsia" w:hAnsi="宋体"/>
          <w:sz w:val="24"/>
          <w:szCs w:val="24"/>
        </w:rPr>
        <w:t>操作安全规程、标准；</w:t>
      </w:r>
    </w:p>
    <w:p w14:paraId="69D90718">
      <w:pPr>
        <w:tabs>
          <w:tab w:val="left" w:pos="720"/>
        </w:tabs>
        <w:spacing w:line="360" w:lineRule="auto"/>
        <w:jc w:val="left"/>
        <w:rPr>
          <w:rFonts w:hint="eastAsia" w:ascii="宋体" w:hAnsi="宋体"/>
          <w:sz w:val="24"/>
        </w:rPr>
      </w:pPr>
      <w:r>
        <w:rPr>
          <w:rFonts w:hint="eastAsia" w:ascii="宋体" w:hAnsi="宋体"/>
          <w:sz w:val="24"/>
        </w:rPr>
        <w:t>9.4.8 检测报告、检验报告、试验报告（包括外购件、外协件）；</w:t>
      </w:r>
    </w:p>
    <w:p w14:paraId="350F1473">
      <w:pPr>
        <w:pStyle w:val="11"/>
        <w:tabs>
          <w:tab w:val="left" w:pos="720"/>
        </w:tabs>
        <w:spacing w:line="360" w:lineRule="auto"/>
        <w:ind w:firstLine="0"/>
        <w:jc w:val="left"/>
        <w:rPr>
          <w:rFonts w:hint="eastAsia" w:ascii="宋体" w:hAnsi="宋体"/>
          <w:sz w:val="24"/>
          <w:szCs w:val="24"/>
        </w:rPr>
      </w:pPr>
      <w:r>
        <w:rPr>
          <w:rFonts w:hint="eastAsia" w:ascii="宋体" w:hAnsi="宋体"/>
          <w:sz w:val="24"/>
        </w:rPr>
        <w:t xml:space="preserve">9.4.9 </w:t>
      </w:r>
      <w:r>
        <w:rPr>
          <w:rFonts w:hint="eastAsia" w:ascii="宋体" w:hAnsi="宋体"/>
          <w:sz w:val="24"/>
          <w:szCs w:val="24"/>
        </w:rPr>
        <w:t>装置特性及功能的详细描述；</w:t>
      </w:r>
    </w:p>
    <w:p w14:paraId="5D7010FB">
      <w:pPr>
        <w:tabs>
          <w:tab w:val="left" w:pos="720"/>
        </w:tabs>
        <w:spacing w:line="360" w:lineRule="auto"/>
        <w:jc w:val="left"/>
        <w:rPr>
          <w:rFonts w:hint="eastAsia" w:ascii="宋体" w:hAnsi="宋体"/>
          <w:sz w:val="24"/>
        </w:rPr>
      </w:pPr>
      <w:r>
        <w:rPr>
          <w:rFonts w:hint="eastAsia" w:ascii="宋体" w:hAnsi="宋体"/>
          <w:sz w:val="24"/>
        </w:rPr>
        <w:t>9.4.10 真空断路器、电流互感器、电压互感器、过电压保护装置、接地开关、、零序电流互感器、开关柜智能操显装置、无线测温、照明、温湿度控制器、电度表、综合电力测量仪等设备的原理图、接线图、端子排图及安装、调试、使用、维修说明书；</w:t>
      </w:r>
    </w:p>
    <w:p w14:paraId="0C62A1C4">
      <w:pPr>
        <w:tabs>
          <w:tab w:val="left" w:pos="720"/>
        </w:tabs>
        <w:spacing w:line="360" w:lineRule="auto"/>
        <w:jc w:val="left"/>
        <w:rPr>
          <w:rFonts w:hint="eastAsia" w:ascii="宋体" w:hAnsi="宋体"/>
          <w:sz w:val="24"/>
        </w:rPr>
      </w:pPr>
      <w:r>
        <w:rPr>
          <w:rFonts w:hint="eastAsia" w:ascii="宋体" w:hAnsi="宋体"/>
          <w:sz w:val="24"/>
        </w:rPr>
        <w:t>9.4.11 装置接地要求及接地图；</w:t>
      </w:r>
    </w:p>
    <w:p w14:paraId="2971FCF2">
      <w:pPr>
        <w:tabs>
          <w:tab w:val="left" w:pos="720"/>
        </w:tabs>
        <w:spacing w:line="360" w:lineRule="auto"/>
        <w:jc w:val="left"/>
        <w:rPr>
          <w:rFonts w:hint="eastAsia" w:ascii="宋体" w:hAnsi="宋体"/>
          <w:bCs/>
          <w:sz w:val="24"/>
        </w:rPr>
      </w:pPr>
      <w:r>
        <w:rPr>
          <w:rFonts w:hint="eastAsia" w:ascii="宋体" w:hAnsi="宋体"/>
          <w:sz w:val="24"/>
        </w:rPr>
        <w:t>9.4.12 设备清单、电缆清册、部件清单、备品备件清单、专用工具、</w:t>
      </w:r>
      <w:r>
        <w:rPr>
          <w:rFonts w:hint="eastAsia" w:ascii="宋体" w:hAnsi="宋体"/>
          <w:bCs/>
          <w:sz w:val="24"/>
        </w:rPr>
        <w:t>外购件清单（包括外购件元件厂家名称、产地及订货号）；</w:t>
      </w:r>
    </w:p>
    <w:p w14:paraId="7122927E">
      <w:pPr>
        <w:tabs>
          <w:tab w:val="left" w:pos="720"/>
        </w:tabs>
        <w:spacing w:line="360" w:lineRule="auto"/>
        <w:jc w:val="left"/>
        <w:rPr>
          <w:rFonts w:hint="eastAsia" w:ascii="宋体" w:hAnsi="宋体"/>
          <w:sz w:val="24"/>
        </w:rPr>
      </w:pPr>
      <w:r>
        <w:rPr>
          <w:rFonts w:hint="eastAsia" w:ascii="宋体" w:hAnsi="宋体"/>
          <w:sz w:val="24"/>
        </w:rPr>
        <w:t>9.5 投标方负责提供有关部门验收的需投标方提供的所有资料；</w:t>
      </w:r>
    </w:p>
    <w:p w14:paraId="06CE022A">
      <w:pPr>
        <w:tabs>
          <w:tab w:val="left" w:pos="720"/>
        </w:tabs>
        <w:spacing w:line="360" w:lineRule="auto"/>
        <w:jc w:val="left"/>
        <w:rPr>
          <w:rFonts w:hint="eastAsia" w:ascii="宋体" w:hAnsi="宋体"/>
          <w:sz w:val="24"/>
        </w:rPr>
      </w:pPr>
      <w:r>
        <w:rPr>
          <w:rFonts w:hint="eastAsia" w:ascii="宋体" w:hAnsi="宋体"/>
          <w:sz w:val="24"/>
        </w:rPr>
        <w:t>9.6 对于其它没有列入投标范围技术资料清单，却是工程所必须的文件和资料，一经发现，投标方也应及时免费提供；</w:t>
      </w:r>
    </w:p>
    <w:p w14:paraId="4E7738C8">
      <w:pPr>
        <w:tabs>
          <w:tab w:val="left" w:pos="720"/>
        </w:tabs>
        <w:spacing w:line="360" w:lineRule="auto"/>
        <w:jc w:val="left"/>
        <w:rPr>
          <w:rFonts w:hint="eastAsia" w:ascii="宋体" w:hAnsi="宋体"/>
          <w:sz w:val="24"/>
        </w:rPr>
      </w:pPr>
      <w:r>
        <w:rPr>
          <w:rFonts w:hint="eastAsia" w:ascii="宋体" w:hAnsi="宋体"/>
          <w:sz w:val="24"/>
        </w:rPr>
        <w:t>9.7 投标方提供外购件、外协件的厂家针对此项目供货发票、质量保证函。</w:t>
      </w:r>
    </w:p>
    <w:p w14:paraId="0CF385C0">
      <w:pPr>
        <w:keepNext w:val="0"/>
        <w:keepLines w:val="0"/>
        <w:widowControl/>
        <w:suppressLineNumbers w:val="0"/>
        <w:ind w:left="0" w:firstLine="0"/>
        <w:jc w:val="left"/>
        <w:rPr>
          <w:rFonts w:hint="default" w:ascii="Arial" w:hAnsi="Arial" w:cs="Arial"/>
          <w:i w:val="0"/>
          <w:caps w:val="0"/>
          <w:color w:val="000000"/>
          <w:spacing w:val="0"/>
          <w:sz w:val="21"/>
          <w:szCs w:val="21"/>
        </w:rPr>
      </w:pPr>
      <w:r>
        <w:rPr>
          <w:rFonts w:hint="eastAsia" w:ascii="Times New Roman" w:hAnsi="Times New Roman" w:eastAsia="宋体" w:cs="Times New Roman"/>
          <w:b w:val="0"/>
          <w:i w:val="0"/>
          <w:caps w:val="0"/>
          <w:color w:val="000000"/>
          <w:spacing w:val="0"/>
          <w:kern w:val="0"/>
          <w:sz w:val="24"/>
          <w:szCs w:val="24"/>
          <w:lang w:val="en-US" w:eastAsia="zh-CN" w:bidi="ar"/>
        </w:rPr>
        <w:t xml:space="preserve">9.8 </w:t>
      </w:r>
      <w:r>
        <w:rPr>
          <w:rFonts w:hint="default" w:ascii="Times New Roman" w:hAnsi="Times New Roman" w:eastAsia="宋体" w:cs="Times New Roman"/>
          <w:b w:val="0"/>
          <w:i w:val="0"/>
          <w:caps w:val="0"/>
          <w:color w:val="000000"/>
          <w:spacing w:val="0"/>
          <w:kern w:val="0"/>
          <w:sz w:val="24"/>
          <w:szCs w:val="24"/>
          <w:lang w:val="en-US" w:eastAsia="zh-CN" w:bidi="ar"/>
        </w:rPr>
        <w:t> </w:t>
      </w:r>
      <w:r>
        <w:rPr>
          <w:rFonts w:hint="eastAsia" w:ascii="宋体" w:hAnsi="宋体" w:eastAsia="宋体" w:cs="宋体"/>
          <w:b/>
          <w:i w:val="0"/>
          <w:caps w:val="0"/>
          <w:color w:val="000000"/>
          <w:spacing w:val="0"/>
          <w:kern w:val="0"/>
          <w:sz w:val="24"/>
          <w:szCs w:val="24"/>
          <w:lang w:val="en-US" w:eastAsia="zh-CN" w:bidi="ar"/>
        </w:rPr>
        <w:t>外购件品牌</w:t>
      </w:r>
    </w:p>
    <w:p w14:paraId="0C1C3125">
      <w:pPr>
        <w:keepNext w:val="0"/>
        <w:keepLines w:val="0"/>
        <w:widowControl/>
        <w:suppressLineNumbers w:val="0"/>
        <w:spacing w:before="100" w:beforeAutospacing="1" w:after="100" w:afterAutospacing="1" w:line="315" w:lineRule="atLeast"/>
        <w:ind w:left="357" w:right="0" w:firstLine="420"/>
        <w:jc w:val="left"/>
        <w:rPr>
          <w:rFonts w:hint="default" w:ascii="Arial" w:hAnsi="Arial" w:cs="Arial"/>
          <w:i w:val="0"/>
          <w:caps w:val="0"/>
          <w:color w:val="000000"/>
          <w:spacing w:val="0"/>
          <w:sz w:val="21"/>
          <w:szCs w:val="21"/>
        </w:rPr>
      </w:pPr>
      <w:r>
        <w:rPr>
          <w:rFonts w:hint="eastAsia" w:ascii="宋体" w:hAnsi="宋体" w:eastAsia="宋体" w:cs="宋体"/>
          <w:i w:val="0"/>
          <w:caps w:val="0"/>
          <w:color w:val="000000"/>
          <w:spacing w:val="0"/>
          <w:kern w:val="0"/>
          <w:sz w:val="24"/>
          <w:szCs w:val="24"/>
          <w:lang w:val="en-US" w:eastAsia="zh-CN" w:bidi="ar"/>
        </w:rPr>
        <w:t>本技术规范中列出的各外购件制造厂家，投标人可采用或相当于同等档次品牌，如采用或相当于同等档次品牌，投标文件必须在下表中列出。</w:t>
      </w:r>
    </w:p>
    <w:tbl>
      <w:tblPr>
        <w:tblStyle w:val="24"/>
        <w:tblW w:w="0" w:type="auto"/>
        <w:tblInd w:w="36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637"/>
        <w:gridCol w:w="1637"/>
        <w:gridCol w:w="1629"/>
        <w:gridCol w:w="1629"/>
        <w:gridCol w:w="1630"/>
      </w:tblGrid>
      <w:tr w14:paraId="6685AEC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top"/>
          </w:tcPr>
          <w:p w14:paraId="4311FC1A">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序号</w:t>
            </w:r>
          </w:p>
        </w:tc>
        <w:tc>
          <w:tcPr>
            <w:tcW w:w="1791" w:type="dxa"/>
            <w:tcBorders>
              <w:top w:val="single" w:color="auto" w:sz="8" w:space="0"/>
              <w:left w:val="nil"/>
              <w:bottom w:val="single" w:color="auto" w:sz="8" w:space="0"/>
              <w:right w:val="single" w:color="auto" w:sz="8" w:space="0"/>
            </w:tcBorders>
            <w:noWrap w:val="0"/>
            <w:tcMar>
              <w:left w:w="108" w:type="dxa"/>
              <w:right w:w="108" w:type="dxa"/>
            </w:tcMar>
            <w:vAlign w:val="top"/>
          </w:tcPr>
          <w:p w14:paraId="46760507">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外购件</w:t>
            </w:r>
          </w:p>
        </w:tc>
        <w:tc>
          <w:tcPr>
            <w:tcW w:w="1781" w:type="dxa"/>
            <w:tcBorders>
              <w:top w:val="single" w:color="auto" w:sz="8" w:space="0"/>
              <w:left w:val="nil"/>
              <w:bottom w:val="single" w:color="auto" w:sz="8" w:space="0"/>
              <w:right w:val="single" w:color="auto" w:sz="8" w:space="0"/>
            </w:tcBorders>
            <w:noWrap w:val="0"/>
            <w:tcMar>
              <w:left w:w="108" w:type="dxa"/>
              <w:right w:w="108" w:type="dxa"/>
            </w:tcMar>
            <w:vAlign w:val="top"/>
          </w:tcPr>
          <w:p w14:paraId="0BB1066F">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技术规范中列出的造厂家</w:t>
            </w:r>
          </w:p>
        </w:tc>
        <w:tc>
          <w:tcPr>
            <w:tcW w:w="1781" w:type="dxa"/>
            <w:tcBorders>
              <w:top w:val="single" w:color="auto" w:sz="8" w:space="0"/>
              <w:left w:val="nil"/>
              <w:bottom w:val="single" w:color="auto" w:sz="8" w:space="0"/>
              <w:right w:val="single" w:color="auto" w:sz="8" w:space="0"/>
            </w:tcBorders>
            <w:noWrap w:val="0"/>
            <w:tcMar>
              <w:left w:w="108" w:type="dxa"/>
              <w:right w:w="108" w:type="dxa"/>
            </w:tcMar>
            <w:vAlign w:val="top"/>
          </w:tcPr>
          <w:p w14:paraId="555948F9">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拟采用的</w:t>
            </w:r>
            <w:r>
              <w:rPr>
                <w:rFonts w:hint="eastAsia" w:ascii="宋体" w:hAnsi="宋体" w:eastAsia="宋体" w:cs="宋体"/>
                <w:caps w:val="0"/>
                <w:spacing w:val="0"/>
                <w:kern w:val="0"/>
                <w:sz w:val="24"/>
                <w:szCs w:val="24"/>
                <w:lang w:val="en-US" w:eastAsia="zh-CN" w:bidi="ar"/>
              </w:rPr>
              <w:t>或相当于同等档次品牌</w:t>
            </w:r>
          </w:p>
        </w:tc>
        <w:tc>
          <w:tcPr>
            <w:tcW w:w="1782" w:type="dxa"/>
            <w:tcBorders>
              <w:top w:val="single" w:color="auto" w:sz="8" w:space="0"/>
              <w:left w:val="nil"/>
              <w:bottom w:val="single" w:color="auto" w:sz="8" w:space="0"/>
              <w:right w:val="single" w:color="auto" w:sz="8" w:space="0"/>
            </w:tcBorders>
            <w:noWrap w:val="0"/>
            <w:tcMar>
              <w:left w:w="108" w:type="dxa"/>
              <w:right w:w="108" w:type="dxa"/>
            </w:tcMar>
            <w:vAlign w:val="top"/>
          </w:tcPr>
          <w:p w14:paraId="504D6DCC">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备注</w:t>
            </w:r>
          </w:p>
        </w:tc>
      </w:tr>
      <w:tr w14:paraId="3E873EE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71DADED1">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61DAEBF9">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7523B6E1">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74754D90">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62313470">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r w14:paraId="5942D72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0" w:hRule="atLeast"/>
        </w:trPr>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091996F1">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4D455541">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0820BEEE">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12E623A3">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66DFB6E5">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r w14:paraId="68003C3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01DE3669">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1F988E80">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23D98ADF">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0B88D89B">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7E56A7EA">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bl>
    <w:p w14:paraId="799D9FC1">
      <w:pPr>
        <w:tabs>
          <w:tab w:val="left" w:pos="720"/>
        </w:tabs>
        <w:spacing w:line="360" w:lineRule="auto"/>
        <w:jc w:val="left"/>
        <w:rPr>
          <w:rFonts w:hint="eastAsia" w:ascii="宋体" w:hAnsi="宋体"/>
          <w:sz w:val="24"/>
        </w:rPr>
      </w:pPr>
      <w:r>
        <w:rPr>
          <w:rFonts w:hint="eastAsia" w:ascii="宋体" w:hAnsi="宋体" w:eastAsia="宋体" w:cs="宋体"/>
          <w:i w:val="0"/>
          <w:caps w:val="0"/>
          <w:color w:val="000000"/>
          <w:spacing w:val="0"/>
          <w:kern w:val="0"/>
          <w:sz w:val="24"/>
          <w:szCs w:val="24"/>
          <w:lang w:val="en-US" w:eastAsia="zh-CN" w:bidi="ar"/>
        </w:rPr>
        <w:t>并在投标文件中对所采用的或相当于同等档次品牌的生产能力、技术性能、应用业绩、行业评价等各方面做出说明。</w:t>
      </w:r>
    </w:p>
    <w:p w14:paraId="217C73A0">
      <w:pPr>
        <w:pStyle w:val="51"/>
        <w:spacing w:line="240" w:lineRule="auto"/>
        <w:rPr>
          <w:rFonts w:hint="eastAsia"/>
        </w:rPr>
      </w:pPr>
      <w:r>
        <w:rPr>
          <w:rFonts w:hint="eastAsia"/>
        </w:rPr>
        <w:t>10  技术服务</w:t>
      </w:r>
    </w:p>
    <w:p w14:paraId="04B59A83">
      <w:pPr>
        <w:tabs>
          <w:tab w:val="left" w:pos="720"/>
        </w:tabs>
        <w:spacing w:line="360" w:lineRule="auto"/>
        <w:jc w:val="left"/>
        <w:rPr>
          <w:rFonts w:hint="eastAsia" w:ascii="宋体" w:hAnsi="宋体"/>
          <w:sz w:val="24"/>
        </w:rPr>
      </w:pPr>
      <w:r>
        <w:rPr>
          <w:rFonts w:hint="eastAsia" w:ascii="宋体" w:hAnsi="宋体"/>
          <w:sz w:val="24"/>
        </w:rPr>
        <w:t>10.1 项目管理</w:t>
      </w:r>
    </w:p>
    <w:p w14:paraId="1C934698">
      <w:pPr>
        <w:tabs>
          <w:tab w:val="left" w:pos="720"/>
        </w:tabs>
        <w:spacing w:line="360" w:lineRule="auto"/>
        <w:ind w:firstLine="480" w:firstLineChars="200"/>
        <w:jc w:val="left"/>
        <w:rPr>
          <w:rFonts w:hint="eastAsia" w:ascii="宋体" w:hAnsi="宋体"/>
          <w:sz w:val="24"/>
        </w:rPr>
      </w:pPr>
      <w:r>
        <w:rPr>
          <w:rFonts w:hint="eastAsia" w:ascii="宋体" w:hAnsi="宋体"/>
          <w:sz w:val="24"/>
        </w:rPr>
        <w:t>投标范围签定后，投标方应指定负责本工程的项目经理，负责协调投标方在工程全过程的各项工作，如工程进度、设计制造、图纸文件、制造确认、包装运输及现场安装指导、调试、验收、试运行等；</w:t>
      </w:r>
    </w:p>
    <w:p w14:paraId="7799A09C">
      <w:pPr>
        <w:tabs>
          <w:tab w:val="left" w:pos="720"/>
        </w:tabs>
        <w:spacing w:line="360" w:lineRule="auto"/>
        <w:jc w:val="left"/>
        <w:rPr>
          <w:rFonts w:hint="eastAsia" w:ascii="宋体" w:hAnsi="宋体"/>
          <w:sz w:val="24"/>
        </w:rPr>
      </w:pPr>
      <w:r>
        <w:rPr>
          <w:rFonts w:hint="eastAsia" w:ascii="宋体" w:hAnsi="宋体"/>
          <w:sz w:val="24"/>
        </w:rPr>
        <w:t>10.2 现场技术服务</w:t>
      </w:r>
    </w:p>
    <w:p w14:paraId="3D8722B3">
      <w:pPr>
        <w:tabs>
          <w:tab w:val="left" w:pos="720"/>
        </w:tabs>
        <w:spacing w:line="360" w:lineRule="auto"/>
        <w:jc w:val="left"/>
        <w:rPr>
          <w:rFonts w:hint="eastAsia" w:ascii="宋体" w:hAnsi="宋体"/>
          <w:sz w:val="24"/>
        </w:rPr>
      </w:pPr>
      <w:r>
        <w:rPr>
          <w:rFonts w:hint="eastAsia" w:ascii="宋体" w:hAnsi="宋体"/>
          <w:sz w:val="24"/>
        </w:rPr>
        <w:t>10.2.1 投标方现场技术服务人员应保证提供投标范围设备安全、正常投运的技术服务。投标方要派出合格的（有从事同类工作三年以上实践经验）、能独立解决问题的技术服务人员，双方应通力合作，采取必要措施以使投标范围设备尽快投入试运行，直到设备正常稳定运行。</w:t>
      </w:r>
    </w:p>
    <w:p w14:paraId="1C82794A">
      <w:pPr>
        <w:tabs>
          <w:tab w:val="left" w:pos="720"/>
        </w:tabs>
        <w:spacing w:line="360" w:lineRule="auto"/>
        <w:jc w:val="left"/>
        <w:rPr>
          <w:rFonts w:hint="eastAsia" w:ascii="宋体" w:hAnsi="宋体"/>
          <w:sz w:val="24"/>
        </w:rPr>
      </w:pPr>
      <w:r>
        <w:rPr>
          <w:rFonts w:hint="eastAsia" w:ascii="宋体" w:hAnsi="宋体"/>
          <w:sz w:val="24"/>
        </w:rPr>
        <w:t>10.2.2 在调试期间，投标方在现场负责测试和调试。测试、调试方法及记录表格式应由招标方认可后方可执行。投标方服务人员的一切费用己包含在投标范围价格中,包括诸如服务人员的工资及各种补助、交通费、通讯费、食宿费、医疗费、各种保险费、各种税费,等等。</w:t>
      </w:r>
    </w:p>
    <w:p w14:paraId="3667E6C8">
      <w:pPr>
        <w:tabs>
          <w:tab w:val="left" w:pos="720"/>
        </w:tabs>
        <w:spacing w:line="360" w:lineRule="auto"/>
        <w:jc w:val="left"/>
        <w:rPr>
          <w:rFonts w:hint="eastAsia" w:ascii="宋体" w:hAnsi="宋体"/>
          <w:sz w:val="24"/>
        </w:rPr>
      </w:pPr>
      <w:r>
        <w:rPr>
          <w:rFonts w:hint="eastAsia" w:ascii="宋体" w:hAnsi="宋体"/>
          <w:sz w:val="24"/>
        </w:rPr>
        <w:t>10.2.3 投标方现场服务人员的工作时间应与现场要求相一致，以满足现场安装、调试、和运行的要求。招标方不再因投标方现场服务人员的加班和节假日而另付费用。</w:t>
      </w:r>
    </w:p>
    <w:p w14:paraId="10FB5058">
      <w:pPr>
        <w:tabs>
          <w:tab w:val="left" w:pos="720"/>
        </w:tabs>
        <w:spacing w:line="360" w:lineRule="auto"/>
        <w:jc w:val="left"/>
        <w:rPr>
          <w:rFonts w:hint="eastAsia" w:ascii="宋体" w:hAnsi="宋体"/>
          <w:sz w:val="24"/>
        </w:rPr>
      </w:pPr>
      <w:r>
        <w:rPr>
          <w:rFonts w:hint="eastAsia" w:ascii="宋体" w:hAnsi="宋体"/>
          <w:sz w:val="24"/>
        </w:rPr>
        <w:t>10.2.4 未经招标方同意,投标方不得随意更换现场服务人员。同时,投标方须及时更换招标方认为不合格的投标方现场服务人员。</w:t>
      </w:r>
    </w:p>
    <w:p w14:paraId="6725DEAC">
      <w:pPr>
        <w:tabs>
          <w:tab w:val="left" w:pos="720"/>
        </w:tabs>
        <w:spacing w:line="360" w:lineRule="auto"/>
        <w:jc w:val="left"/>
        <w:rPr>
          <w:rFonts w:ascii="宋体" w:hAnsi="宋体"/>
          <w:sz w:val="24"/>
        </w:rPr>
      </w:pPr>
      <w:r>
        <w:rPr>
          <w:rFonts w:hint="eastAsia" w:ascii="宋体" w:hAnsi="宋体"/>
          <w:sz w:val="24"/>
        </w:rPr>
        <w:t>10.2.5 试运行过程中需系统测试，如果一次系统测试达不到本附件约定的性能保证值，投标方应自费修正</w:t>
      </w:r>
      <w:r>
        <w:rPr>
          <w:rFonts w:ascii="宋体" w:hAnsi="宋体"/>
          <w:sz w:val="24"/>
        </w:rPr>
        <w:t>/</w:t>
      </w:r>
      <w:r>
        <w:rPr>
          <w:rFonts w:hint="eastAsia" w:ascii="宋体" w:hAnsi="宋体"/>
          <w:sz w:val="24"/>
        </w:rPr>
        <w:t>增补再次进行系统测试，如仍无法达到本附件约定的性能保证值，则按照投标范围相关约定处理。</w:t>
      </w:r>
    </w:p>
    <w:p w14:paraId="6959C2B1">
      <w:pPr>
        <w:tabs>
          <w:tab w:val="left" w:pos="720"/>
        </w:tabs>
        <w:spacing w:line="360" w:lineRule="auto"/>
        <w:jc w:val="left"/>
        <w:rPr>
          <w:rFonts w:ascii="宋体" w:hAnsi="宋体"/>
          <w:sz w:val="24"/>
        </w:rPr>
      </w:pPr>
      <w:r>
        <w:rPr>
          <w:rFonts w:hint="eastAsia" w:ascii="宋体" w:hAnsi="宋体"/>
          <w:sz w:val="24"/>
        </w:rPr>
        <w:t>10.2.6 投标方需系统测试的项目、测试的内容应包括投标范围范围内所有设备元器件的正常、系统的稳定、及各项操作指标达到要求，测试前投标方应将测试的内容及项目交给招标方确认，应得到招标方认可。</w:t>
      </w:r>
    </w:p>
    <w:p w14:paraId="2F9E84DD">
      <w:pPr>
        <w:tabs>
          <w:tab w:val="left" w:pos="720"/>
        </w:tabs>
        <w:spacing w:line="360" w:lineRule="auto"/>
        <w:jc w:val="left"/>
        <w:rPr>
          <w:rFonts w:ascii="宋体" w:hAnsi="宋体"/>
          <w:sz w:val="24"/>
        </w:rPr>
      </w:pPr>
      <w:r>
        <w:rPr>
          <w:rFonts w:hint="eastAsia" w:ascii="宋体" w:hAnsi="宋体"/>
          <w:sz w:val="24"/>
        </w:rPr>
        <w:t>10.2.7设备的性能测试期满，设备达到本附件规定的各项性能保证值，由招标方向投标方签发初步验收证书。招标方按照如下标准对投标范围设备进行验收：</w:t>
      </w:r>
    </w:p>
    <w:p w14:paraId="5BBA0DF1">
      <w:pPr>
        <w:numPr>
          <w:ilvl w:val="0"/>
          <w:numId w:val="7"/>
        </w:numPr>
        <w:spacing w:line="360" w:lineRule="auto"/>
        <w:ind w:left="0" w:firstLine="480" w:firstLineChars="200"/>
        <w:jc w:val="left"/>
        <w:rPr>
          <w:rFonts w:ascii="宋体" w:hAnsi="宋体"/>
          <w:sz w:val="24"/>
        </w:rPr>
      </w:pPr>
      <w:r>
        <w:rPr>
          <w:rFonts w:hint="eastAsia" w:ascii="宋体" w:hAnsi="宋体"/>
          <w:sz w:val="24"/>
        </w:rPr>
        <w:t>1）验收按国家有关标准和规定执行。</w:t>
      </w:r>
    </w:p>
    <w:p w14:paraId="6FA61C81">
      <w:pPr>
        <w:numPr>
          <w:ilvl w:val="0"/>
          <w:numId w:val="7"/>
        </w:numPr>
        <w:spacing w:line="360" w:lineRule="auto"/>
        <w:ind w:left="0" w:firstLine="480" w:firstLineChars="200"/>
        <w:jc w:val="left"/>
        <w:rPr>
          <w:rFonts w:hint="eastAsia" w:ascii="宋体" w:hAnsi="宋体"/>
          <w:sz w:val="24"/>
        </w:rPr>
      </w:pPr>
      <w:r>
        <w:rPr>
          <w:rFonts w:hint="eastAsia" w:ascii="宋体" w:hAnsi="宋体"/>
          <w:sz w:val="24"/>
        </w:rPr>
        <w:t>2）设备电压、电流、噪音等运行结果符合投标范围要求。</w:t>
      </w:r>
    </w:p>
    <w:p w14:paraId="774E0099">
      <w:pPr>
        <w:numPr>
          <w:ilvl w:val="0"/>
          <w:numId w:val="7"/>
        </w:numPr>
        <w:spacing w:line="360" w:lineRule="auto"/>
        <w:ind w:left="0" w:firstLine="480" w:firstLineChars="200"/>
        <w:jc w:val="left"/>
        <w:rPr>
          <w:rFonts w:ascii="宋体" w:hAnsi="宋体"/>
          <w:sz w:val="24"/>
        </w:rPr>
      </w:pPr>
      <w:r>
        <w:rPr>
          <w:rFonts w:hint="eastAsia" w:ascii="宋体" w:hAnsi="宋体"/>
          <w:sz w:val="24"/>
        </w:rPr>
        <w:t>3）在进行测试和验收、运行过程中发生的故障和发现的问题已被排除，并得到招标方的认可。</w:t>
      </w:r>
    </w:p>
    <w:p w14:paraId="2D7261D1">
      <w:pPr>
        <w:numPr>
          <w:ilvl w:val="0"/>
          <w:numId w:val="7"/>
        </w:numPr>
        <w:spacing w:line="360" w:lineRule="auto"/>
        <w:ind w:left="0" w:firstLine="480" w:firstLineChars="200"/>
        <w:jc w:val="left"/>
        <w:rPr>
          <w:rFonts w:ascii="宋体" w:hAnsi="宋体"/>
          <w:sz w:val="24"/>
        </w:rPr>
      </w:pPr>
      <w:r>
        <w:rPr>
          <w:rFonts w:hint="eastAsia" w:ascii="宋体" w:hAnsi="宋体"/>
          <w:sz w:val="24"/>
        </w:rPr>
        <w:t>4）所有投标范围中规定的设备、备品备件、专用工具都已提交。</w:t>
      </w:r>
    </w:p>
    <w:p w14:paraId="27F8F506">
      <w:pPr>
        <w:numPr>
          <w:ilvl w:val="0"/>
          <w:numId w:val="7"/>
        </w:numPr>
        <w:spacing w:line="360" w:lineRule="auto"/>
        <w:ind w:left="0" w:firstLine="480" w:firstLineChars="200"/>
        <w:jc w:val="left"/>
        <w:rPr>
          <w:rFonts w:ascii="宋体" w:hAnsi="宋体"/>
          <w:sz w:val="24"/>
        </w:rPr>
      </w:pPr>
      <w:r>
        <w:rPr>
          <w:rFonts w:hint="eastAsia" w:ascii="宋体" w:hAnsi="宋体"/>
          <w:sz w:val="24"/>
        </w:rPr>
        <w:t>5）设备在交由招标方使用前已通过有关部门验收并得到使用证书。</w:t>
      </w:r>
    </w:p>
    <w:p w14:paraId="616F7989">
      <w:pPr>
        <w:numPr>
          <w:ilvl w:val="0"/>
          <w:numId w:val="7"/>
        </w:numPr>
        <w:spacing w:line="360" w:lineRule="auto"/>
        <w:ind w:left="0" w:firstLine="480" w:firstLineChars="200"/>
        <w:jc w:val="left"/>
        <w:rPr>
          <w:rFonts w:hint="eastAsia" w:ascii="宋体" w:hAnsi="宋体"/>
          <w:sz w:val="24"/>
        </w:rPr>
      </w:pPr>
      <w:r>
        <w:rPr>
          <w:rFonts w:hint="eastAsia" w:ascii="宋体" w:hAnsi="宋体"/>
          <w:sz w:val="24"/>
        </w:rPr>
        <w:t>6）整套设备图纸及技术文件都已提交并得到接受。</w:t>
      </w:r>
    </w:p>
    <w:p w14:paraId="17ECCAAB">
      <w:pPr>
        <w:spacing w:line="360" w:lineRule="auto"/>
        <w:ind w:firstLine="480" w:firstLineChars="200"/>
        <w:jc w:val="left"/>
        <w:rPr>
          <w:rFonts w:hint="eastAsia" w:ascii="宋体" w:hAnsi="宋体"/>
          <w:sz w:val="24"/>
        </w:rPr>
      </w:pPr>
      <w:r>
        <w:rPr>
          <w:rFonts w:hint="eastAsia" w:ascii="宋体" w:hAnsi="宋体"/>
          <w:sz w:val="24"/>
        </w:rPr>
        <w:t>投标方负责10kV开关柜通过供电部门验收合格。</w:t>
      </w:r>
    </w:p>
    <w:p w14:paraId="6B8EAE56">
      <w:pPr>
        <w:tabs>
          <w:tab w:val="left" w:pos="720"/>
        </w:tabs>
        <w:spacing w:line="360" w:lineRule="auto"/>
        <w:jc w:val="left"/>
        <w:rPr>
          <w:rFonts w:hint="eastAsia" w:ascii="宋体" w:hAnsi="宋体"/>
          <w:sz w:val="24"/>
        </w:rPr>
      </w:pPr>
      <w:r>
        <w:rPr>
          <w:rFonts w:hint="eastAsia" w:ascii="宋体" w:hAnsi="宋体"/>
          <w:sz w:val="24"/>
        </w:rPr>
        <w:t xml:space="preserve">10.3 培训 </w:t>
      </w:r>
    </w:p>
    <w:p w14:paraId="294CCC77">
      <w:pPr>
        <w:spacing w:line="360" w:lineRule="auto"/>
        <w:ind w:firstLine="480" w:firstLineChars="200"/>
        <w:jc w:val="left"/>
        <w:rPr>
          <w:rFonts w:hint="eastAsia" w:ascii="宋体" w:hAnsi="宋体"/>
          <w:sz w:val="24"/>
        </w:rPr>
      </w:pPr>
      <w:r>
        <w:rPr>
          <w:rFonts w:hint="eastAsia" w:ascii="宋体" w:hAnsi="宋体"/>
          <w:sz w:val="24"/>
        </w:rPr>
        <w:t>在设备安装、调试过程中，投标方的技术人员将在工厂、现场指导培训招标方人员，培训时间双方协商确定，培训内容包括指导安装、调试，具体操作、管理和维护以及常见故障的诊断和排除等等。在不影响施工的情况下，可进行实地讲解，人数不限。</w:t>
      </w:r>
    </w:p>
    <w:p w14:paraId="4EE5E3FF">
      <w:pPr>
        <w:spacing w:line="360" w:lineRule="auto"/>
        <w:jc w:val="left"/>
        <w:rPr>
          <w:rFonts w:hint="eastAsia" w:ascii="宋体" w:hAnsi="宋体"/>
          <w:sz w:val="24"/>
        </w:rPr>
      </w:pPr>
      <w:r>
        <w:rPr>
          <w:rFonts w:hint="eastAsia" w:ascii="宋体" w:hAnsi="宋体"/>
          <w:sz w:val="24"/>
        </w:rPr>
        <w:t>具体培训事宜见下表：</w:t>
      </w:r>
    </w:p>
    <w:tbl>
      <w:tblPr>
        <w:tblStyle w:val="24"/>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659"/>
        <w:gridCol w:w="2611"/>
        <w:gridCol w:w="1134"/>
        <w:gridCol w:w="1132"/>
        <w:gridCol w:w="862"/>
        <w:gridCol w:w="1089"/>
        <w:gridCol w:w="1121"/>
      </w:tblGrid>
      <w:tr w14:paraId="232FC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cantSplit/>
          <w:trHeight w:val="234" w:hRule="atLeast"/>
          <w:jc w:val="center"/>
        </w:trPr>
        <w:tc>
          <w:tcPr>
            <w:tcW w:w="659" w:type="dxa"/>
            <w:vMerge w:val="restart"/>
            <w:tcBorders>
              <w:top w:val="single" w:color="auto" w:sz="6" w:space="0"/>
              <w:left w:val="single" w:color="auto" w:sz="6" w:space="0"/>
              <w:bottom w:val="nil"/>
              <w:right w:val="nil"/>
            </w:tcBorders>
            <w:noWrap w:val="0"/>
            <w:vAlign w:val="center"/>
          </w:tcPr>
          <w:p w14:paraId="00DDDF9D">
            <w:pPr>
              <w:jc w:val="center"/>
              <w:rPr>
                <w:rFonts w:ascii="宋体" w:hAnsi="宋体"/>
                <w:sz w:val="24"/>
              </w:rPr>
            </w:pPr>
            <w:r>
              <w:rPr>
                <w:rFonts w:hint="eastAsia" w:ascii="宋体" w:hAnsi="宋体"/>
                <w:sz w:val="24"/>
              </w:rPr>
              <w:t>序号</w:t>
            </w:r>
          </w:p>
        </w:tc>
        <w:tc>
          <w:tcPr>
            <w:tcW w:w="2611" w:type="dxa"/>
            <w:vMerge w:val="restart"/>
            <w:tcBorders>
              <w:top w:val="single" w:color="auto" w:sz="6" w:space="0"/>
              <w:left w:val="single" w:color="auto" w:sz="6" w:space="0"/>
              <w:bottom w:val="nil"/>
              <w:right w:val="nil"/>
            </w:tcBorders>
            <w:noWrap w:val="0"/>
            <w:vAlign w:val="center"/>
          </w:tcPr>
          <w:p w14:paraId="085844A2">
            <w:pPr>
              <w:jc w:val="center"/>
              <w:rPr>
                <w:rFonts w:ascii="宋体" w:hAnsi="宋体"/>
                <w:sz w:val="24"/>
              </w:rPr>
            </w:pPr>
            <w:r>
              <w:rPr>
                <w:rFonts w:hint="eastAsia" w:ascii="宋体" w:hAnsi="宋体"/>
                <w:sz w:val="24"/>
              </w:rPr>
              <w:t>培训内容</w:t>
            </w:r>
          </w:p>
        </w:tc>
        <w:tc>
          <w:tcPr>
            <w:tcW w:w="1134" w:type="dxa"/>
            <w:vMerge w:val="restart"/>
            <w:tcBorders>
              <w:top w:val="single" w:color="auto" w:sz="6" w:space="0"/>
              <w:left w:val="single" w:color="auto" w:sz="6" w:space="0"/>
              <w:bottom w:val="nil"/>
              <w:right w:val="single" w:color="auto" w:sz="6" w:space="0"/>
            </w:tcBorders>
            <w:noWrap w:val="0"/>
            <w:vAlign w:val="center"/>
          </w:tcPr>
          <w:p w14:paraId="225D0DA1">
            <w:pPr>
              <w:jc w:val="center"/>
              <w:rPr>
                <w:rFonts w:ascii="宋体" w:hAnsi="宋体"/>
                <w:sz w:val="24"/>
              </w:rPr>
            </w:pPr>
            <w:r>
              <w:rPr>
                <w:rFonts w:hint="eastAsia" w:ascii="宋体" w:hAnsi="宋体"/>
                <w:sz w:val="24"/>
              </w:rPr>
              <w:t>计划人月数</w:t>
            </w:r>
          </w:p>
        </w:tc>
        <w:tc>
          <w:tcPr>
            <w:tcW w:w="1994" w:type="dxa"/>
            <w:gridSpan w:val="2"/>
            <w:tcBorders>
              <w:top w:val="single" w:color="auto" w:sz="6" w:space="0"/>
              <w:left w:val="nil"/>
              <w:bottom w:val="single" w:color="auto" w:sz="6" w:space="0"/>
              <w:right w:val="nil"/>
            </w:tcBorders>
            <w:noWrap w:val="0"/>
            <w:vAlign w:val="center"/>
          </w:tcPr>
          <w:p w14:paraId="035EFA06">
            <w:pPr>
              <w:jc w:val="center"/>
              <w:rPr>
                <w:rFonts w:ascii="宋体" w:hAnsi="宋体"/>
                <w:sz w:val="24"/>
              </w:rPr>
            </w:pPr>
            <w:r>
              <w:rPr>
                <w:rFonts w:hint="eastAsia" w:ascii="宋体" w:hAnsi="宋体"/>
                <w:sz w:val="24"/>
              </w:rPr>
              <w:t>培训教师构成</w:t>
            </w:r>
          </w:p>
        </w:tc>
        <w:tc>
          <w:tcPr>
            <w:tcW w:w="1089" w:type="dxa"/>
            <w:vMerge w:val="restart"/>
            <w:tcBorders>
              <w:top w:val="single" w:color="auto" w:sz="6" w:space="0"/>
              <w:left w:val="single" w:color="auto" w:sz="6" w:space="0"/>
              <w:bottom w:val="nil"/>
              <w:right w:val="nil"/>
            </w:tcBorders>
            <w:noWrap w:val="0"/>
            <w:vAlign w:val="center"/>
          </w:tcPr>
          <w:p w14:paraId="3B408262">
            <w:pPr>
              <w:jc w:val="center"/>
              <w:rPr>
                <w:rFonts w:ascii="宋体" w:hAnsi="宋体"/>
                <w:sz w:val="24"/>
              </w:rPr>
            </w:pPr>
            <w:r>
              <w:rPr>
                <w:rFonts w:hint="eastAsia" w:ascii="宋体" w:hAnsi="宋体"/>
                <w:sz w:val="24"/>
              </w:rPr>
              <w:t>地点</w:t>
            </w:r>
          </w:p>
        </w:tc>
        <w:tc>
          <w:tcPr>
            <w:tcW w:w="1121" w:type="dxa"/>
            <w:vMerge w:val="restart"/>
            <w:tcBorders>
              <w:top w:val="single" w:color="auto" w:sz="6" w:space="0"/>
              <w:left w:val="single" w:color="auto" w:sz="6" w:space="0"/>
              <w:bottom w:val="nil"/>
              <w:right w:val="single" w:color="auto" w:sz="6" w:space="0"/>
            </w:tcBorders>
            <w:noWrap w:val="0"/>
            <w:vAlign w:val="center"/>
          </w:tcPr>
          <w:p w14:paraId="484143E6">
            <w:pPr>
              <w:jc w:val="center"/>
              <w:rPr>
                <w:rFonts w:ascii="宋体" w:hAnsi="宋体"/>
                <w:sz w:val="24"/>
              </w:rPr>
            </w:pPr>
            <w:r>
              <w:rPr>
                <w:rFonts w:hint="eastAsia" w:ascii="宋体" w:hAnsi="宋体"/>
                <w:sz w:val="24"/>
              </w:rPr>
              <w:t>备注</w:t>
            </w:r>
          </w:p>
        </w:tc>
      </w:tr>
      <w:tr w14:paraId="15E1A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cantSplit/>
          <w:trHeight w:val="70" w:hRule="atLeast"/>
          <w:jc w:val="center"/>
        </w:trPr>
        <w:tc>
          <w:tcPr>
            <w:tcW w:w="659" w:type="dxa"/>
            <w:vMerge w:val="continue"/>
            <w:tcBorders>
              <w:top w:val="nil"/>
              <w:left w:val="single" w:color="auto" w:sz="6" w:space="0"/>
              <w:bottom w:val="single" w:color="auto" w:sz="6" w:space="0"/>
              <w:right w:val="nil"/>
            </w:tcBorders>
            <w:noWrap w:val="0"/>
            <w:vAlign w:val="center"/>
          </w:tcPr>
          <w:p w14:paraId="07C4E9CF">
            <w:pPr>
              <w:jc w:val="center"/>
              <w:rPr>
                <w:rFonts w:ascii="宋体" w:hAnsi="宋体"/>
                <w:sz w:val="24"/>
              </w:rPr>
            </w:pPr>
          </w:p>
        </w:tc>
        <w:tc>
          <w:tcPr>
            <w:tcW w:w="2611" w:type="dxa"/>
            <w:vMerge w:val="continue"/>
            <w:tcBorders>
              <w:top w:val="nil"/>
              <w:left w:val="single" w:color="auto" w:sz="6" w:space="0"/>
              <w:bottom w:val="single" w:color="auto" w:sz="6" w:space="0"/>
              <w:right w:val="nil"/>
            </w:tcBorders>
            <w:noWrap w:val="0"/>
            <w:vAlign w:val="center"/>
          </w:tcPr>
          <w:p w14:paraId="400B7BD7">
            <w:pPr>
              <w:jc w:val="center"/>
              <w:rPr>
                <w:rFonts w:ascii="宋体" w:hAnsi="宋体"/>
                <w:sz w:val="24"/>
              </w:rPr>
            </w:pPr>
          </w:p>
        </w:tc>
        <w:tc>
          <w:tcPr>
            <w:tcW w:w="1134" w:type="dxa"/>
            <w:vMerge w:val="continue"/>
            <w:tcBorders>
              <w:top w:val="nil"/>
              <w:left w:val="single" w:color="auto" w:sz="6" w:space="0"/>
              <w:bottom w:val="single" w:color="auto" w:sz="6" w:space="0"/>
              <w:right w:val="single" w:color="auto" w:sz="6" w:space="0"/>
            </w:tcBorders>
            <w:noWrap w:val="0"/>
            <w:vAlign w:val="center"/>
          </w:tcPr>
          <w:p w14:paraId="7C765383">
            <w:pPr>
              <w:jc w:val="center"/>
              <w:rPr>
                <w:rFonts w:ascii="宋体" w:hAnsi="宋体"/>
                <w:sz w:val="24"/>
              </w:rPr>
            </w:pPr>
          </w:p>
        </w:tc>
        <w:tc>
          <w:tcPr>
            <w:tcW w:w="1132" w:type="dxa"/>
            <w:tcBorders>
              <w:top w:val="nil"/>
              <w:left w:val="nil"/>
            </w:tcBorders>
            <w:noWrap w:val="0"/>
            <w:vAlign w:val="center"/>
          </w:tcPr>
          <w:p w14:paraId="0017DE9C">
            <w:pPr>
              <w:jc w:val="center"/>
              <w:rPr>
                <w:rFonts w:ascii="宋体" w:hAnsi="宋体"/>
                <w:sz w:val="24"/>
              </w:rPr>
            </w:pPr>
            <w:r>
              <w:rPr>
                <w:rFonts w:hint="eastAsia" w:ascii="宋体" w:hAnsi="宋体"/>
                <w:sz w:val="24"/>
              </w:rPr>
              <w:t>职称</w:t>
            </w:r>
          </w:p>
        </w:tc>
        <w:tc>
          <w:tcPr>
            <w:tcW w:w="862" w:type="dxa"/>
            <w:tcBorders>
              <w:top w:val="nil"/>
              <w:right w:val="nil"/>
            </w:tcBorders>
            <w:noWrap w:val="0"/>
            <w:vAlign w:val="center"/>
          </w:tcPr>
          <w:p w14:paraId="07734E95">
            <w:pPr>
              <w:jc w:val="center"/>
              <w:rPr>
                <w:rFonts w:ascii="宋体" w:hAnsi="宋体"/>
                <w:sz w:val="24"/>
              </w:rPr>
            </w:pPr>
            <w:r>
              <w:rPr>
                <w:rFonts w:hint="eastAsia" w:ascii="宋体" w:hAnsi="宋体"/>
                <w:sz w:val="24"/>
              </w:rPr>
              <w:t>人数</w:t>
            </w:r>
          </w:p>
        </w:tc>
        <w:tc>
          <w:tcPr>
            <w:tcW w:w="1089" w:type="dxa"/>
            <w:vMerge w:val="continue"/>
            <w:tcBorders>
              <w:top w:val="nil"/>
              <w:left w:val="single" w:color="auto" w:sz="6" w:space="0"/>
              <w:bottom w:val="single" w:color="auto" w:sz="6" w:space="0"/>
              <w:right w:val="nil"/>
            </w:tcBorders>
            <w:noWrap w:val="0"/>
            <w:vAlign w:val="center"/>
          </w:tcPr>
          <w:p w14:paraId="7B6F160E">
            <w:pPr>
              <w:jc w:val="center"/>
              <w:rPr>
                <w:rFonts w:ascii="宋体" w:hAnsi="宋体"/>
                <w:sz w:val="24"/>
              </w:rPr>
            </w:pPr>
          </w:p>
        </w:tc>
        <w:tc>
          <w:tcPr>
            <w:tcW w:w="1121" w:type="dxa"/>
            <w:vMerge w:val="continue"/>
            <w:tcBorders>
              <w:top w:val="nil"/>
              <w:left w:val="single" w:color="auto" w:sz="6" w:space="0"/>
              <w:bottom w:val="single" w:color="auto" w:sz="6" w:space="0"/>
              <w:right w:val="single" w:color="auto" w:sz="6" w:space="0"/>
            </w:tcBorders>
            <w:noWrap w:val="0"/>
            <w:vAlign w:val="center"/>
          </w:tcPr>
          <w:p w14:paraId="079B9090">
            <w:pPr>
              <w:jc w:val="center"/>
              <w:rPr>
                <w:rFonts w:ascii="宋体" w:hAnsi="宋体"/>
                <w:sz w:val="24"/>
              </w:rPr>
            </w:pPr>
          </w:p>
        </w:tc>
      </w:tr>
      <w:tr w14:paraId="2BEE03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68" w:hRule="atLeast"/>
          <w:jc w:val="center"/>
        </w:trPr>
        <w:tc>
          <w:tcPr>
            <w:tcW w:w="659" w:type="dxa"/>
            <w:tcBorders>
              <w:top w:val="nil"/>
            </w:tcBorders>
            <w:noWrap w:val="0"/>
            <w:vAlign w:val="center"/>
          </w:tcPr>
          <w:p w14:paraId="0853142E">
            <w:pPr>
              <w:jc w:val="center"/>
              <w:rPr>
                <w:rFonts w:hint="eastAsia" w:ascii="宋体" w:hAnsi="宋体"/>
                <w:sz w:val="24"/>
              </w:rPr>
            </w:pPr>
            <w:r>
              <w:rPr>
                <w:rFonts w:hint="eastAsia" w:ascii="宋体" w:hAnsi="宋体"/>
                <w:sz w:val="24"/>
              </w:rPr>
              <w:t>1</w:t>
            </w:r>
          </w:p>
        </w:tc>
        <w:tc>
          <w:tcPr>
            <w:tcW w:w="2611" w:type="dxa"/>
            <w:tcBorders>
              <w:top w:val="nil"/>
            </w:tcBorders>
            <w:noWrap w:val="0"/>
            <w:vAlign w:val="center"/>
          </w:tcPr>
          <w:p w14:paraId="00F75985">
            <w:pPr>
              <w:jc w:val="center"/>
              <w:rPr>
                <w:rFonts w:hint="eastAsia" w:ascii="宋体" w:hAnsi="宋体"/>
                <w:sz w:val="24"/>
              </w:rPr>
            </w:pPr>
            <w:r>
              <w:rPr>
                <w:rFonts w:hint="eastAsia" w:ascii="宋体" w:hAnsi="宋体"/>
                <w:sz w:val="24"/>
              </w:rPr>
              <w:t>开关柜结构、性能、特点简介</w:t>
            </w:r>
          </w:p>
        </w:tc>
        <w:tc>
          <w:tcPr>
            <w:tcW w:w="1134" w:type="dxa"/>
            <w:tcBorders>
              <w:top w:val="nil"/>
            </w:tcBorders>
            <w:noWrap w:val="0"/>
            <w:vAlign w:val="center"/>
          </w:tcPr>
          <w:p w14:paraId="037C8AA3">
            <w:pPr>
              <w:jc w:val="center"/>
              <w:rPr>
                <w:rFonts w:hint="eastAsia" w:ascii="宋体" w:hAnsi="宋体"/>
                <w:sz w:val="24"/>
              </w:rPr>
            </w:pPr>
            <w:r>
              <w:rPr>
                <w:rFonts w:hint="eastAsia" w:ascii="宋体" w:hAnsi="宋体"/>
                <w:sz w:val="24"/>
              </w:rPr>
              <w:t>1天</w:t>
            </w:r>
          </w:p>
        </w:tc>
        <w:tc>
          <w:tcPr>
            <w:tcW w:w="1132" w:type="dxa"/>
            <w:noWrap w:val="0"/>
            <w:vAlign w:val="center"/>
          </w:tcPr>
          <w:p w14:paraId="60294F83">
            <w:pPr>
              <w:jc w:val="center"/>
              <w:rPr>
                <w:rFonts w:hint="eastAsia" w:ascii="宋体" w:hAnsi="宋体"/>
                <w:sz w:val="24"/>
              </w:rPr>
            </w:pPr>
            <w:r>
              <w:rPr>
                <w:rFonts w:hint="eastAsia" w:ascii="宋体" w:hAnsi="宋体"/>
                <w:sz w:val="24"/>
              </w:rPr>
              <w:t>工程师</w:t>
            </w:r>
          </w:p>
        </w:tc>
        <w:tc>
          <w:tcPr>
            <w:tcW w:w="862" w:type="dxa"/>
            <w:noWrap w:val="0"/>
            <w:vAlign w:val="center"/>
          </w:tcPr>
          <w:p w14:paraId="7315716C">
            <w:pPr>
              <w:jc w:val="center"/>
              <w:rPr>
                <w:rFonts w:hint="eastAsia" w:ascii="宋体" w:hAnsi="宋体"/>
                <w:sz w:val="24"/>
              </w:rPr>
            </w:pPr>
            <w:r>
              <w:rPr>
                <w:rFonts w:hint="eastAsia" w:ascii="宋体" w:hAnsi="宋体"/>
                <w:sz w:val="24"/>
              </w:rPr>
              <w:t>1</w:t>
            </w:r>
          </w:p>
        </w:tc>
        <w:tc>
          <w:tcPr>
            <w:tcW w:w="1089" w:type="dxa"/>
            <w:tcBorders>
              <w:top w:val="nil"/>
            </w:tcBorders>
            <w:noWrap w:val="0"/>
            <w:vAlign w:val="center"/>
          </w:tcPr>
          <w:p w14:paraId="2731D10F">
            <w:pPr>
              <w:jc w:val="center"/>
              <w:rPr>
                <w:rFonts w:hint="eastAsia" w:ascii="宋体" w:hAnsi="宋体"/>
                <w:sz w:val="24"/>
              </w:rPr>
            </w:pPr>
            <w:r>
              <w:rPr>
                <w:rFonts w:hint="eastAsia" w:ascii="宋体" w:hAnsi="宋体"/>
                <w:sz w:val="24"/>
              </w:rPr>
              <w:t>工厂</w:t>
            </w:r>
          </w:p>
        </w:tc>
        <w:tc>
          <w:tcPr>
            <w:tcW w:w="1121" w:type="dxa"/>
            <w:tcBorders>
              <w:top w:val="nil"/>
            </w:tcBorders>
            <w:noWrap w:val="0"/>
            <w:vAlign w:val="center"/>
          </w:tcPr>
          <w:p w14:paraId="66F3A0C3">
            <w:pPr>
              <w:jc w:val="center"/>
              <w:rPr>
                <w:rFonts w:hint="eastAsia" w:ascii="宋体" w:hAnsi="宋体"/>
                <w:sz w:val="24"/>
              </w:rPr>
            </w:pPr>
            <w:r>
              <w:rPr>
                <w:rFonts w:hint="eastAsia" w:ascii="宋体" w:hAnsi="宋体"/>
                <w:sz w:val="24"/>
              </w:rPr>
              <w:t>工厂培训</w:t>
            </w:r>
          </w:p>
        </w:tc>
      </w:tr>
      <w:tr w14:paraId="63B15D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92" w:hRule="atLeast"/>
          <w:jc w:val="center"/>
        </w:trPr>
        <w:tc>
          <w:tcPr>
            <w:tcW w:w="659" w:type="dxa"/>
            <w:tcBorders>
              <w:top w:val="nil"/>
            </w:tcBorders>
            <w:noWrap w:val="0"/>
            <w:vAlign w:val="center"/>
          </w:tcPr>
          <w:p w14:paraId="06674CFF">
            <w:pPr>
              <w:jc w:val="center"/>
              <w:rPr>
                <w:rFonts w:hint="eastAsia" w:ascii="宋体" w:hAnsi="宋体"/>
                <w:sz w:val="24"/>
              </w:rPr>
            </w:pPr>
            <w:r>
              <w:rPr>
                <w:rFonts w:hint="eastAsia" w:ascii="宋体" w:hAnsi="宋体"/>
                <w:sz w:val="24"/>
              </w:rPr>
              <w:t>2</w:t>
            </w:r>
          </w:p>
        </w:tc>
        <w:tc>
          <w:tcPr>
            <w:tcW w:w="2611" w:type="dxa"/>
            <w:tcBorders>
              <w:top w:val="nil"/>
            </w:tcBorders>
            <w:noWrap w:val="0"/>
            <w:vAlign w:val="center"/>
          </w:tcPr>
          <w:p w14:paraId="093E505F">
            <w:pPr>
              <w:jc w:val="center"/>
              <w:rPr>
                <w:rFonts w:hint="eastAsia" w:ascii="宋体" w:hAnsi="宋体"/>
                <w:sz w:val="24"/>
              </w:rPr>
            </w:pPr>
            <w:r>
              <w:rPr>
                <w:rFonts w:hint="eastAsia" w:ascii="宋体" w:hAnsi="宋体"/>
                <w:sz w:val="24"/>
              </w:rPr>
              <w:t>推进及锁定机构</w:t>
            </w:r>
          </w:p>
        </w:tc>
        <w:tc>
          <w:tcPr>
            <w:tcW w:w="1134" w:type="dxa"/>
            <w:tcBorders>
              <w:top w:val="nil"/>
            </w:tcBorders>
            <w:noWrap w:val="0"/>
            <w:vAlign w:val="center"/>
          </w:tcPr>
          <w:p w14:paraId="4BCA51ED">
            <w:pPr>
              <w:jc w:val="center"/>
              <w:rPr>
                <w:rFonts w:hint="eastAsia" w:ascii="宋体" w:hAnsi="宋体"/>
                <w:sz w:val="24"/>
              </w:rPr>
            </w:pPr>
            <w:r>
              <w:rPr>
                <w:rFonts w:hint="eastAsia" w:ascii="宋体" w:hAnsi="宋体"/>
                <w:sz w:val="24"/>
              </w:rPr>
              <w:t>1天</w:t>
            </w:r>
          </w:p>
        </w:tc>
        <w:tc>
          <w:tcPr>
            <w:tcW w:w="1132" w:type="dxa"/>
            <w:noWrap w:val="0"/>
            <w:vAlign w:val="center"/>
          </w:tcPr>
          <w:p w14:paraId="34F2FC78">
            <w:pPr>
              <w:jc w:val="center"/>
              <w:rPr>
                <w:rFonts w:hint="eastAsia" w:ascii="宋体" w:hAnsi="宋体"/>
                <w:sz w:val="24"/>
              </w:rPr>
            </w:pPr>
            <w:r>
              <w:rPr>
                <w:rFonts w:hint="eastAsia" w:ascii="宋体" w:hAnsi="宋体"/>
                <w:sz w:val="24"/>
              </w:rPr>
              <w:t>工程师</w:t>
            </w:r>
          </w:p>
        </w:tc>
        <w:tc>
          <w:tcPr>
            <w:tcW w:w="862" w:type="dxa"/>
            <w:noWrap w:val="0"/>
            <w:vAlign w:val="center"/>
          </w:tcPr>
          <w:p w14:paraId="23F7D724">
            <w:pPr>
              <w:jc w:val="center"/>
              <w:rPr>
                <w:rFonts w:hint="eastAsia" w:ascii="宋体" w:hAnsi="宋体"/>
                <w:sz w:val="24"/>
              </w:rPr>
            </w:pPr>
            <w:r>
              <w:rPr>
                <w:rFonts w:hint="eastAsia" w:ascii="宋体" w:hAnsi="宋体"/>
                <w:sz w:val="24"/>
              </w:rPr>
              <w:t>1</w:t>
            </w:r>
          </w:p>
        </w:tc>
        <w:tc>
          <w:tcPr>
            <w:tcW w:w="1089" w:type="dxa"/>
            <w:tcBorders>
              <w:top w:val="nil"/>
            </w:tcBorders>
            <w:noWrap w:val="0"/>
            <w:vAlign w:val="center"/>
          </w:tcPr>
          <w:p w14:paraId="50D2C7B8">
            <w:pPr>
              <w:jc w:val="center"/>
              <w:rPr>
                <w:rFonts w:hint="eastAsia" w:ascii="宋体" w:hAnsi="宋体"/>
                <w:sz w:val="24"/>
              </w:rPr>
            </w:pPr>
            <w:r>
              <w:rPr>
                <w:rFonts w:hint="eastAsia" w:ascii="宋体" w:hAnsi="宋体"/>
                <w:sz w:val="24"/>
              </w:rPr>
              <w:t>工厂</w:t>
            </w:r>
          </w:p>
        </w:tc>
        <w:tc>
          <w:tcPr>
            <w:tcW w:w="1121" w:type="dxa"/>
            <w:tcBorders>
              <w:top w:val="nil"/>
            </w:tcBorders>
            <w:noWrap w:val="0"/>
            <w:vAlign w:val="center"/>
          </w:tcPr>
          <w:p w14:paraId="53492899">
            <w:pPr>
              <w:jc w:val="center"/>
              <w:rPr>
                <w:rFonts w:hint="eastAsia" w:ascii="宋体" w:hAnsi="宋体"/>
                <w:sz w:val="24"/>
              </w:rPr>
            </w:pPr>
            <w:r>
              <w:rPr>
                <w:rFonts w:hint="eastAsia" w:ascii="宋体" w:hAnsi="宋体"/>
                <w:sz w:val="24"/>
              </w:rPr>
              <w:t>工厂培训</w:t>
            </w:r>
          </w:p>
        </w:tc>
      </w:tr>
      <w:tr w14:paraId="3874F6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68" w:hRule="atLeast"/>
          <w:jc w:val="center"/>
        </w:trPr>
        <w:tc>
          <w:tcPr>
            <w:tcW w:w="659" w:type="dxa"/>
            <w:noWrap w:val="0"/>
            <w:vAlign w:val="center"/>
          </w:tcPr>
          <w:p w14:paraId="4233B111">
            <w:pPr>
              <w:jc w:val="center"/>
              <w:rPr>
                <w:rFonts w:hint="eastAsia" w:ascii="宋体" w:hAnsi="宋体"/>
                <w:sz w:val="24"/>
              </w:rPr>
            </w:pPr>
            <w:r>
              <w:rPr>
                <w:rFonts w:hint="eastAsia" w:ascii="宋体" w:hAnsi="宋体"/>
                <w:sz w:val="24"/>
              </w:rPr>
              <w:t>3</w:t>
            </w:r>
          </w:p>
        </w:tc>
        <w:tc>
          <w:tcPr>
            <w:tcW w:w="2611" w:type="dxa"/>
            <w:noWrap w:val="0"/>
            <w:vAlign w:val="center"/>
          </w:tcPr>
          <w:p w14:paraId="6AC2EFAF">
            <w:pPr>
              <w:jc w:val="center"/>
              <w:rPr>
                <w:rFonts w:hint="eastAsia" w:ascii="宋体" w:hAnsi="宋体"/>
                <w:sz w:val="24"/>
              </w:rPr>
            </w:pPr>
            <w:r>
              <w:rPr>
                <w:rFonts w:hint="eastAsia" w:ascii="宋体" w:hAnsi="宋体"/>
                <w:sz w:val="24"/>
              </w:rPr>
              <w:t>检查和调整、开关柜使用</w:t>
            </w:r>
          </w:p>
        </w:tc>
        <w:tc>
          <w:tcPr>
            <w:tcW w:w="1134" w:type="dxa"/>
            <w:noWrap w:val="0"/>
            <w:vAlign w:val="center"/>
          </w:tcPr>
          <w:p w14:paraId="60B77861">
            <w:pPr>
              <w:jc w:val="center"/>
              <w:rPr>
                <w:rFonts w:hint="eastAsia" w:ascii="宋体" w:hAnsi="宋体"/>
                <w:sz w:val="24"/>
              </w:rPr>
            </w:pPr>
            <w:r>
              <w:rPr>
                <w:rFonts w:hint="eastAsia" w:ascii="宋体" w:hAnsi="宋体"/>
                <w:sz w:val="24"/>
              </w:rPr>
              <w:t>1天</w:t>
            </w:r>
          </w:p>
        </w:tc>
        <w:tc>
          <w:tcPr>
            <w:tcW w:w="1132" w:type="dxa"/>
            <w:noWrap w:val="0"/>
            <w:vAlign w:val="center"/>
          </w:tcPr>
          <w:p w14:paraId="427B2652">
            <w:pPr>
              <w:jc w:val="center"/>
              <w:rPr>
                <w:rFonts w:hint="eastAsia" w:ascii="宋体" w:hAnsi="宋体"/>
                <w:sz w:val="24"/>
              </w:rPr>
            </w:pPr>
            <w:r>
              <w:rPr>
                <w:rFonts w:hint="eastAsia" w:ascii="宋体" w:hAnsi="宋体"/>
                <w:sz w:val="24"/>
              </w:rPr>
              <w:t>工程师</w:t>
            </w:r>
          </w:p>
        </w:tc>
        <w:tc>
          <w:tcPr>
            <w:tcW w:w="862" w:type="dxa"/>
            <w:noWrap w:val="0"/>
            <w:vAlign w:val="center"/>
          </w:tcPr>
          <w:p w14:paraId="5894348E">
            <w:pPr>
              <w:jc w:val="center"/>
              <w:rPr>
                <w:rFonts w:hint="eastAsia" w:ascii="宋体" w:hAnsi="宋体"/>
                <w:sz w:val="24"/>
              </w:rPr>
            </w:pPr>
            <w:r>
              <w:rPr>
                <w:rFonts w:hint="eastAsia" w:ascii="宋体" w:hAnsi="宋体"/>
                <w:sz w:val="24"/>
              </w:rPr>
              <w:t>1</w:t>
            </w:r>
          </w:p>
        </w:tc>
        <w:tc>
          <w:tcPr>
            <w:tcW w:w="1089" w:type="dxa"/>
            <w:noWrap w:val="0"/>
            <w:vAlign w:val="center"/>
          </w:tcPr>
          <w:p w14:paraId="59882255">
            <w:pPr>
              <w:jc w:val="center"/>
              <w:rPr>
                <w:rFonts w:hint="eastAsia" w:ascii="宋体" w:hAnsi="宋体"/>
                <w:sz w:val="24"/>
              </w:rPr>
            </w:pPr>
            <w:r>
              <w:rPr>
                <w:rFonts w:hint="eastAsia" w:ascii="宋体" w:hAnsi="宋体"/>
                <w:sz w:val="24"/>
              </w:rPr>
              <w:t>工厂</w:t>
            </w:r>
          </w:p>
        </w:tc>
        <w:tc>
          <w:tcPr>
            <w:tcW w:w="1121" w:type="dxa"/>
            <w:noWrap w:val="0"/>
            <w:vAlign w:val="center"/>
          </w:tcPr>
          <w:p w14:paraId="61E99D19">
            <w:pPr>
              <w:jc w:val="center"/>
              <w:rPr>
                <w:rFonts w:hint="eastAsia" w:ascii="宋体" w:hAnsi="宋体"/>
                <w:sz w:val="24"/>
              </w:rPr>
            </w:pPr>
            <w:r>
              <w:rPr>
                <w:rFonts w:hint="eastAsia" w:ascii="宋体" w:hAnsi="宋体"/>
                <w:sz w:val="24"/>
              </w:rPr>
              <w:t>工厂培训</w:t>
            </w:r>
          </w:p>
        </w:tc>
      </w:tr>
      <w:tr w14:paraId="38FC58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68" w:hRule="atLeast"/>
          <w:jc w:val="center"/>
        </w:trPr>
        <w:tc>
          <w:tcPr>
            <w:tcW w:w="659" w:type="dxa"/>
            <w:noWrap w:val="0"/>
            <w:vAlign w:val="center"/>
          </w:tcPr>
          <w:p w14:paraId="00CBB1A3">
            <w:pPr>
              <w:jc w:val="center"/>
              <w:rPr>
                <w:rFonts w:hint="eastAsia" w:ascii="宋体" w:hAnsi="宋体"/>
                <w:sz w:val="24"/>
              </w:rPr>
            </w:pPr>
            <w:r>
              <w:rPr>
                <w:rFonts w:hint="eastAsia" w:ascii="宋体" w:hAnsi="宋体"/>
                <w:sz w:val="24"/>
              </w:rPr>
              <w:t>4</w:t>
            </w:r>
          </w:p>
        </w:tc>
        <w:tc>
          <w:tcPr>
            <w:tcW w:w="2611" w:type="dxa"/>
            <w:noWrap w:val="0"/>
            <w:vAlign w:val="center"/>
          </w:tcPr>
          <w:p w14:paraId="61BFED3B">
            <w:pPr>
              <w:jc w:val="center"/>
              <w:rPr>
                <w:rFonts w:hint="eastAsia" w:ascii="宋体" w:hAnsi="宋体"/>
                <w:sz w:val="24"/>
              </w:rPr>
            </w:pPr>
            <w:r>
              <w:rPr>
                <w:rFonts w:hint="eastAsia" w:ascii="宋体" w:hAnsi="宋体"/>
                <w:sz w:val="24"/>
              </w:rPr>
              <w:t>设备性能、参数、故障分析与排除</w:t>
            </w:r>
          </w:p>
        </w:tc>
        <w:tc>
          <w:tcPr>
            <w:tcW w:w="1134" w:type="dxa"/>
            <w:noWrap w:val="0"/>
            <w:vAlign w:val="center"/>
          </w:tcPr>
          <w:p w14:paraId="2E469866">
            <w:pPr>
              <w:jc w:val="center"/>
              <w:rPr>
                <w:rFonts w:hint="eastAsia" w:ascii="宋体" w:hAnsi="宋体"/>
                <w:sz w:val="24"/>
              </w:rPr>
            </w:pPr>
            <w:r>
              <w:rPr>
                <w:rFonts w:hint="eastAsia" w:ascii="宋体" w:hAnsi="宋体"/>
                <w:sz w:val="24"/>
              </w:rPr>
              <w:t>1天</w:t>
            </w:r>
          </w:p>
        </w:tc>
        <w:tc>
          <w:tcPr>
            <w:tcW w:w="1132" w:type="dxa"/>
            <w:noWrap w:val="0"/>
            <w:vAlign w:val="center"/>
          </w:tcPr>
          <w:p w14:paraId="08E9B675">
            <w:pPr>
              <w:jc w:val="center"/>
              <w:rPr>
                <w:rFonts w:hint="eastAsia" w:ascii="宋体" w:hAnsi="宋体"/>
                <w:sz w:val="24"/>
              </w:rPr>
            </w:pPr>
            <w:r>
              <w:rPr>
                <w:rFonts w:hint="eastAsia" w:ascii="宋体" w:hAnsi="宋体"/>
                <w:sz w:val="24"/>
              </w:rPr>
              <w:t>工程师</w:t>
            </w:r>
          </w:p>
        </w:tc>
        <w:tc>
          <w:tcPr>
            <w:tcW w:w="862" w:type="dxa"/>
            <w:noWrap w:val="0"/>
            <w:vAlign w:val="center"/>
          </w:tcPr>
          <w:p w14:paraId="1A19285E">
            <w:pPr>
              <w:jc w:val="center"/>
              <w:rPr>
                <w:rFonts w:hint="eastAsia" w:ascii="宋体" w:hAnsi="宋体"/>
                <w:sz w:val="24"/>
              </w:rPr>
            </w:pPr>
            <w:r>
              <w:rPr>
                <w:rFonts w:hint="eastAsia" w:ascii="宋体" w:hAnsi="宋体"/>
                <w:sz w:val="24"/>
              </w:rPr>
              <w:t>1</w:t>
            </w:r>
          </w:p>
        </w:tc>
        <w:tc>
          <w:tcPr>
            <w:tcW w:w="1089" w:type="dxa"/>
            <w:noWrap w:val="0"/>
            <w:vAlign w:val="center"/>
          </w:tcPr>
          <w:p w14:paraId="3B380E43">
            <w:pPr>
              <w:jc w:val="center"/>
              <w:rPr>
                <w:rFonts w:hint="eastAsia" w:ascii="宋体" w:hAnsi="宋体"/>
                <w:sz w:val="24"/>
              </w:rPr>
            </w:pPr>
            <w:r>
              <w:rPr>
                <w:rFonts w:hint="eastAsia" w:ascii="宋体" w:hAnsi="宋体"/>
                <w:sz w:val="24"/>
              </w:rPr>
              <w:t>现场</w:t>
            </w:r>
          </w:p>
        </w:tc>
        <w:tc>
          <w:tcPr>
            <w:tcW w:w="1121" w:type="dxa"/>
            <w:noWrap w:val="0"/>
            <w:vAlign w:val="center"/>
          </w:tcPr>
          <w:p w14:paraId="07EEB8A5">
            <w:pPr>
              <w:jc w:val="center"/>
              <w:rPr>
                <w:rFonts w:hint="eastAsia" w:ascii="宋体" w:hAnsi="宋体"/>
                <w:sz w:val="24"/>
              </w:rPr>
            </w:pPr>
            <w:r>
              <w:rPr>
                <w:rFonts w:hint="eastAsia" w:ascii="宋体" w:hAnsi="宋体"/>
                <w:sz w:val="24"/>
              </w:rPr>
              <w:t>现场培训</w:t>
            </w:r>
          </w:p>
        </w:tc>
      </w:tr>
      <w:tr w14:paraId="41AC5E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wBefore w:w="0" w:type="dxa"/>
          <w:wAfter w:w="0" w:type="dxa"/>
          <w:trHeight w:val="476" w:hRule="atLeast"/>
          <w:jc w:val="center"/>
        </w:trPr>
        <w:tc>
          <w:tcPr>
            <w:tcW w:w="659" w:type="dxa"/>
            <w:noWrap w:val="0"/>
            <w:vAlign w:val="center"/>
          </w:tcPr>
          <w:p w14:paraId="7B3DAE2E">
            <w:pPr>
              <w:jc w:val="center"/>
              <w:rPr>
                <w:rFonts w:hint="eastAsia" w:ascii="宋体" w:hAnsi="宋体"/>
                <w:sz w:val="24"/>
              </w:rPr>
            </w:pPr>
            <w:r>
              <w:rPr>
                <w:rFonts w:hint="eastAsia" w:ascii="宋体" w:hAnsi="宋体"/>
                <w:sz w:val="24"/>
              </w:rPr>
              <w:t>5</w:t>
            </w:r>
          </w:p>
        </w:tc>
        <w:tc>
          <w:tcPr>
            <w:tcW w:w="2611" w:type="dxa"/>
            <w:noWrap w:val="0"/>
            <w:vAlign w:val="center"/>
          </w:tcPr>
          <w:p w14:paraId="0E52E99B">
            <w:pPr>
              <w:jc w:val="center"/>
              <w:rPr>
                <w:rFonts w:hint="eastAsia" w:ascii="宋体" w:hAnsi="宋体"/>
                <w:sz w:val="24"/>
              </w:rPr>
            </w:pPr>
            <w:r>
              <w:rPr>
                <w:rFonts w:hint="eastAsia" w:ascii="宋体" w:hAnsi="宋体"/>
                <w:sz w:val="24"/>
              </w:rPr>
              <w:t>现场操作及维护保养</w:t>
            </w:r>
          </w:p>
        </w:tc>
        <w:tc>
          <w:tcPr>
            <w:tcW w:w="1134" w:type="dxa"/>
            <w:noWrap w:val="0"/>
            <w:vAlign w:val="center"/>
          </w:tcPr>
          <w:p w14:paraId="7004E718">
            <w:pPr>
              <w:jc w:val="center"/>
              <w:rPr>
                <w:rFonts w:hint="eastAsia" w:ascii="宋体" w:hAnsi="宋体"/>
                <w:sz w:val="24"/>
              </w:rPr>
            </w:pPr>
            <w:r>
              <w:rPr>
                <w:rFonts w:hint="eastAsia" w:ascii="宋体" w:hAnsi="宋体"/>
                <w:sz w:val="24"/>
              </w:rPr>
              <w:t>1天</w:t>
            </w:r>
          </w:p>
        </w:tc>
        <w:tc>
          <w:tcPr>
            <w:tcW w:w="1132" w:type="dxa"/>
            <w:noWrap w:val="0"/>
            <w:vAlign w:val="center"/>
          </w:tcPr>
          <w:p w14:paraId="23A886C9">
            <w:pPr>
              <w:jc w:val="center"/>
              <w:rPr>
                <w:rFonts w:hint="eastAsia" w:ascii="宋体" w:hAnsi="宋体"/>
                <w:sz w:val="24"/>
              </w:rPr>
            </w:pPr>
            <w:r>
              <w:rPr>
                <w:rFonts w:hint="eastAsia" w:ascii="宋体" w:hAnsi="宋体"/>
                <w:sz w:val="24"/>
              </w:rPr>
              <w:t>工程师</w:t>
            </w:r>
          </w:p>
        </w:tc>
        <w:tc>
          <w:tcPr>
            <w:tcW w:w="862" w:type="dxa"/>
            <w:noWrap w:val="0"/>
            <w:vAlign w:val="center"/>
          </w:tcPr>
          <w:p w14:paraId="76DA8205">
            <w:pPr>
              <w:jc w:val="center"/>
              <w:rPr>
                <w:rFonts w:hint="eastAsia" w:ascii="宋体" w:hAnsi="宋体"/>
                <w:sz w:val="24"/>
              </w:rPr>
            </w:pPr>
            <w:r>
              <w:rPr>
                <w:rFonts w:hint="eastAsia" w:ascii="宋体" w:hAnsi="宋体"/>
                <w:sz w:val="24"/>
              </w:rPr>
              <w:t>1</w:t>
            </w:r>
          </w:p>
        </w:tc>
        <w:tc>
          <w:tcPr>
            <w:tcW w:w="1089" w:type="dxa"/>
            <w:noWrap w:val="0"/>
            <w:vAlign w:val="center"/>
          </w:tcPr>
          <w:p w14:paraId="175D86CA">
            <w:pPr>
              <w:jc w:val="center"/>
              <w:rPr>
                <w:rFonts w:hint="eastAsia" w:ascii="宋体" w:hAnsi="宋体"/>
                <w:sz w:val="24"/>
              </w:rPr>
            </w:pPr>
            <w:r>
              <w:rPr>
                <w:rFonts w:hint="eastAsia" w:ascii="宋体" w:hAnsi="宋体"/>
                <w:sz w:val="24"/>
              </w:rPr>
              <w:t>现场</w:t>
            </w:r>
          </w:p>
        </w:tc>
        <w:tc>
          <w:tcPr>
            <w:tcW w:w="1121" w:type="dxa"/>
            <w:noWrap w:val="0"/>
            <w:vAlign w:val="center"/>
          </w:tcPr>
          <w:p w14:paraId="45855067">
            <w:pPr>
              <w:jc w:val="center"/>
              <w:rPr>
                <w:rFonts w:hint="eastAsia" w:ascii="宋体" w:hAnsi="宋体"/>
                <w:sz w:val="24"/>
              </w:rPr>
            </w:pPr>
            <w:r>
              <w:rPr>
                <w:rFonts w:hint="eastAsia" w:ascii="宋体" w:hAnsi="宋体"/>
                <w:sz w:val="24"/>
              </w:rPr>
              <w:t>现场培训</w:t>
            </w:r>
          </w:p>
        </w:tc>
      </w:tr>
    </w:tbl>
    <w:p w14:paraId="580E6F18">
      <w:pPr>
        <w:pStyle w:val="51"/>
        <w:spacing w:line="240" w:lineRule="auto"/>
        <w:rPr>
          <w:rFonts w:hint="eastAsia"/>
        </w:rPr>
      </w:pPr>
      <w:r>
        <w:rPr>
          <w:rFonts w:hint="eastAsia"/>
        </w:rPr>
        <w:t>11 设备担保及服务承诺</w:t>
      </w:r>
    </w:p>
    <w:p w14:paraId="20F6ECF6">
      <w:pPr>
        <w:tabs>
          <w:tab w:val="left" w:pos="720"/>
        </w:tabs>
        <w:spacing w:line="360" w:lineRule="auto"/>
        <w:jc w:val="left"/>
        <w:rPr>
          <w:rFonts w:hint="eastAsia" w:ascii="宋体" w:hAnsi="宋体"/>
          <w:sz w:val="24"/>
        </w:rPr>
      </w:pPr>
      <w:r>
        <w:rPr>
          <w:rFonts w:hint="eastAsia" w:ascii="宋体" w:hAnsi="宋体"/>
          <w:sz w:val="24"/>
        </w:rPr>
        <w:t>11.1 质保期</w:t>
      </w:r>
    </w:p>
    <w:p w14:paraId="0C13EC3A">
      <w:pPr>
        <w:tabs>
          <w:tab w:val="left" w:pos="720"/>
          <w:tab w:val="left" w:pos="1339"/>
        </w:tabs>
        <w:spacing w:line="360" w:lineRule="auto"/>
        <w:jc w:val="left"/>
        <w:rPr>
          <w:rFonts w:hint="eastAsia" w:ascii="宋体" w:hAnsi="宋体"/>
          <w:sz w:val="24"/>
        </w:rPr>
      </w:pPr>
      <w:r>
        <w:rPr>
          <w:rFonts w:hint="eastAsia" w:ascii="宋体" w:hAnsi="宋体"/>
          <w:sz w:val="24"/>
        </w:rPr>
        <w:t xml:space="preserve">   投标方提供的开关柜</w:t>
      </w:r>
      <w:r>
        <w:rPr>
          <w:rFonts w:hint="eastAsia" w:ascii="宋体" w:hAnsi="宋体" w:cs="Arial"/>
          <w:bCs/>
          <w:sz w:val="24"/>
        </w:rPr>
        <w:t>及其他装置</w:t>
      </w:r>
      <w:r>
        <w:rPr>
          <w:rFonts w:hint="eastAsia" w:ascii="宋体" w:hAnsi="宋体"/>
          <w:sz w:val="24"/>
        </w:rPr>
        <w:t>应是功能完整的设备。投标方应对所供设备的功能和容量满足本项目的要求完全负责，并保证能连续、稳定、安全运行。</w:t>
      </w:r>
    </w:p>
    <w:p w14:paraId="77416BFF">
      <w:pPr>
        <w:tabs>
          <w:tab w:val="left" w:pos="720"/>
        </w:tabs>
        <w:spacing w:line="360" w:lineRule="auto"/>
        <w:jc w:val="left"/>
        <w:rPr>
          <w:rFonts w:hint="eastAsia" w:ascii="宋体" w:hAnsi="宋体"/>
          <w:sz w:val="24"/>
        </w:rPr>
      </w:pPr>
      <w:r>
        <w:rPr>
          <w:rFonts w:hint="eastAsia" w:ascii="宋体" w:hAnsi="宋体"/>
          <w:sz w:val="24"/>
        </w:rPr>
        <w:t xml:space="preserve">   投标方应对所供设备运行性能和质量进行担保，验收合格后，进入质保期，质保期为一年，在质保期内，投标方应免费负责维修或更换。</w:t>
      </w:r>
    </w:p>
    <w:p w14:paraId="33EE5DA5">
      <w:pPr>
        <w:tabs>
          <w:tab w:val="left" w:pos="720"/>
        </w:tabs>
        <w:spacing w:line="360" w:lineRule="auto"/>
        <w:jc w:val="left"/>
        <w:rPr>
          <w:rFonts w:hint="eastAsia" w:ascii="宋体" w:hAnsi="宋体"/>
          <w:sz w:val="24"/>
        </w:rPr>
      </w:pPr>
      <w:r>
        <w:rPr>
          <w:rFonts w:hint="eastAsia" w:ascii="宋体" w:hAnsi="宋体"/>
          <w:sz w:val="24"/>
        </w:rPr>
        <w:t xml:space="preserve">11.2 接到招标方反映的质量问题信息后,6小时内作出答复， </w:t>
      </w:r>
      <w:r>
        <w:rPr>
          <w:rFonts w:hint="eastAsia" w:ascii="宋体" w:hAnsi="宋体"/>
          <w:sz w:val="24"/>
          <w:lang w:val="en-US" w:eastAsia="zh-CN"/>
        </w:rPr>
        <w:t>48</w:t>
      </w:r>
      <w:r>
        <w:rPr>
          <w:rFonts w:hint="eastAsia" w:ascii="宋体" w:hAnsi="宋体"/>
          <w:sz w:val="24"/>
        </w:rPr>
        <w:t>小时服务人员赶到现场。</w:t>
      </w:r>
    </w:p>
    <w:p w14:paraId="30853F8F">
      <w:pPr>
        <w:pStyle w:val="51"/>
        <w:rPr>
          <w:rFonts w:hint="eastAsia"/>
        </w:rPr>
      </w:pPr>
      <w:r>
        <w:rPr>
          <w:rFonts w:hint="eastAsia"/>
        </w:rPr>
        <w:t>12包装</w:t>
      </w:r>
    </w:p>
    <w:p w14:paraId="6021B1F5">
      <w:pPr>
        <w:tabs>
          <w:tab w:val="left" w:pos="0"/>
        </w:tabs>
        <w:spacing w:line="400" w:lineRule="atLeast"/>
        <w:rPr>
          <w:rFonts w:hint="eastAsia"/>
          <w:sz w:val="24"/>
        </w:rPr>
      </w:pPr>
      <w:r>
        <w:rPr>
          <w:rFonts w:hint="eastAsia" w:ascii="宋体" w:hAnsi="宋体"/>
          <w:sz w:val="24"/>
        </w:rPr>
        <w:t>12.1 箱体包装，防水防潮防碰撞，包装方式方便吊装，箱体标志符合国标标准，印有投标范围号、货物名称、柜体编号、重量，尺寸、重心、吊装点等标志。</w:t>
      </w:r>
    </w:p>
    <w:p w14:paraId="4FE91C71">
      <w:pPr>
        <w:tabs>
          <w:tab w:val="left" w:pos="0"/>
        </w:tabs>
        <w:spacing w:line="360" w:lineRule="auto"/>
        <w:rPr>
          <w:rFonts w:hint="eastAsia"/>
          <w:sz w:val="24"/>
        </w:rPr>
      </w:pPr>
      <w:r>
        <w:rPr>
          <w:rFonts w:hint="eastAsia" w:ascii="宋体" w:hAnsi="宋体"/>
          <w:sz w:val="24"/>
        </w:rPr>
        <w:t xml:space="preserve">12.2 </w:t>
      </w:r>
      <w:r>
        <w:rPr>
          <w:sz w:val="24"/>
        </w:rPr>
        <w:t>专用工具与仪器仪表应单独包装装于箱内，注明</w:t>
      </w:r>
      <w:r>
        <w:rPr>
          <w:rFonts w:hint="eastAsia"/>
          <w:sz w:val="24"/>
        </w:rPr>
        <w:t>“</w:t>
      </w:r>
      <w:r>
        <w:rPr>
          <w:sz w:val="24"/>
        </w:rPr>
        <w:t>专用工具</w:t>
      </w:r>
      <w:r>
        <w:rPr>
          <w:rFonts w:hint="eastAsia"/>
          <w:sz w:val="24"/>
        </w:rPr>
        <w:t>”，“</w:t>
      </w:r>
      <w:r>
        <w:rPr>
          <w:sz w:val="24"/>
        </w:rPr>
        <w:t>仪器仪表</w:t>
      </w:r>
      <w:r>
        <w:rPr>
          <w:rFonts w:hint="eastAsia"/>
          <w:sz w:val="24"/>
        </w:rPr>
        <w:t>”</w:t>
      </w:r>
      <w:r>
        <w:rPr>
          <w:sz w:val="24"/>
        </w:rPr>
        <w:t>，并标明防潮、防尘、易碎、向上、勿倒置等字样，同主设备一并发运。</w:t>
      </w:r>
    </w:p>
    <w:p w14:paraId="5D96DCC3">
      <w:pPr>
        <w:tabs>
          <w:tab w:val="left" w:pos="0"/>
        </w:tabs>
        <w:spacing w:line="360" w:lineRule="auto"/>
        <w:rPr>
          <w:rFonts w:hint="eastAsia" w:ascii="宋体" w:hAnsi="宋体"/>
          <w:sz w:val="24"/>
        </w:rPr>
      </w:pPr>
      <w:r>
        <w:rPr>
          <w:rFonts w:hint="eastAsia" w:ascii="宋体" w:hAnsi="宋体"/>
          <w:sz w:val="24"/>
        </w:rPr>
        <w:t xml:space="preserve">12.3 </w:t>
      </w:r>
      <w:r>
        <w:rPr>
          <w:rFonts w:ascii="宋体" w:hAnsi="宋体"/>
          <w:sz w:val="24"/>
        </w:rPr>
        <w:t>所有备品备件应单独包装装在箱内，防尘、防潮、防止损坏等与主设备一并发运。</w:t>
      </w:r>
    </w:p>
    <w:p w14:paraId="4618D867">
      <w:pPr>
        <w:pStyle w:val="51"/>
        <w:rPr>
          <w:rFonts w:hint="eastAsia"/>
        </w:rPr>
      </w:pPr>
      <w:r>
        <w:rPr>
          <w:rFonts w:hint="eastAsia"/>
        </w:rPr>
        <w:t>13  交货期及交货地点</w:t>
      </w:r>
    </w:p>
    <w:p w14:paraId="4E42D20D">
      <w:pPr>
        <w:autoSpaceDE w:val="0"/>
        <w:autoSpaceDN w:val="0"/>
        <w:adjustRightInd w:val="0"/>
        <w:spacing w:line="360" w:lineRule="auto"/>
        <w:jc w:val="left"/>
        <w:rPr>
          <w:rFonts w:hint="eastAsia" w:ascii="宋体" w:hAnsi="宋体"/>
          <w:sz w:val="24"/>
        </w:rPr>
      </w:pPr>
      <w:r>
        <w:rPr>
          <w:rFonts w:hint="eastAsia" w:ascii="宋体" w:hAnsi="宋体"/>
          <w:sz w:val="24"/>
        </w:rPr>
        <w:t xml:space="preserve">    交货期：</w:t>
      </w:r>
      <w:r>
        <w:rPr>
          <w:rFonts w:hint="eastAsia" w:ascii="宋体" w:hAnsi="宋体" w:eastAsia="宋体" w:cs="Times New Roman"/>
          <w:sz w:val="24"/>
          <w:szCs w:val="24"/>
          <w:highlight w:val="none"/>
          <w:lang w:val="en-US" w:eastAsia="zh-CN"/>
        </w:rPr>
        <w:t>自合同签订后60</w:t>
      </w:r>
      <w:r>
        <w:rPr>
          <w:rFonts w:hint="eastAsia" w:ascii="宋体" w:hAnsi="宋体" w:eastAsia="宋体" w:cs="Times New Roman"/>
          <w:sz w:val="24"/>
          <w:szCs w:val="24"/>
          <w:highlight w:val="none"/>
        </w:rPr>
        <w:t>日历日</w:t>
      </w:r>
      <w:r>
        <w:rPr>
          <w:rFonts w:hint="eastAsia" w:ascii="宋体" w:hAnsi="宋体" w:eastAsia="宋体" w:cs="Times New Roman"/>
          <w:sz w:val="24"/>
          <w:szCs w:val="24"/>
          <w:highlight w:val="none"/>
          <w:lang w:val="en-US" w:eastAsia="zh-CN"/>
        </w:rPr>
        <w:t>内</w:t>
      </w:r>
      <w:r>
        <w:rPr>
          <w:rFonts w:hint="eastAsia" w:ascii="宋体" w:hAnsi="宋体" w:eastAsia="宋体" w:cs="Times New Roman"/>
          <w:sz w:val="24"/>
          <w:szCs w:val="24"/>
          <w:highlight w:val="none"/>
        </w:rPr>
        <w:t>运抵</w:t>
      </w:r>
      <w:r>
        <w:rPr>
          <w:rFonts w:hint="eastAsia" w:ascii="宋体" w:hAnsi="宋体" w:eastAsia="宋体" w:cs="Times New Roman"/>
          <w:sz w:val="24"/>
          <w:szCs w:val="24"/>
          <w:highlight w:val="none"/>
          <w:lang w:val="en-US" w:eastAsia="zh-CN"/>
        </w:rPr>
        <w:t>口岸</w:t>
      </w:r>
      <w:r>
        <w:rPr>
          <w:rFonts w:hint="eastAsia" w:ascii="宋体" w:hAnsi="宋体" w:eastAsia="宋体" w:cs="Times New Roman"/>
          <w:sz w:val="24"/>
          <w:szCs w:val="24"/>
          <w:highlight w:val="none"/>
        </w:rPr>
        <w:t>交货</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lang w:val="en-US" w:eastAsia="zh-CN"/>
        </w:rPr>
        <w:t>10</w:t>
      </w:r>
      <w:r>
        <w:rPr>
          <w:rFonts w:hint="eastAsia" w:ascii="宋体" w:hAnsi="宋体" w:eastAsia="宋体" w:cs="Times New Roman"/>
          <w:sz w:val="24"/>
          <w:szCs w:val="24"/>
          <w:highlight w:val="none"/>
        </w:rPr>
        <w:t>日历日</w:t>
      </w:r>
      <w:r>
        <w:rPr>
          <w:rFonts w:hint="eastAsia" w:ascii="宋体" w:hAnsi="宋体" w:eastAsia="宋体" w:cs="Times New Roman"/>
          <w:sz w:val="24"/>
          <w:szCs w:val="24"/>
          <w:highlight w:val="none"/>
          <w:lang w:val="en-US" w:eastAsia="zh-CN"/>
        </w:rPr>
        <w:t>完成交货</w:t>
      </w:r>
      <w:r>
        <w:rPr>
          <w:rFonts w:hint="eastAsia" w:ascii="宋体" w:hAnsi="宋体"/>
          <w:sz w:val="24"/>
        </w:rPr>
        <w:t>。交货地点：</w:t>
      </w:r>
      <w:r>
        <w:rPr>
          <w:rFonts w:hint="eastAsia" w:ascii="宋体" w:hAnsi="宋体" w:eastAsia="宋体" w:cs="Times New Roman"/>
          <w:b/>
          <w:bCs/>
          <w:sz w:val="24"/>
          <w:szCs w:val="24"/>
          <w:highlight w:val="none"/>
          <w:lang w:val="en-US" w:eastAsia="zh-CN"/>
        </w:rPr>
        <w:t>新疆霍尔果斯口岸或乌恰口岸</w:t>
      </w:r>
      <w:r>
        <w:rPr>
          <w:rFonts w:hint="eastAsia" w:ascii="宋体"/>
          <w:sz w:val="24"/>
          <w:lang w:val="zh-CN"/>
        </w:rPr>
        <w:t>。</w:t>
      </w:r>
      <w:r>
        <w:rPr>
          <w:rFonts w:hint="eastAsia" w:ascii="宋体" w:hAnsi="宋体"/>
          <w:sz w:val="24"/>
        </w:rPr>
        <w:t>交货期内招标方有权根据电厂建设进度确定具体交货日期并将该日期书面通知投标方，投标方应在接到招标方书面通知后10日内交付投标范围设备。</w:t>
      </w:r>
    </w:p>
    <w:p w14:paraId="22114361">
      <w:pPr>
        <w:autoSpaceDE w:val="0"/>
        <w:autoSpaceDN w:val="0"/>
        <w:spacing w:line="360" w:lineRule="auto"/>
        <w:rPr>
          <w:rFonts w:hint="eastAsia" w:ascii="宋体" w:hAnsi="宋体" w:eastAsia="宋体" w:cs="Times New Roman"/>
          <w:sz w:val="24"/>
          <w:szCs w:val="24"/>
          <w:highlight w:val="none"/>
          <w:lang w:val="en-US" w:eastAsia="zh-CN"/>
        </w:rPr>
      </w:pPr>
      <w:r>
        <w:rPr>
          <w:rFonts w:hint="eastAsia" w:ascii="宋体" w:hAnsi="宋体" w:eastAsia="宋体" w:cs="Times New Roman"/>
          <w:b/>
          <w:bCs/>
          <w:sz w:val="24"/>
          <w:szCs w:val="24"/>
          <w:highlight w:val="none"/>
          <w:lang w:val="en-US" w:eastAsia="zh-CN"/>
        </w:rPr>
        <w:t>注：</w:t>
      </w:r>
      <w:r>
        <w:rPr>
          <w:rFonts w:hint="eastAsia" w:ascii="宋体" w:hAnsi="宋体" w:eastAsia="宋体" w:cs="Times New Roman"/>
          <w:sz w:val="24"/>
          <w:szCs w:val="24"/>
          <w:highlight w:val="none"/>
          <w:lang w:val="en-US" w:eastAsia="zh-CN"/>
        </w:rPr>
        <w:t>1、涉及超限件（超宽、超长、超高）应提前与招标方确认后实施。</w:t>
      </w:r>
    </w:p>
    <w:p w14:paraId="316A31D5">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2、投标方对现场进行全过程安装指导,并对安装质量进行确认、验收。</w:t>
      </w:r>
    </w:p>
    <w:p w14:paraId="648901EF">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3、投标方中标后需要提供一整套安装图纸，且图纸出图质量满足现场安装施工的需求。图纸内容包括：设备清单及材料清册。</w:t>
      </w:r>
    </w:p>
    <w:p w14:paraId="291FDD06">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4、投标方需提供供货清单和安装材料表，并保证材料表的完整性。</w:t>
      </w:r>
    </w:p>
    <w:p w14:paraId="10E8BAF0">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5、因投标方设计、供货等原因产生的额外费用由投标方负责。</w:t>
      </w:r>
    </w:p>
    <w:p w14:paraId="426CC744">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6、现场指导安装、现场调试人员至少有2个项目指导安装、调试经验，人员配置满足现场需求及招标方工期要求。</w:t>
      </w:r>
    </w:p>
    <w:p w14:paraId="369A2419">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7、投标方供货品类中如果涉及《国际公路运输危险货物协定》及其他相关规定，归类为危险货物的，由投标方按危化品进行相应包装，并提供相应文件，供发标人进行出口申报。</w:t>
      </w:r>
    </w:p>
    <w:p w14:paraId="43E1DD64">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8、因投标方原因：发货遗漏、产品质量等问题，造成施工期间、调试期间、质保期间的非正常补货，所有费用及国际运输、原产地证书办理、双清均由投标方自行负责。</w:t>
      </w:r>
    </w:p>
    <w:p w14:paraId="146A5694">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9、投标方非正常补货时间点，根据乌兹总统令或其他政府相关规定，已超出豁免关税（增值税等）时间节点，项目临时海关监管仓已到期;“所有费用”中亦包含关税、增值税、海关仓储费、海关查验、海关杂费等费用。</w:t>
      </w:r>
    </w:p>
    <w:p w14:paraId="012A0EE0">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10、投标方发货考虑部分余量，因供货不足造成项目工期影响，投标方需承担违约责任或赔偿责任。</w:t>
      </w:r>
    </w:p>
    <w:p w14:paraId="4B279264">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11、投标方所提供的所有图纸和资料均应以中文和俄文双语版，且满足进行海关和国际运输清关的所有资料。</w:t>
      </w:r>
    </w:p>
    <w:p w14:paraId="23A23F0D">
      <w:pPr>
        <w:tabs>
          <w:tab w:val="left" w:pos="0"/>
        </w:tabs>
        <w:spacing w:line="400" w:lineRule="atLeast"/>
        <w:rPr>
          <w:sz w:val="24"/>
        </w:rPr>
      </w:pPr>
    </w:p>
    <w:p w14:paraId="40F0E167">
      <w:pPr>
        <w:tabs>
          <w:tab w:val="left" w:pos="0"/>
        </w:tabs>
        <w:spacing w:line="400" w:lineRule="atLeast"/>
        <w:rPr>
          <w:sz w:val="24"/>
        </w:rPr>
      </w:pPr>
    </w:p>
    <w:p w14:paraId="0989CE8F">
      <w:pPr>
        <w:tabs>
          <w:tab w:val="left" w:pos="0"/>
        </w:tabs>
        <w:spacing w:line="400" w:lineRule="atLeast"/>
        <w:rPr>
          <w:sz w:val="24"/>
        </w:rPr>
      </w:pPr>
    </w:p>
    <w:p w14:paraId="0965E63F">
      <w:pPr>
        <w:tabs>
          <w:tab w:val="left" w:pos="0"/>
        </w:tabs>
        <w:spacing w:line="400" w:lineRule="atLeast"/>
        <w:rPr>
          <w:sz w:val="24"/>
        </w:rPr>
      </w:pPr>
    </w:p>
    <w:p w14:paraId="6C62BD00">
      <w:pPr>
        <w:tabs>
          <w:tab w:val="left" w:pos="0"/>
        </w:tabs>
        <w:spacing w:line="400" w:lineRule="atLeast"/>
        <w:rPr>
          <w:sz w:val="24"/>
        </w:rPr>
      </w:pPr>
    </w:p>
    <w:p w14:paraId="301C94A6">
      <w:pPr>
        <w:tabs>
          <w:tab w:val="left" w:pos="0"/>
        </w:tabs>
        <w:spacing w:line="400" w:lineRule="atLeast"/>
        <w:rPr>
          <w:sz w:val="24"/>
        </w:rPr>
      </w:pPr>
    </w:p>
    <w:p w14:paraId="1242C676">
      <w:pPr>
        <w:spacing w:before="100" w:beforeAutospacing="1" w:after="100" w:afterAutospacing="1" w:line="360" w:lineRule="auto"/>
        <w:ind w:firstLine="361" w:firstLineChars="100"/>
        <w:jc w:val="both"/>
        <w:rPr>
          <w:rFonts w:hint="eastAsia" w:ascii="宋体" w:hAnsi="宋体"/>
          <w:b/>
          <w:bCs/>
          <w:color w:val="000000"/>
          <w:sz w:val="36"/>
          <w:szCs w:val="36"/>
          <w:lang w:val="en-US" w:eastAsia="zh-CN"/>
        </w:rPr>
      </w:pPr>
    </w:p>
    <w:p w14:paraId="307425D5">
      <w:pPr>
        <w:spacing w:line="360" w:lineRule="auto"/>
        <w:jc w:val="both"/>
        <w:rPr>
          <w:rFonts w:hint="eastAsia" w:ascii="宋体" w:hAnsi="宋体"/>
          <w:b/>
          <w:bCs/>
          <w:color w:val="000000"/>
          <w:sz w:val="44"/>
          <w:szCs w:val="44"/>
        </w:rPr>
      </w:pPr>
    </w:p>
    <w:p w14:paraId="5762F09D">
      <w:pPr>
        <w:adjustRightInd w:val="0"/>
        <w:snapToGrid w:val="0"/>
        <w:spacing w:line="360" w:lineRule="auto"/>
        <w:jc w:val="center"/>
        <w:rPr>
          <w:rFonts w:hint="eastAsia" w:ascii="宋体" w:hAnsi="宋体"/>
          <w:b/>
          <w:bCs/>
          <w:sz w:val="48"/>
          <w:szCs w:val="48"/>
        </w:rPr>
      </w:pPr>
      <w:r>
        <w:rPr>
          <w:rFonts w:hint="eastAsia" w:ascii="宋体" w:hAnsi="宋体"/>
          <w:b/>
          <w:bCs/>
          <w:color w:val="000000"/>
          <w:sz w:val="44"/>
          <w:szCs w:val="44"/>
        </w:rPr>
        <w:t xml:space="preserve"> </w:t>
      </w:r>
      <w:r>
        <w:rPr>
          <w:rFonts w:hint="eastAsia" w:ascii="宋体" w:hAnsi="宋体" w:eastAsia="宋体" w:cs="Times New Roman"/>
          <w:b/>
          <w:sz w:val="48"/>
          <w:szCs w:val="48"/>
          <w:lang w:val="en-US" w:eastAsia="zh-CN"/>
        </w:rPr>
        <w:t>境外1021N</w:t>
      </w:r>
      <w:r>
        <w:rPr>
          <w:rFonts w:hint="eastAsia" w:ascii="宋体" w:hAnsi="宋体" w:eastAsia="宋体" w:cs="Times New Roman"/>
          <w:b/>
          <w:sz w:val="48"/>
          <w:szCs w:val="48"/>
        </w:rPr>
        <w:t>垃圾焚烧</w:t>
      </w:r>
      <w:r>
        <w:rPr>
          <w:rFonts w:hint="eastAsia" w:ascii="宋体" w:hAnsi="宋体"/>
          <w:b/>
          <w:bCs/>
          <w:sz w:val="48"/>
          <w:szCs w:val="48"/>
        </w:rPr>
        <w:t>发电项目</w:t>
      </w:r>
    </w:p>
    <w:p w14:paraId="61AD54C7">
      <w:pPr>
        <w:spacing w:line="360" w:lineRule="auto"/>
        <w:jc w:val="center"/>
        <w:rPr>
          <w:rFonts w:hint="eastAsia" w:ascii="宋体" w:hAnsi="宋体" w:eastAsia="宋体"/>
          <w:b/>
          <w:sz w:val="44"/>
          <w:szCs w:val="44"/>
          <w:lang w:val="en-US" w:eastAsia="zh-CN"/>
        </w:rPr>
      </w:pPr>
      <w:r>
        <w:rPr>
          <w:rFonts w:hint="eastAsia" w:ascii="宋体" w:hAnsi="宋体"/>
          <w:b/>
          <w:sz w:val="44"/>
          <w:szCs w:val="44"/>
        </w:rPr>
        <w:t>10</w:t>
      </w:r>
      <w:r>
        <w:rPr>
          <w:rFonts w:hint="eastAsia" w:ascii="宋体" w:hAnsi="宋体"/>
          <w:b/>
          <w:sz w:val="44"/>
          <w:szCs w:val="44"/>
          <w:lang w:val="en-US" w:eastAsia="zh-CN"/>
        </w:rPr>
        <w:t>.5</w:t>
      </w:r>
      <w:r>
        <w:rPr>
          <w:rFonts w:hint="eastAsia" w:ascii="宋体" w:hAnsi="宋体"/>
          <w:b/>
          <w:sz w:val="44"/>
          <w:szCs w:val="44"/>
        </w:rPr>
        <w:t>kV高压开关柜</w:t>
      </w:r>
      <w:r>
        <w:rPr>
          <w:rFonts w:hint="eastAsia" w:ascii="宋体" w:hAnsi="宋体"/>
          <w:b/>
          <w:sz w:val="44"/>
          <w:szCs w:val="44"/>
          <w:lang w:val="en-US" w:eastAsia="zh-CN"/>
        </w:rPr>
        <w:t>设备</w:t>
      </w:r>
    </w:p>
    <w:p w14:paraId="2DAE2FE9">
      <w:pPr>
        <w:spacing w:line="360" w:lineRule="auto"/>
        <w:jc w:val="center"/>
        <w:rPr>
          <w:rFonts w:hint="eastAsia" w:ascii="宋体" w:hAnsi="宋体"/>
          <w:b/>
          <w:bCs/>
          <w:sz w:val="48"/>
          <w:szCs w:val="48"/>
        </w:rPr>
      </w:pPr>
    </w:p>
    <w:p w14:paraId="2A0E8A1C">
      <w:pPr>
        <w:spacing w:line="360" w:lineRule="auto"/>
        <w:jc w:val="center"/>
        <w:rPr>
          <w:rFonts w:hint="eastAsia" w:ascii="宋体" w:hAnsi="宋体"/>
          <w:b/>
          <w:bCs/>
          <w:sz w:val="48"/>
          <w:szCs w:val="48"/>
        </w:rPr>
      </w:pPr>
    </w:p>
    <w:p w14:paraId="11AB8B98">
      <w:pPr>
        <w:spacing w:line="360" w:lineRule="auto"/>
        <w:jc w:val="center"/>
        <w:rPr>
          <w:rFonts w:hint="eastAsia" w:ascii="宋体" w:hAnsi="宋体"/>
          <w:b/>
          <w:bCs/>
          <w:sz w:val="52"/>
          <w:szCs w:val="52"/>
        </w:rPr>
      </w:pPr>
    </w:p>
    <w:p w14:paraId="7933BFC5">
      <w:pPr>
        <w:spacing w:line="360" w:lineRule="auto"/>
        <w:jc w:val="center"/>
        <w:rPr>
          <w:rFonts w:hint="eastAsia" w:ascii="宋体" w:hAnsi="宋体"/>
          <w:b/>
          <w:bCs/>
          <w:sz w:val="52"/>
          <w:szCs w:val="52"/>
        </w:rPr>
      </w:pPr>
    </w:p>
    <w:p w14:paraId="082381E9">
      <w:pPr>
        <w:spacing w:line="360" w:lineRule="auto"/>
        <w:jc w:val="center"/>
        <w:rPr>
          <w:rFonts w:hint="eastAsia" w:ascii="宋体" w:hAnsi="宋体"/>
          <w:b/>
          <w:bCs/>
          <w:sz w:val="52"/>
          <w:szCs w:val="52"/>
        </w:rPr>
      </w:pPr>
      <w:r>
        <w:rPr>
          <w:rFonts w:hint="eastAsia" w:ascii="宋体" w:hAnsi="宋体"/>
          <w:b/>
          <w:bCs/>
          <w:sz w:val="52"/>
          <w:szCs w:val="52"/>
        </w:rPr>
        <w:t>招标内容和技术规范</w:t>
      </w:r>
    </w:p>
    <w:p w14:paraId="7CC6EA89">
      <w:pPr>
        <w:spacing w:before="100" w:beforeAutospacing="1" w:after="100" w:afterAutospacing="1" w:line="360" w:lineRule="auto"/>
        <w:rPr>
          <w:rFonts w:hint="eastAsia"/>
          <w:sz w:val="48"/>
          <w:szCs w:val="48"/>
        </w:rPr>
      </w:pPr>
    </w:p>
    <w:p w14:paraId="26A65F33">
      <w:pPr>
        <w:spacing w:before="100" w:beforeAutospacing="1" w:after="100" w:afterAutospacing="1" w:line="360" w:lineRule="auto"/>
        <w:rPr>
          <w:rFonts w:hint="eastAsia"/>
          <w:sz w:val="48"/>
          <w:szCs w:val="48"/>
        </w:rPr>
      </w:pPr>
    </w:p>
    <w:p w14:paraId="0D7BF3BE">
      <w:pPr>
        <w:spacing w:before="100" w:beforeAutospacing="1" w:after="100" w:afterAutospacing="1" w:line="360" w:lineRule="auto"/>
        <w:rPr>
          <w:rFonts w:hint="eastAsia"/>
          <w:sz w:val="48"/>
          <w:szCs w:val="48"/>
        </w:rPr>
      </w:pPr>
    </w:p>
    <w:p w14:paraId="5EAD9CA5">
      <w:pPr>
        <w:spacing w:before="100" w:beforeAutospacing="1" w:after="100" w:afterAutospacing="1" w:line="360" w:lineRule="auto"/>
        <w:rPr>
          <w:rFonts w:hint="eastAsia"/>
          <w:sz w:val="48"/>
          <w:szCs w:val="48"/>
        </w:rPr>
      </w:pPr>
    </w:p>
    <w:p w14:paraId="1995492E">
      <w:pPr>
        <w:spacing w:line="360" w:lineRule="auto"/>
        <w:jc w:val="center"/>
        <w:rPr>
          <w:rFonts w:hint="eastAsia"/>
          <w:b/>
          <w:bCs/>
          <w:sz w:val="32"/>
        </w:rPr>
      </w:pPr>
      <w:r>
        <w:rPr>
          <w:rFonts w:hint="eastAsia"/>
          <w:b/>
          <w:bCs/>
          <w:sz w:val="36"/>
          <w:szCs w:val="36"/>
        </w:rPr>
        <w:t>光大环保（</w:t>
      </w:r>
      <w:r>
        <w:rPr>
          <w:rFonts w:hint="eastAsia"/>
          <w:b/>
          <w:bCs/>
          <w:sz w:val="36"/>
          <w:szCs w:val="36"/>
          <w:lang w:val="en-US" w:eastAsia="zh-CN"/>
        </w:rPr>
        <w:t>中国</w:t>
      </w:r>
      <w:r>
        <w:rPr>
          <w:rFonts w:hint="eastAsia"/>
          <w:b/>
          <w:bCs/>
          <w:sz w:val="36"/>
          <w:szCs w:val="36"/>
        </w:rPr>
        <w:t>）有限公司</w:t>
      </w:r>
    </w:p>
    <w:p w14:paraId="6F964708">
      <w:pPr>
        <w:spacing w:before="100" w:beforeAutospacing="1" w:after="100" w:afterAutospacing="1" w:line="360" w:lineRule="auto"/>
        <w:jc w:val="center"/>
        <w:rPr>
          <w:rFonts w:ascii="宋体" w:hAnsi="宋体"/>
          <w:b/>
          <w:bCs/>
          <w:sz w:val="36"/>
          <w:szCs w:val="36"/>
        </w:rPr>
        <w:sectPr>
          <w:headerReference r:id="rId7" w:type="first"/>
          <w:headerReference r:id="rId6" w:type="default"/>
          <w:footerReference r:id="rId8" w:type="default"/>
          <w:pgSz w:w="11906" w:h="16838"/>
          <w:pgMar w:top="1440" w:right="1800" w:bottom="1440" w:left="1800" w:header="851" w:footer="992" w:gutter="0"/>
          <w:pgBorders w:offsetFrom="page">
            <w:top w:val="single" w:color="auto" w:sz="4" w:space="24"/>
            <w:bottom w:val="single" w:color="auto" w:sz="4" w:space="24"/>
          </w:pgBorders>
          <w:cols w:space="720" w:num="1"/>
          <w:titlePg/>
          <w:docGrid w:type="lines" w:linePitch="312" w:charSpace="0"/>
        </w:sectPr>
      </w:pPr>
      <w:r>
        <w:rPr>
          <w:rFonts w:hint="eastAsia" w:ascii="宋体" w:hAnsi="宋体"/>
          <w:b/>
          <w:bCs/>
          <w:sz w:val="36"/>
          <w:szCs w:val="36"/>
          <w:lang w:val="en-US" w:eastAsia="zh-CN"/>
        </w:rPr>
        <w:t>2026</w:t>
      </w:r>
      <w:r>
        <w:rPr>
          <w:rFonts w:hint="eastAsia" w:ascii="宋体" w:hAnsi="宋体"/>
          <w:b/>
          <w:bCs/>
          <w:sz w:val="36"/>
          <w:szCs w:val="36"/>
        </w:rPr>
        <w:t>年</w:t>
      </w:r>
      <w:r>
        <w:rPr>
          <w:rFonts w:hint="eastAsia" w:ascii="宋体" w:hAnsi="宋体"/>
          <w:b/>
          <w:bCs/>
          <w:sz w:val="36"/>
          <w:szCs w:val="36"/>
          <w:lang w:val="en-US" w:eastAsia="zh-CN"/>
        </w:rPr>
        <w:t>06</w:t>
      </w:r>
      <w:r>
        <w:rPr>
          <w:rFonts w:hint="eastAsia" w:ascii="宋体" w:hAnsi="宋体"/>
          <w:b/>
          <w:bCs/>
          <w:sz w:val="36"/>
          <w:szCs w:val="36"/>
        </w:rPr>
        <w:t>月</w:t>
      </w:r>
    </w:p>
    <w:p w14:paraId="46CA5491">
      <w:pPr>
        <w:pStyle w:val="51"/>
        <w:rPr>
          <w:rFonts w:hint="eastAsia"/>
        </w:rPr>
      </w:pPr>
      <w:r>
        <w:rPr>
          <w:rFonts w:hint="eastAsia"/>
        </w:rPr>
        <w:t>1 总则</w:t>
      </w:r>
    </w:p>
    <w:p w14:paraId="44EB9F29">
      <w:pPr>
        <w:pStyle w:val="17"/>
        <w:numPr>
          <w:ilvl w:val="0"/>
          <w:numId w:val="2"/>
        </w:numPr>
        <w:spacing w:line="360" w:lineRule="auto"/>
        <w:ind w:left="0" w:firstLine="0"/>
        <w:rPr>
          <w:rFonts w:hint="eastAsia" w:hAnsi="宋体"/>
        </w:rPr>
      </w:pPr>
      <w:r>
        <w:rPr>
          <w:rFonts w:hint="eastAsia" w:hAnsi="宋体"/>
        </w:rPr>
        <w:t>本招标范围和技术规范书适用于【</w:t>
      </w:r>
      <w:r>
        <w:rPr>
          <w:rFonts w:hint="eastAsia" w:hAnsi="宋体"/>
          <w:lang w:val="en-US" w:eastAsia="zh-CN"/>
        </w:rPr>
        <w:t>境外1021N</w:t>
      </w:r>
      <w:r>
        <w:rPr>
          <w:rFonts w:hint="eastAsia" w:hAnsi="宋体"/>
        </w:rPr>
        <w:t>】</w:t>
      </w:r>
      <w:r>
        <w:rPr>
          <w:rFonts w:hint="eastAsia" w:ascii="宋体" w:hAnsi="宋体"/>
          <w:lang w:val="en-GB"/>
        </w:rPr>
        <w:t>垃圾焚烧发电</w:t>
      </w:r>
      <w:r>
        <w:rPr>
          <w:rFonts w:hint="eastAsia" w:hAnsi="宋体"/>
        </w:rPr>
        <w:t>项目（以下称“项目”）</w:t>
      </w:r>
      <w:r>
        <w:rPr>
          <w:rFonts w:hint="eastAsia" w:ascii="宋体" w:hAnsi="宋体"/>
        </w:rPr>
        <w:t>10</w:t>
      </w:r>
      <w:r>
        <w:rPr>
          <w:rFonts w:hint="eastAsia" w:ascii="宋体" w:hAnsi="宋体"/>
          <w:lang w:val="en-US" w:eastAsia="zh-CN"/>
        </w:rPr>
        <w:t>.5</w:t>
      </w:r>
      <w:r>
        <w:rPr>
          <w:rFonts w:hint="eastAsia" w:ascii="宋体" w:hAnsi="宋体"/>
        </w:rPr>
        <w:t>kV户内金属铠</w:t>
      </w:r>
      <w:r>
        <w:rPr>
          <w:rFonts w:hint="eastAsia" w:ascii="宋体" w:hAnsi="宋体"/>
          <w:bCs/>
        </w:rPr>
        <w:t>装</w:t>
      </w:r>
      <w:r>
        <w:rPr>
          <w:rFonts w:hint="eastAsia" w:ascii="宋体" w:hAnsi="宋体"/>
        </w:rPr>
        <w:t>封闭</w:t>
      </w:r>
      <w:r>
        <w:rPr>
          <w:rFonts w:hint="eastAsia" w:ascii="宋体" w:hAnsi="宋体"/>
          <w:bCs/>
        </w:rPr>
        <w:t>移开中置式开关柜</w:t>
      </w:r>
      <w:r>
        <w:rPr>
          <w:rFonts w:hint="eastAsia" w:ascii="宋体" w:hAnsi="宋体" w:cs="Arial"/>
          <w:bCs/>
        </w:rPr>
        <w:t>及其附属设备</w:t>
      </w:r>
      <w:r>
        <w:rPr>
          <w:rFonts w:hint="eastAsia" w:hAnsi="宋体"/>
        </w:rPr>
        <w:t>，招标书中提出了对开关柜本体及附属设备的功能设计、结构、性能、指导安装、试验、调试、验收和试运行等方面的技术要求，</w:t>
      </w:r>
      <w:r>
        <w:rPr>
          <w:rFonts w:hint="eastAsia"/>
        </w:rPr>
        <w:t>以及供货和现场技术服务的要求</w:t>
      </w:r>
      <w:r>
        <w:rPr>
          <w:rFonts w:hint="eastAsia" w:hAnsi="宋体"/>
        </w:rPr>
        <w:t>。</w:t>
      </w:r>
    </w:p>
    <w:p w14:paraId="64F1A505">
      <w:pPr>
        <w:pStyle w:val="17"/>
        <w:numPr>
          <w:ilvl w:val="0"/>
          <w:numId w:val="2"/>
        </w:numPr>
        <w:spacing w:line="360" w:lineRule="auto"/>
        <w:ind w:left="0" w:firstLine="0"/>
        <w:rPr>
          <w:rFonts w:hint="eastAsia" w:hAnsi="宋体"/>
        </w:rPr>
      </w:pPr>
      <w:r>
        <w:rPr>
          <w:rFonts w:hint="eastAsia" w:hAnsi="宋体"/>
        </w:rPr>
        <w:t>本设备技术规范书提出的是最低限度的技术条件，并未对一切技术细节作出规定，也未充分引述有关标准和规范的条文，投标方应提供符合本规范书和国标GB、IEC和ANSI最新版本工业标准的优质产品及其相应服务。对国家有关安全、环保等强制性标准，必须满足其要求。</w:t>
      </w:r>
    </w:p>
    <w:p w14:paraId="1083CFE0">
      <w:pPr>
        <w:pStyle w:val="17"/>
        <w:numPr>
          <w:ilvl w:val="0"/>
          <w:numId w:val="2"/>
        </w:numPr>
        <w:spacing w:line="360" w:lineRule="auto"/>
        <w:ind w:left="0" w:firstLine="0"/>
        <w:rPr>
          <w:rFonts w:hint="eastAsia" w:hAnsi="宋体"/>
        </w:rPr>
      </w:pPr>
      <w:r>
        <w:rPr>
          <w:rFonts w:hint="eastAsia" w:hAnsi="宋体"/>
        </w:rPr>
        <w:t>本技术规范所使用的标准如遇与设备生产厂家所执行的标准不一致时，按较高标准执行。</w:t>
      </w:r>
    </w:p>
    <w:p w14:paraId="33B7837F">
      <w:pPr>
        <w:pStyle w:val="17"/>
        <w:numPr>
          <w:ilvl w:val="0"/>
          <w:numId w:val="2"/>
        </w:numPr>
        <w:spacing w:line="360" w:lineRule="auto"/>
        <w:ind w:left="0" w:firstLine="0"/>
        <w:rPr>
          <w:rFonts w:hint="eastAsia" w:hAnsi="宋体"/>
        </w:rPr>
      </w:pPr>
      <w:r>
        <w:rPr>
          <w:rFonts w:hint="eastAsia" w:hAnsi="宋体"/>
        </w:rPr>
        <w:t>如投标方没有以书面形式对本规范书的条文提出异议，那么招标方认为投标方提供的产品完全满足本规范书的要求。如果有异议，应以书面形式明确提出。在征得招标方同意后，可对有关文件进行修改。如招标方不同意修改，仍以招标方意见为准。在签定合同之后，招标方保留对本规范书提出补充要求和修改的权利，投标方应承诺予以配合。如提出修改，具体项目和条件由双方商定。</w:t>
      </w:r>
    </w:p>
    <w:p w14:paraId="7E52E8B9">
      <w:pPr>
        <w:pStyle w:val="17"/>
        <w:numPr>
          <w:ilvl w:val="0"/>
          <w:numId w:val="2"/>
        </w:numPr>
        <w:spacing w:line="360" w:lineRule="auto"/>
        <w:ind w:left="0" w:firstLine="0"/>
        <w:rPr>
          <w:rFonts w:hint="eastAsia" w:hAnsi="宋体"/>
        </w:rPr>
      </w:pPr>
      <w:r>
        <w:rPr>
          <w:rFonts w:hint="eastAsia" w:hAnsi="宋体"/>
        </w:rPr>
        <w:t>投标方对开关柜的成套系统设备（含辅助系统与设备）负有全责，包括分包（或采购）的产品。分包（或采购）的产品制造商事先征得招标方的认可。</w:t>
      </w:r>
      <w:r>
        <w:rPr>
          <w:rFonts w:hint="eastAsia" w:ascii="宋体" w:hAnsi="宋体"/>
        </w:rPr>
        <w:t>如果设备不能实现性能要求，投标方必须增加硬件或服务来完成，费用由投标方承担。投标方应对所供设备运行性能和质量进行担保，质保期内，投标方应免费负责维修或更换。</w:t>
      </w:r>
    </w:p>
    <w:p w14:paraId="6BE7BA35">
      <w:pPr>
        <w:pStyle w:val="17"/>
        <w:numPr>
          <w:ilvl w:val="0"/>
          <w:numId w:val="2"/>
        </w:numPr>
        <w:spacing w:line="360" w:lineRule="auto"/>
        <w:ind w:left="0" w:firstLine="0"/>
        <w:rPr>
          <w:rFonts w:hint="eastAsia"/>
        </w:rPr>
      </w:pPr>
      <w:r>
        <w:rPr>
          <w:rFonts w:hint="eastAsia" w:hAnsi="宋体"/>
        </w:rPr>
        <w:t>本技术规范书经</w:t>
      </w:r>
      <w:r>
        <w:t>技术澄清</w:t>
      </w:r>
      <w:r>
        <w:rPr>
          <w:rFonts w:hint="eastAsia"/>
        </w:rPr>
        <w:t>及</w:t>
      </w:r>
      <w:r>
        <w:rPr>
          <w:rFonts w:hint="eastAsia" w:hAnsi="宋体"/>
        </w:rPr>
        <w:t>双方确认后，作为合同的技术附件与合同正文具有同等法律效力</w:t>
      </w:r>
      <w:r>
        <w:t>。</w:t>
      </w:r>
    </w:p>
    <w:p w14:paraId="01AA9CDE">
      <w:pPr>
        <w:pStyle w:val="17"/>
        <w:numPr>
          <w:ilvl w:val="0"/>
          <w:numId w:val="2"/>
        </w:numPr>
        <w:spacing w:line="360" w:lineRule="auto"/>
        <w:ind w:left="0" w:firstLine="0"/>
      </w:pPr>
      <w:r>
        <w:rPr>
          <w:rFonts w:hint="eastAsia"/>
        </w:rPr>
        <w:t>投标</w:t>
      </w:r>
      <w:r>
        <w:t>方应提供的资格文件</w:t>
      </w:r>
      <w:r>
        <w:rPr>
          <w:rFonts w:hint="eastAsia"/>
        </w:rPr>
        <w:t>：</w:t>
      </w:r>
    </w:p>
    <w:p w14:paraId="17DBED14">
      <w:pPr>
        <w:pStyle w:val="17"/>
        <w:spacing w:line="360" w:lineRule="auto"/>
      </w:pPr>
      <w:r>
        <w:rPr>
          <w:rFonts w:hint="eastAsia"/>
        </w:rPr>
        <w:t>投标</w:t>
      </w:r>
      <w:r>
        <w:t>方在投标文件中应提供下列有关资格文件，否则视为非响应性投标。</w:t>
      </w:r>
    </w:p>
    <w:p w14:paraId="4E57DE3A">
      <w:pPr>
        <w:pStyle w:val="17"/>
        <w:spacing w:line="360" w:lineRule="auto"/>
        <w:rPr>
          <w:rFonts w:hint="eastAsia"/>
        </w:rPr>
      </w:pPr>
      <w:r>
        <w:rPr>
          <w:rFonts w:hint="eastAsia" w:ascii="宋体" w:hAnsi="宋体"/>
        </w:rPr>
        <w:t>1.7.1</w:t>
      </w:r>
      <w:r>
        <w:rPr>
          <w:rFonts w:hint="eastAsia"/>
        </w:rPr>
        <w:t xml:space="preserve"> 已设计、制造和提供过同类设备，且使用条件应与本工程相类似，或较规定的条件更严格，</w:t>
      </w:r>
      <w:r>
        <w:rPr>
          <w:rFonts w:hint="eastAsia" w:ascii="宋体" w:hAnsi="宋体"/>
          <w:highlight w:val="none"/>
        </w:rPr>
        <w:t>5</w:t>
      </w:r>
      <w:r>
        <w:rPr>
          <w:rFonts w:hint="eastAsia" w:ascii="宋体" w:hAnsi="宋体"/>
          <w:highlight w:val="none"/>
          <w:lang w:val="en-US" w:eastAsia="zh-CN"/>
        </w:rPr>
        <w:t>年内具有至少2个同类型设备已结算完成的合同业绩</w:t>
      </w:r>
      <w:r>
        <w:rPr>
          <w:rFonts w:hint="eastAsia"/>
          <w:highlight w:val="none"/>
        </w:rPr>
        <w:t>，已证</w:t>
      </w:r>
      <w:r>
        <w:rPr>
          <w:rFonts w:hint="eastAsia"/>
        </w:rPr>
        <w:t>明安全可靠。在同类设备安装、调试、运行中未发现重大的设备质量问题或已有有效的改进措施。</w:t>
      </w:r>
    </w:p>
    <w:p w14:paraId="3113DED7">
      <w:pPr>
        <w:pStyle w:val="17"/>
        <w:spacing w:line="360" w:lineRule="auto"/>
      </w:pPr>
      <w:r>
        <w:rPr>
          <w:rFonts w:hint="eastAsia" w:ascii="宋体" w:hAnsi="宋体"/>
        </w:rPr>
        <w:t xml:space="preserve">1.7.2 </w:t>
      </w:r>
      <w:r>
        <w:rPr>
          <w:rFonts w:hint="eastAsia"/>
        </w:rPr>
        <w:t>投标</w:t>
      </w:r>
      <w:r>
        <w:t>方拥有的有权威机关颁发的ISO-900</w:t>
      </w:r>
      <w:r>
        <w:rPr>
          <w:rFonts w:hint="eastAsia"/>
        </w:rPr>
        <w:t>1</w:t>
      </w:r>
      <w:r>
        <w:t>系列的认证书或等同的质量保证体系认证证书。</w:t>
      </w:r>
    </w:p>
    <w:p w14:paraId="04D7ECAA">
      <w:pPr>
        <w:pStyle w:val="17"/>
        <w:spacing w:line="360" w:lineRule="auto"/>
        <w:rPr>
          <w:rFonts w:ascii="宋体" w:hAnsi="宋体"/>
        </w:rPr>
      </w:pPr>
      <w:r>
        <w:rPr>
          <w:rFonts w:hint="eastAsia" w:ascii="宋体" w:hAnsi="宋体"/>
        </w:rPr>
        <w:t>1.7.3 投标</w:t>
      </w:r>
      <w:r>
        <w:rPr>
          <w:rFonts w:ascii="宋体" w:hAnsi="宋体"/>
        </w:rPr>
        <w:t>方具有履行合同所需的技术和主要设备等生产能力的文件资料。</w:t>
      </w:r>
    </w:p>
    <w:p w14:paraId="683D3371">
      <w:pPr>
        <w:pStyle w:val="17"/>
        <w:spacing w:line="360" w:lineRule="auto"/>
        <w:rPr>
          <w:rFonts w:ascii="宋体" w:hAnsi="宋体"/>
        </w:rPr>
      </w:pPr>
      <w:r>
        <w:rPr>
          <w:rFonts w:hint="eastAsia" w:ascii="宋体" w:hAnsi="宋体"/>
        </w:rPr>
        <w:t>1.7.4 投标</w:t>
      </w:r>
      <w:r>
        <w:rPr>
          <w:rFonts w:ascii="宋体" w:hAnsi="宋体"/>
        </w:rPr>
        <w:t>方有能力履行合同设备维护保养、修理及其他服务义务的文件。</w:t>
      </w:r>
    </w:p>
    <w:p w14:paraId="39F3D8D2">
      <w:pPr>
        <w:pStyle w:val="17"/>
        <w:spacing w:line="360" w:lineRule="auto"/>
        <w:rPr>
          <w:rFonts w:hint="eastAsia"/>
        </w:rPr>
      </w:pPr>
      <w:r>
        <w:rPr>
          <w:rFonts w:hint="eastAsia" w:ascii="宋体" w:hAnsi="宋体"/>
        </w:rPr>
        <w:t>1.7.5 投标</w:t>
      </w:r>
      <w:r>
        <w:t>方提供的同类设备的型式和例行试验报告。</w:t>
      </w:r>
    </w:p>
    <w:p w14:paraId="751405EE">
      <w:pPr>
        <w:pStyle w:val="17"/>
        <w:spacing w:line="360" w:lineRule="auto"/>
        <w:rPr>
          <w:rFonts w:hint="eastAsia" w:hAnsi="宋体"/>
        </w:rPr>
      </w:pPr>
      <w:r>
        <w:rPr>
          <w:rFonts w:hint="eastAsia" w:ascii="宋体" w:hAnsi="宋体"/>
        </w:rPr>
        <w:t>1.8</w:t>
      </w:r>
      <w:r>
        <w:rPr>
          <w:rFonts w:hint="eastAsia" w:hAnsi="宋体"/>
        </w:rPr>
        <w:t>投标人有责任配合招标人进行工程设计，包括应招标人要求参加工程及设计联络会。</w:t>
      </w:r>
    </w:p>
    <w:p w14:paraId="7CF8C6DD">
      <w:pPr>
        <w:pStyle w:val="17"/>
        <w:spacing w:line="360" w:lineRule="auto"/>
        <w:rPr>
          <w:rFonts w:hint="eastAsia" w:hAnsi="宋体"/>
        </w:rPr>
      </w:pPr>
      <w:r>
        <w:rPr>
          <w:rFonts w:hint="eastAsia" w:ascii="宋体" w:hAnsi="宋体"/>
        </w:rPr>
        <w:t>1.9</w:t>
      </w:r>
      <w:r>
        <w:rPr>
          <w:rFonts w:hint="eastAsia" w:hAnsi="宋体"/>
        </w:rPr>
        <w:t>技术澄清是开标过程的重要环节，投标人必须安排专业技术人员参与招标人的开标。</w:t>
      </w:r>
    </w:p>
    <w:p w14:paraId="38A8EFDD">
      <w:pPr>
        <w:pStyle w:val="17"/>
        <w:spacing w:line="360" w:lineRule="auto"/>
        <w:jc w:val="left"/>
        <w:rPr>
          <w:rFonts w:hint="eastAsia" w:hAnsi="宋体"/>
        </w:rPr>
      </w:pPr>
      <w:r>
        <w:rPr>
          <w:rFonts w:hint="eastAsia" w:ascii="宋体" w:hAnsi="宋体"/>
        </w:rPr>
        <w:t>1.10</w:t>
      </w:r>
      <w:r>
        <w:rPr>
          <w:rFonts w:hint="eastAsia" w:hAnsi="宋体"/>
        </w:rPr>
        <w:t xml:space="preserve"> 本设备技术规范书未尽事宜，双方协商确定。</w:t>
      </w:r>
    </w:p>
    <w:p w14:paraId="6734B00E">
      <w:pPr>
        <w:pStyle w:val="17"/>
        <w:spacing w:line="360" w:lineRule="auto"/>
        <w:jc w:val="left"/>
        <w:rPr>
          <w:rFonts w:hint="eastAsia" w:ascii="Times New Roman" w:hAnsi="宋体" w:eastAsia="宋体" w:cs="Times New Roman"/>
          <w:spacing w:val="0"/>
          <w:sz w:val="24"/>
          <w:highlight w:val="none"/>
        </w:rPr>
      </w:pPr>
      <w:r>
        <w:rPr>
          <w:rFonts w:hint="eastAsia" w:ascii="Times New Roman" w:hAnsi="宋体" w:eastAsia="宋体" w:cs="Times New Roman"/>
          <w:sz w:val="24"/>
          <w:highlight w:val="none"/>
        </w:rPr>
        <w:t>1.1</w:t>
      </w:r>
      <w:r>
        <w:rPr>
          <w:rFonts w:hint="eastAsia" w:ascii="Times New Roman" w:hAnsi="宋体" w:eastAsia="宋体" w:cs="Times New Roman"/>
          <w:sz w:val="24"/>
          <w:highlight w:val="none"/>
          <w:lang w:eastAsia="zh-CN"/>
        </w:rPr>
        <w:t>1</w:t>
      </w:r>
      <w:r>
        <w:rPr>
          <w:rFonts w:hint="eastAsia" w:ascii="Times New Roman" w:hAnsi="宋体" w:eastAsia="宋体" w:cs="Times New Roman"/>
          <w:sz w:val="24"/>
          <w:highlight w:val="none"/>
        </w:rPr>
        <w:t xml:space="preserve"> 投标方承诺所供产品不存在任何侵犯他人知识产权问题。如果在后续阶段出现任何侵犯他人知识产权的纠纷，所有责任均由投标方承担，招标方不为此承担任何责任</w:t>
      </w:r>
      <w:r>
        <w:rPr>
          <w:rFonts w:hint="eastAsia" w:ascii="Times New Roman" w:hAnsi="宋体" w:eastAsia="宋体" w:cs="Times New Roman"/>
          <w:sz w:val="24"/>
          <w:highlight w:val="none"/>
          <w:lang w:eastAsia="zh-CN"/>
        </w:rPr>
        <w:t>。</w:t>
      </w:r>
    </w:p>
    <w:p w14:paraId="312337C5">
      <w:pPr>
        <w:pStyle w:val="17"/>
        <w:spacing w:line="360" w:lineRule="auto"/>
        <w:jc w:val="left"/>
        <w:rPr>
          <w:rFonts w:hint="eastAsia"/>
        </w:rPr>
      </w:pPr>
      <w:r>
        <w:rPr>
          <w:rFonts w:hint="eastAsia" w:ascii="Times New Roman" w:hAnsi="宋体" w:eastAsia="宋体" w:cs="Times New Roman"/>
          <w:b/>
          <w:bCs/>
          <w:sz w:val="24"/>
          <w:highlight w:val="none"/>
          <w:lang w:val="en-US" w:eastAsia="zh-CN"/>
        </w:rPr>
        <w:t>1.12投标方提供的设备应能确保通过所在地的电力质检及供电部门验收，并出具中亚五国业绩（如有）。</w:t>
      </w:r>
    </w:p>
    <w:p w14:paraId="258989EE">
      <w:pPr>
        <w:pStyle w:val="51"/>
        <w:rPr>
          <w:rFonts w:hint="eastAsia"/>
        </w:rPr>
      </w:pPr>
      <w:r>
        <w:rPr>
          <w:rFonts w:hint="eastAsia"/>
        </w:rPr>
        <w:t xml:space="preserve">2 </w:t>
      </w:r>
      <w:r>
        <w:t>工程概况</w:t>
      </w:r>
    </w:p>
    <w:p w14:paraId="77CE3A7F">
      <w:pPr>
        <w:pStyle w:val="17"/>
        <w:numPr>
          <w:ilvl w:val="0"/>
          <w:numId w:val="3"/>
        </w:numPr>
        <w:spacing w:line="360" w:lineRule="auto"/>
        <w:ind w:left="0" w:firstLine="0"/>
        <w:rPr>
          <w:rFonts w:hint="eastAsia" w:hAnsi="宋体"/>
        </w:rPr>
      </w:pPr>
      <w:r>
        <w:rPr>
          <w:rFonts w:hint="eastAsia" w:hAnsi="宋体"/>
        </w:rPr>
        <w:t>项目地理位置及当地交通条件</w:t>
      </w:r>
    </w:p>
    <w:p w14:paraId="715A9822">
      <w:pPr>
        <w:autoSpaceDE w:val="0"/>
        <w:autoSpaceDN w:val="0"/>
        <w:adjustRightInd w:val="0"/>
        <w:spacing w:line="360" w:lineRule="auto"/>
        <w:jc w:val="left"/>
        <w:rPr>
          <w:rFonts w:hint="eastAsia" w:ascii="宋体" w:hAnsi="宋体"/>
          <w:sz w:val="24"/>
        </w:rPr>
      </w:pPr>
      <w:r>
        <w:rPr>
          <w:rFonts w:hint="eastAsia" w:ascii="宋体" w:hAnsi="宋体"/>
          <w:sz w:val="24"/>
        </w:rPr>
        <w:t>本项目位于</w:t>
      </w:r>
      <w:r>
        <w:rPr>
          <w:rFonts w:hint="eastAsia" w:hAnsi="宋体"/>
          <w:sz w:val="24"/>
          <w:szCs w:val="24"/>
          <w:lang w:eastAsia="zh-CN"/>
        </w:rPr>
        <w:t>乌兹别克斯坦</w:t>
      </w:r>
      <w:r>
        <w:rPr>
          <w:rFonts w:hint="eastAsia" w:hAnsi="宋体"/>
          <w:sz w:val="24"/>
          <w:szCs w:val="24"/>
          <w:lang w:val="en-US" w:eastAsia="zh-CN"/>
        </w:rPr>
        <w:t>纳曼干</w:t>
      </w:r>
      <w:r>
        <w:rPr>
          <w:rFonts w:hint="eastAsia" w:hAnsi="宋体"/>
          <w:sz w:val="24"/>
          <w:szCs w:val="24"/>
          <w:lang w:eastAsia="zh-CN"/>
        </w:rPr>
        <w:t>州</w:t>
      </w:r>
      <w:r>
        <w:rPr>
          <w:rFonts w:hint="eastAsia"/>
          <w:lang w:eastAsia="zh-CN"/>
        </w:rPr>
        <w:t>，</w:t>
      </w:r>
      <w:r>
        <w:rPr>
          <w:rFonts w:hint="eastAsia"/>
          <w:lang w:val="en-US" w:eastAsia="zh-CN"/>
        </w:rPr>
        <w:t>海拔625米</w:t>
      </w:r>
      <w:r>
        <w:rPr>
          <w:rFonts w:hint="eastAsia" w:hAnsi="宋体"/>
          <w:sz w:val="24"/>
          <w:szCs w:val="24"/>
          <w:lang w:eastAsia="zh-CN"/>
        </w:rPr>
        <w:t>。</w:t>
      </w:r>
    </w:p>
    <w:p w14:paraId="4DC61FD9">
      <w:pPr>
        <w:autoSpaceDE w:val="0"/>
        <w:autoSpaceDN w:val="0"/>
        <w:adjustRightInd w:val="0"/>
        <w:spacing w:line="360" w:lineRule="auto"/>
        <w:jc w:val="left"/>
        <w:rPr>
          <w:rFonts w:hint="eastAsia" w:ascii="宋体" w:hAnsi="宋体"/>
          <w:sz w:val="24"/>
        </w:rPr>
      </w:pPr>
      <w:r>
        <w:rPr>
          <w:rFonts w:hint="eastAsia" w:ascii="宋体" w:hAnsi="宋体"/>
          <w:sz w:val="24"/>
        </w:rPr>
        <w:t xml:space="preserve"> </w:t>
      </w:r>
    </w:p>
    <w:p w14:paraId="37EA5C30">
      <w:pPr>
        <w:pStyle w:val="17"/>
        <w:numPr>
          <w:ilvl w:val="0"/>
          <w:numId w:val="3"/>
        </w:numPr>
        <w:spacing w:line="360" w:lineRule="auto"/>
        <w:ind w:left="0" w:firstLine="0"/>
        <w:rPr>
          <w:rFonts w:hint="eastAsia" w:hAnsi="宋体"/>
        </w:rPr>
      </w:pPr>
      <w:r>
        <w:rPr>
          <w:rFonts w:hint="eastAsia" w:hAnsi="宋体"/>
        </w:rPr>
        <w:t>气象资料</w:t>
      </w:r>
    </w:p>
    <w:p w14:paraId="00E30DF2">
      <w:pPr>
        <w:pStyle w:val="17"/>
        <w:spacing w:line="360" w:lineRule="auto"/>
        <w:ind w:firstLine="480" w:firstLineChars="200"/>
        <w:rPr>
          <w:rFonts w:hint="eastAsia" w:ascii="宋体" w:hAnsi="宋体"/>
          <w:kern w:val="2"/>
        </w:rPr>
      </w:pPr>
      <w:r>
        <w:rPr>
          <w:rFonts w:hint="eastAsia" w:ascii="宋体" w:hAnsi="宋体"/>
          <w:kern w:val="2"/>
          <w:lang w:val="en-US" w:eastAsia="zh-CN"/>
        </w:rPr>
        <w:t>纳曼干</w:t>
      </w:r>
      <w:r>
        <w:rPr>
          <w:rFonts w:hint="eastAsia" w:ascii="宋体" w:hAnsi="宋体"/>
          <w:kern w:val="2"/>
        </w:rPr>
        <w:t>州属于大陆性干旱气候，具有明显的季节差异。冬季温和，1月平均气温约2-3℃；夏季炎热干燥，降水稀少，昼夜温差大。</w:t>
      </w:r>
    </w:p>
    <w:p w14:paraId="4B98582A">
      <w:pPr>
        <w:spacing w:line="360" w:lineRule="auto"/>
        <w:rPr>
          <w:rFonts w:hint="eastAsia"/>
        </w:rPr>
      </w:pPr>
    </w:p>
    <w:p w14:paraId="3DDD0723">
      <w:pPr>
        <w:pStyle w:val="17"/>
        <w:numPr>
          <w:ilvl w:val="0"/>
          <w:numId w:val="3"/>
        </w:numPr>
        <w:spacing w:line="360" w:lineRule="auto"/>
        <w:ind w:left="0" w:firstLine="0"/>
        <w:rPr>
          <w:rFonts w:hint="eastAsia" w:hAnsi="宋体"/>
        </w:rPr>
      </w:pPr>
      <w:r>
        <w:rPr>
          <w:rFonts w:hint="eastAsia" w:hAnsi="宋体"/>
        </w:rPr>
        <w:t>地震烈度</w:t>
      </w:r>
    </w:p>
    <w:p w14:paraId="75935F4D">
      <w:pPr>
        <w:spacing w:line="360" w:lineRule="auto"/>
        <w:rPr>
          <w:rFonts w:hint="eastAsia" w:ascii="宋体" w:hAnsi="宋体"/>
          <w:sz w:val="24"/>
        </w:rPr>
      </w:pPr>
      <w:r>
        <w:rPr>
          <w:rFonts w:hint="eastAsia" w:ascii="宋体" w:hAnsi="宋体"/>
          <w:sz w:val="24"/>
        </w:rPr>
        <w:t>该地区地震基本烈度为【</w:t>
      </w:r>
      <w:r>
        <w:rPr>
          <w:rFonts w:hint="eastAsia" w:ascii="宋体" w:hAnsi="宋体"/>
          <w:sz w:val="24"/>
          <w:lang w:val="en-US" w:eastAsia="zh-CN"/>
        </w:rPr>
        <w:t>8</w:t>
      </w:r>
      <w:r>
        <w:rPr>
          <w:rFonts w:hint="eastAsia" w:ascii="宋体" w:hAnsi="宋体"/>
          <w:sz w:val="24"/>
        </w:rPr>
        <w:t>】度。</w:t>
      </w:r>
    </w:p>
    <w:p w14:paraId="6D81AD6D">
      <w:pPr>
        <w:pStyle w:val="57"/>
        <w:ind w:firstLine="0" w:firstLineChars="0"/>
        <w:rPr>
          <w:rFonts w:ascii="宋体" w:hAnsi="宋体" w:cs="宋体"/>
          <w:sz w:val="21"/>
          <w:szCs w:val="21"/>
        </w:rPr>
      </w:pPr>
    </w:p>
    <w:p w14:paraId="64A33AC5">
      <w:pPr>
        <w:pStyle w:val="17"/>
        <w:numPr>
          <w:ilvl w:val="0"/>
          <w:numId w:val="3"/>
        </w:numPr>
        <w:spacing w:line="360" w:lineRule="auto"/>
        <w:ind w:left="0" w:firstLine="0"/>
        <w:rPr>
          <w:rFonts w:hint="eastAsia" w:hAnsi="宋体"/>
        </w:rPr>
      </w:pPr>
      <w:r>
        <w:rPr>
          <w:rFonts w:hint="eastAsia" w:hAnsi="宋体"/>
        </w:rPr>
        <w:t>工程建设规模及工程进度</w:t>
      </w:r>
    </w:p>
    <w:p w14:paraId="1FE22192">
      <w:pPr>
        <w:spacing w:line="360" w:lineRule="auto"/>
        <w:rPr>
          <w:rFonts w:hint="eastAsia" w:ascii="宋体" w:hAnsi="宋体"/>
          <w:sz w:val="24"/>
        </w:rPr>
      </w:pPr>
      <w:r>
        <w:rPr>
          <w:rFonts w:hint="eastAsia" w:ascii="宋体" w:hAnsi="宋体"/>
          <w:sz w:val="24"/>
        </w:rPr>
        <w:t xml:space="preserve">   项目本期规模为【</w:t>
      </w:r>
      <w:r>
        <w:rPr>
          <w:rFonts w:hint="eastAsia" w:ascii="宋体" w:hAnsi="宋体"/>
          <w:sz w:val="24"/>
          <w:lang w:val="en-US" w:eastAsia="zh-CN"/>
        </w:rPr>
        <w:t>2</w:t>
      </w:r>
      <w:r>
        <w:rPr>
          <w:rFonts w:hint="eastAsia" w:ascii="宋体" w:hAnsi="宋体"/>
          <w:sz w:val="24"/>
        </w:rPr>
        <w:t>】炉【</w:t>
      </w:r>
      <w:r>
        <w:rPr>
          <w:rFonts w:hint="eastAsia" w:ascii="宋体" w:hAnsi="宋体"/>
          <w:sz w:val="24"/>
          <w:lang w:val="en-US" w:eastAsia="zh-CN"/>
        </w:rPr>
        <w:t>1</w:t>
      </w:r>
      <w:r>
        <w:rPr>
          <w:rFonts w:hint="eastAsia" w:ascii="宋体" w:hAnsi="宋体"/>
          <w:sz w:val="24"/>
        </w:rPr>
        <w:t>】机，装设【</w:t>
      </w:r>
      <w:r>
        <w:rPr>
          <w:rFonts w:hint="eastAsia" w:ascii="宋体" w:hAnsi="宋体"/>
          <w:sz w:val="24"/>
          <w:lang w:val="en-US" w:eastAsia="zh-CN"/>
        </w:rPr>
        <w:t>2</w:t>
      </w:r>
      <w:r>
        <w:rPr>
          <w:rFonts w:hint="eastAsia" w:ascii="宋体" w:hAnsi="宋体"/>
          <w:sz w:val="24"/>
        </w:rPr>
        <w:t>】台日焚烧处理生活垃圾【</w:t>
      </w:r>
      <w:r>
        <w:rPr>
          <w:rFonts w:hint="eastAsia" w:ascii="宋体" w:hAnsi="宋体"/>
          <w:sz w:val="24"/>
          <w:lang w:val="en-US" w:eastAsia="zh-CN"/>
        </w:rPr>
        <w:t>750</w:t>
      </w:r>
      <w:r>
        <w:rPr>
          <w:rFonts w:hint="eastAsia" w:ascii="宋体" w:hAnsi="宋体"/>
          <w:sz w:val="24"/>
        </w:rPr>
        <w:t>】吨机械炉排锅炉，相应配套【</w:t>
      </w:r>
      <w:r>
        <w:rPr>
          <w:rFonts w:hint="eastAsia" w:ascii="宋体" w:hAnsi="宋体"/>
          <w:sz w:val="24"/>
          <w:lang w:val="en-US" w:eastAsia="zh-CN"/>
        </w:rPr>
        <w:t>2</w:t>
      </w:r>
      <w:r>
        <w:rPr>
          <w:rFonts w:hint="eastAsia" w:ascii="宋体" w:hAnsi="宋体"/>
          <w:sz w:val="24"/>
        </w:rPr>
        <w:t>】台余热锅炉，余热锅炉产生的过热蒸汽通过【</w:t>
      </w:r>
      <w:r>
        <w:rPr>
          <w:rFonts w:hint="eastAsia" w:ascii="宋体" w:hAnsi="宋体"/>
          <w:sz w:val="24"/>
          <w:lang w:val="en-US" w:eastAsia="zh-CN"/>
        </w:rPr>
        <w:t>1</w:t>
      </w:r>
      <w:r>
        <w:rPr>
          <w:rFonts w:hint="eastAsia" w:ascii="宋体" w:hAnsi="宋体"/>
          <w:sz w:val="24"/>
        </w:rPr>
        <w:t>】台【</w:t>
      </w:r>
      <w:r>
        <w:rPr>
          <w:rFonts w:hint="eastAsia" w:ascii="宋体" w:hAnsi="宋体"/>
          <w:sz w:val="24"/>
          <w:lang w:val="en-US" w:eastAsia="zh-CN"/>
        </w:rPr>
        <w:t>50</w:t>
      </w:r>
      <w:r>
        <w:rPr>
          <w:rFonts w:hint="eastAsia" w:ascii="宋体" w:hAnsi="宋体"/>
          <w:sz w:val="24"/>
        </w:rPr>
        <w:t>】</w:t>
      </w:r>
      <w:r>
        <w:rPr>
          <w:rFonts w:ascii="宋体" w:hAnsi="宋体"/>
          <w:sz w:val="24"/>
        </w:rPr>
        <w:t>MW</w:t>
      </w:r>
      <w:r>
        <w:rPr>
          <w:rFonts w:hint="eastAsia" w:ascii="宋体" w:hAnsi="宋体"/>
          <w:sz w:val="24"/>
        </w:rPr>
        <w:t>汽轮发电机组，实现能源的综合利用。电厂以【</w:t>
      </w:r>
      <w:r>
        <w:rPr>
          <w:rFonts w:hint="eastAsia" w:ascii="宋体" w:hAnsi="宋体"/>
          <w:sz w:val="24"/>
          <w:lang w:val="en-US" w:eastAsia="zh-CN"/>
        </w:rPr>
        <w:t>1</w:t>
      </w:r>
      <w:r>
        <w:rPr>
          <w:rFonts w:hint="eastAsia" w:ascii="宋体" w:hAnsi="宋体"/>
          <w:sz w:val="24"/>
        </w:rPr>
        <w:t>】回【</w:t>
      </w:r>
      <w:r>
        <w:rPr>
          <w:rFonts w:hint="eastAsia" w:ascii="宋体" w:hAnsi="宋体"/>
          <w:sz w:val="24"/>
          <w:lang w:val="en-US" w:eastAsia="zh-CN"/>
        </w:rPr>
        <w:t>110</w:t>
      </w:r>
      <w:r>
        <w:rPr>
          <w:rFonts w:hint="eastAsia" w:ascii="宋体" w:hAnsi="宋体"/>
          <w:sz w:val="24"/>
        </w:rPr>
        <w:t>】kV线路接至上级开关站。电厂内【</w:t>
      </w:r>
      <w:r>
        <w:rPr>
          <w:rFonts w:hint="eastAsia" w:ascii="宋体" w:hAnsi="宋体"/>
          <w:sz w:val="24"/>
          <w:lang w:val="en-US" w:eastAsia="zh-CN"/>
        </w:rPr>
        <w:t>1</w:t>
      </w:r>
      <w:r>
        <w:rPr>
          <w:rFonts w:hint="eastAsia" w:ascii="宋体" w:hAnsi="宋体"/>
          <w:sz w:val="24"/>
        </w:rPr>
        <w:t>】kV系统采用单母线分段接线，本期【</w:t>
      </w:r>
      <w:r>
        <w:rPr>
          <w:rFonts w:hint="eastAsia" w:ascii="宋体" w:hAnsi="宋体"/>
          <w:sz w:val="24"/>
          <w:lang w:val="en-US" w:eastAsia="zh-CN"/>
        </w:rPr>
        <w:t>1</w:t>
      </w:r>
      <w:r>
        <w:rPr>
          <w:rFonts w:hint="eastAsia" w:ascii="宋体" w:hAnsi="宋体"/>
          <w:sz w:val="24"/>
        </w:rPr>
        <w:t>】台机组经【</w:t>
      </w:r>
      <w:r>
        <w:rPr>
          <w:rFonts w:hint="eastAsia" w:ascii="宋体" w:hAnsi="宋体"/>
          <w:sz w:val="24"/>
          <w:lang w:val="en-US" w:eastAsia="zh-CN"/>
        </w:rPr>
        <w:t>1</w:t>
      </w:r>
      <w:r>
        <w:rPr>
          <w:rFonts w:hint="eastAsia" w:ascii="宋体" w:hAnsi="宋体"/>
          <w:sz w:val="24"/>
        </w:rPr>
        <w:t>】台【</w:t>
      </w:r>
      <w:r>
        <w:rPr>
          <w:rFonts w:hint="eastAsia" w:ascii="宋体" w:hAnsi="宋体"/>
          <w:sz w:val="24"/>
          <w:lang w:val="en-US" w:eastAsia="zh-CN"/>
        </w:rPr>
        <w:t>63</w:t>
      </w:r>
      <w:r>
        <w:rPr>
          <w:rFonts w:hint="eastAsia" w:ascii="宋体" w:hAnsi="宋体"/>
          <w:sz w:val="24"/>
        </w:rPr>
        <w:t>】MVA升压变以发变组单元接线型式升压至【</w:t>
      </w:r>
      <w:r>
        <w:rPr>
          <w:rFonts w:hint="eastAsia" w:ascii="宋体" w:hAnsi="宋体"/>
          <w:sz w:val="24"/>
          <w:lang w:val="en-US" w:eastAsia="zh-CN"/>
        </w:rPr>
        <w:t>110</w:t>
      </w:r>
      <w:r>
        <w:rPr>
          <w:rFonts w:hint="eastAsia" w:ascii="宋体" w:hAnsi="宋体"/>
          <w:sz w:val="24"/>
        </w:rPr>
        <w:t>】kV母线。</w:t>
      </w:r>
    </w:p>
    <w:p w14:paraId="79B66E2E">
      <w:pPr>
        <w:pStyle w:val="51"/>
        <w:rPr>
          <w:rFonts w:hint="eastAsia"/>
        </w:rPr>
      </w:pPr>
      <w:r>
        <w:rPr>
          <w:rFonts w:hint="eastAsia"/>
        </w:rPr>
        <w:t>3  规程规范、执行标准</w:t>
      </w:r>
    </w:p>
    <w:p w14:paraId="0B73EAB8">
      <w:pPr>
        <w:pStyle w:val="59"/>
        <w:spacing w:after="156" w:afterLines="50" w:line="360" w:lineRule="auto"/>
        <w:ind w:firstLine="360" w:firstLineChars="150"/>
        <w:rPr>
          <w:rFonts w:hint="eastAsia" w:hAnsi="宋体"/>
          <w:sz w:val="24"/>
          <w:szCs w:val="24"/>
        </w:rPr>
      </w:pPr>
      <w:r>
        <w:rPr>
          <w:rFonts w:hint="eastAsia"/>
          <w:sz w:val="24"/>
        </w:rPr>
        <w:t xml:space="preserve"> 投标</w:t>
      </w:r>
      <w:r>
        <w:rPr>
          <w:sz w:val="24"/>
          <w:szCs w:val="24"/>
        </w:rPr>
        <w:t>方提供的设备和配套件</w:t>
      </w:r>
      <w:r>
        <w:rPr>
          <w:rFonts w:hint="eastAsia" w:hAnsi="宋体"/>
          <w:sz w:val="24"/>
          <w:szCs w:val="24"/>
        </w:rPr>
        <w:t>应遵循以下最新版的国家标准及有关行业标准（国标未列部分参照IEC标准），但不限于此。</w:t>
      </w:r>
    </w:p>
    <w:p w14:paraId="37BA359C">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GB3906  </w:t>
      </w:r>
      <w:r>
        <w:rPr>
          <w:rFonts w:hint="eastAsia" w:ascii="宋体" w:hAnsi="宋体"/>
          <w:sz w:val="24"/>
        </w:rPr>
        <w:tab/>
      </w:r>
      <w:r>
        <w:rPr>
          <w:rFonts w:hint="eastAsia" w:ascii="宋体" w:hAnsi="宋体"/>
          <w:sz w:val="24"/>
        </w:rPr>
        <w:t xml:space="preserve">     《3-35KV交流金属封闭开关设备》</w:t>
      </w:r>
    </w:p>
    <w:p w14:paraId="04717B11">
      <w:pPr>
        <w:tabs>
          <w:tab w:val="left" w:pos="720"/>
        </w:tabs>
        <w:spacing w:line="360" w:lineRule="auto"/>
        <w:ind w:left="210" w:leftChars="100"/>
        <w:jc w:val="left"/>
        <w:rPr>
          <w:rFonts w:hint="eastAsia" w:ascii="宋体" w:hAnsi="宋体"/>
          <w:sz w:val="24"/>
        </w:rPr>
      </w:pPr>
      <w:r>
        <w:rPr>
          <w:rFonts w:hint="eastAsia" w:ascii="宋体" w:hAnsi="宋体"/>
          <w:sz w:val="24"/>
        </w:rPr>
        <w:t>DL/T 403        《10-35kV户内高压真空断路器订货技术条件》</w:t>
      </w:r>
    </w:p>
    <w:p w14:paraId="5A9B415B">
      <w:pPr>
        <w:tabs>
          <w:tab w:val="left" w:pos="0"/>
        </w:tabs>
        <w:spacing w:line="360" w:lineRule="auto"/>
        <w:ind w:left="210" w:leftChars="100"/>
        <w:jc w:val="left"/>
        <w:rPr>
          <w:rFonts w:hint="eastAsia" w:ascii="宋体" w:hAnsi="宋体"/>
          <w:sz w:val="24"/>
        </w:rPr>
      </w:pPr>
      <w:r>
        <w:rPr>
          <w:rFonts w:hint="eastAsia" w:ascii="宋体" w:hAnsi="宋体"/>
          <w:sz w:val="24"/>
        </w:rPr>
        <w:t>DL/T 402        《交流高压断路器订货技术条件》</w:t>
      </w:r>
    </w:p>
    <w:p w14:paraId="5E7D6D89">
      <w:pPr>
        <w:tabs>
          <w:tab w:val="left" w:pos="0"/>
        </w:tabs>
        <w:spacing w:line="360" w:lineRule="auto"/>
        <w:ind w:left="210" w:leftChars="100"/>
        <w:jc w:val="left"/>
        <w:rPr>
          <w:rFonts w:hint="eastAsia" w:ascii="宋体" w:hAnsi="宋体"/>
          <w:sz w:val="24"/>
        </w:rPr>
      </w:pPr>
      <w:r>
        <w:rPr>
          <w:rFonts w:hint="eastAsia" w:ascii="宋体" w:hAnsi="宋体"/>
          <w:sz w:val="24"/>
        </w:rPr>
        <w:t>SD318           《高压开关柜闭锁装置技术条件》</w:t>
      </w:r>
    </w:p>
    <w:p w14:paraId="3F32CDA6">
      <w:pPr>
        <w:tabs>
          <w:tab w:val="left" w:pos="0"/>
        </w:tabs>
        <w:spacing w:line="360" w:lineRule="auto"/>
        <w:ind w:left="210" w:leftChars="100"/>
        <w:jc w:val="left"/>
        <w:rPr>
          <w:rFonts w:hint="eastAsia" w:ascii="宋体" w:hAnsi="宋体"/>
          <w:sz w:val="24"/>
        </w:rPr>
      </w:pPr>
      <w:r>
        <w:rPr>
          <w:rFonts w:hint="eastAsia" w:ascii="宋体" w:hAnsi="宋体"/>
          <w:sz w:val="24"/>
        </w:rPr>
        <w:t>DL/T 538        《高压带电显示装置技术条件》</w:t>
      </w:r>
    </w:p>
    <w:p w14:paraId="160337CB">
      <w:pPr>
        <w:tabs>
          <w:tab w:val="left" w:pos="0"/>
        </w:tabs>
        <w:spacing w:line="360" w:lineRule="auto"/>
        <w:ind w:left="210" w:leftChars="100"/>
        <w:jc w:val="left"/>
        <w:rPr>
          <w:rFonts w:hint="eastAsia" w:ascii="宋体" w:hAnsi="宋体"/>
          <w:sz w:val="24"/>
        </w:rPr>
      </w:pPr>
      <w:r>
        <w:rPr>
          <w:rFonts w:hint="eastAsia" w:ascii="宋体" w:hAnsi="宋体"/>
          <w:sz w:val="24"/>
        </w:rPr>
        <w:t>DL/T 404        《户内交流高压开关柜订货技术条件》</w:t>
      </w:r>
    </w:p>
    <w:p w14:paraId="0D6F0037">
      <w:pPr>
        <w:tabs>
          <w:tab w:val="left" w:pos="0"/>
        </w:tabs>
        <w:spacing w:line="360" w:lineRule="auto"/>
        <w:ind w:left="210" w:leftChars="100"/>
        <w:jc w:val="left"/>
        <w:rPr>
          <w:rFonts w:hint="eastAsia" w:ascii="宋体" w:hAnsi="宋体"/>
          <w:sz w:val="24"/>
        </w:rPr>
      </w:pPr>
      <w:r>
        <w:rPr>
          <w:rFonts w:hint="eastAsia" w:ascii="宋体" w:hAnsi="宋体"/>
          <w:sz w:val="24"/>
        </w:rPr>
        <w:t>DL/T 539       《户内交流高压开关柜和元部件凝露及污秽试验技术条件》</w:t>
      </w:r>
    </w:p>
    <w:p w14:paraId="3F23D666">
      <w:pPr>
        <w:tabs>
          <w:tab w:val="left" w:pos="0"/>
        </w:tabs>
        <w:spacing w:line="360" w:lineRule="auto"/>
        <w:ind w:left="210" w:leftChars="100"/>
        <w:jc w:val="left"/>
        <w:rPr>
          <w:rFonts w:hint="eastAsia" w:ascii="宋体" w:hAnsi="宋体"/>
          <w:sz w:val="24"/>
        </w:rPr>
      </w:pPr>
      <w:r>
        <w:rPr>
          <w:rFonts w:hint="eastAsia" w:ascii="宋体" w:hAnsi="宋体"/>
          <w:sz w:val="24"/>
        </w:rPr>
        <w:t xml:space="preserve">GB311          《高压输变电设备的绝缘配合、高电压试验技术》                </w:t>
      </w:r>
    </w:p>
    <w:p w14:paraId="1C61D1E9">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GB2706     </w:t>
      </w:r>
      <w:r>
        <w:rPr>
          <w:rFonts w:hint="eastAsia" w:ascii="宋体" w:hAnsi="宋体"/>
          <w:sz w:val="24"/>
        </w:rPr>
        <w:tab/>
      </w:r>
      <w:r>
        <w:rPr>
          <w:rFonts w:hint="eastAsia" w:ascii="宋体" w:hAnsi="宋体"/>
          <w:sz w:val="24"/>
        </w:rPr>
        <w:t xml:space="preserve">  《交流高压电器动、热稳定试验方法》</w:t>
      </w:r>
    </w:p>
    <w:p w14:paraId="75A19C4C">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GB3309 </w:t>
      </w:r>
      <w:r>
        <w:rPr>
          <w:rFonts w:hint="eastAsia" w:ascii="宋体" w:hAnsi="宋体"/>
          <w:sz w:val="24"/>
        </w:rPr>
        <w:tab/>
      </w:r>
      <w:r>
        <w:rPr>
          <w:rFonts w:hint="eastAsia" w:ascii="宋体" w:hAnsi="宋体"/>
          <w:sz w:val="24"/>
        </w:rPr>
        <w:t xml:space="preserve">     《高压开关设备常温下的机械试验》</w:t>
      </w:r>
    </w:p>
    <w:p w14:paraId="2F2E0843">
      <w:pPr>
        <w:tabs>
          <w:tab w:val="left" w:pos="720"/>
        </w:tabs>
        <w:spacing w:line="360" w:lineRule="auto"/>
        <w:ind w:left="210" w:leftChars="100"/>
        <w:jc w:val="left"/>
        <w:rPr>
          <w:rFonts w:hint="eastAsia" w:ascii="宋体" w:hAnsi="宋体"/>
          <w:sz w:val="24"/>
        </w:rPr>
      </w:pPr>
      <w:r>
        <w:rPr>
          <w:rFonts w:hint="eastAsia" w:ascii="宋体" w:hAnsi="宋体"/>
          <w:sz w:val="24"/>
        </w:rPr>
        <w:t>GB11022        《高压开关设备通用技术条件》</w:t>
      </w:r>
    </w:p>
    <w:p w14:paraId="2288249E">
      <w:pPr>
        <w:tabs>
          <w:tab w:val="left" w:pos="720"/>
        </w:tabs>
        <w:spacing w:line="360" w:lineRule="auto"/>
        <w:ind w:left="210" w:leftChars="100"/>
        <w:jc w:val="left"/>
        <w:rPr>
          <w:rFonts w:hint="eastAsia" w:ascii="宋体" w:hAnsi="宋体"/>
          <w:sz w:val="24"/>
        </w:rPr>
      </w:pPr>
      <w:r>
        <w:rPr>
          <w:rFonts w:hint="eastAsia" w:ascii="宋体" w:hAnsi="宋体"/>
          <w:sz w:val="24"/>
        </w:rPr>
        <w:t>GB763           《交流高压电器在长期工作时的发热》</w:t>
      </w:r>
    </w:p>
    <w:p w14:paraId="4E0E73F3">
      <w:pPr>
        <w:tabs>
          <w:tab w:val="left" w:pos="720"/>
        </w:tabs>
        <w:spacing w:line="360" w:lineRule="auto"/>
        <w:ind w:left="210" w:leftChars="100"/>
        <w:jc w:val="left"/>
        <w:rPr>
          <w:rFonts w:hint="eastAsia" w:ascii="宋体" w:hAnsi="宋体"/>
          <w:sz w:val="24"/>
        </w:rPr>
      </w:pPr>
      <w:r>
        <w:rPr>
          <w:rFonts w:hint="eastAsia" w:ascii="宋体" w:hAnsi="宋体"/>
          <w:sz w:val="24"/>
        </w:rPr>
        <w:t>GB11022</w:t>
      </w:r>
      <w:r>
        <w:rPr>
          <w:rFonts w:hint="eastAsia" w:ascii="宋体" w:hAnsi="宋体"/>
          <w:sz w:val="24"/>
        </w:rPr>
        <w:tab/>
      </w:r>
      <w:r>
        <w:rPr>
          <w:rFonts w:hint="eastAsia" w:ascii="宋体" w:hAnsi="宋体"/>
          <w:sz w:val="24"/>
        </w:rPr>
        <w:tab/>
      </w:r>
      <w:r>
        <w:rPr>
          <w:rFonts w:hint="eastAsia" w:ascii="宋体" w:hAnsi="宋体"/>
          <w:sz w:val="24"/>
        </w:rPr>
        <w:t xml:space="preserve">  《高压开关设备通用技术条件》</w:t>
      </w:r>
    </w:p>
    <w:p w14:paraId="2C2BE30D">
      <w:pPr>
        <w:tabs>
          <w:tab w:val="left" w:pos="720"/>
        </w:tabs>
        <w:spacing w:line="360" w:lineRule="auto"/>
        <w:ind w:left="210" w:leftChars="100"/>
        <w:jc w:val="left"/>
        <w:rPr>
          <w:rFonts w:hint="eastAsia" w:ascii="宋体" w:hAnsi="宋体"/>
          <w:sz w:val="24"/>
        </w:rPr>
      </w:pPr>
      <w:r>
        <w:rPr>
          <w:rFonts w:hint="eastAsia" w:ascii="宋体" w:hAnsi="宋体"/>
          <w:sz w:val="24"/>
        </w:rPr>
        <w:t xml:space="preserve">IEC298  </w:t>
      </w:r>
      <w:r>
        <w:rPr>
          <w:rFonts w:hint="eastAsia" w:ascii="宋体" w:hAnsi="宋体"/>
          <w:sz w:val="24"/>
        </w:rPr>
        <w:tab/>
      </w:r>
      <w:r>
        <w:rPr>
          <w:rFonts w:hint="eastAsia" w:ascii="宋体" w:hAnsi="宋体"/>
          <w:sz w:val="24"/>
        </w:rPr>
        <w:tab/>
      </w:r>
      <w:r>
        <w:rPr>
          <w:rFonts w:hint="eastAsia" w:ascii="宋体" w:hAnsi="宋体"/>
          <w:sz w:val="24"/>
        </w:rPr>
        <w:t xml:space="preserve">  《1KV以上52KV以下金属封闭开关设备和控制设备》 </w:t>
      </w:r>
    </w:p>
    <w:p w14:paraId="275CF34B">
      <w:pPr>
        <w:tabs>
          <w:tab w:val="left" w:pos="720"/>
        </w:tabs>
        <w:spacing w:line="360" w:lineRule="auto"/>
        <w:ind w:left="210" w:leftChars="100"/>
        <w:jc w:val="left"/>
        <w:rPr>
          <w:rFonts w:hint="eastAsia" w:ascii="宋体" w:hAnsi="宋体"/>
          <w:sz w:val="24"/>
        </w:rPr>
      </w:pPr>
      <w:r>
        <w:rPr>
          <w:rFonts w:hint="eastAsia" w:ascii="宋体" w:hAnsi="宋体"/>
          <w:sz w:val="24"/>
        </w:rPr>
        <w:t xml:space="preserve">Q/JDAT3    </w:t>
      </w:r>
      <w:r>
        <w:rPr>
          <w:rFonts w:hint="eastAsia" w:ascii="宋体" w:hAnsi="宋体"/>
          <w:sz w:val="24"/>
        </w:rPr>
        <w:tab/>
      </w:r>
      <w:r>
        <w:rPr>
          <w:rFonts w:hint="eastAsia" w:ascii="宋体" w:hAnsi="宋体"/>
          <w:sz w:val="24"/>
        </w:rPr>
        <w:t xml:space="preserve">  《户内交流高压开关柜和开关订货技术要求》</w:t>
      </w:r>
    </w:p>
    <w:p w14:paraId="53D63F9A">
      <w:pPr>
        <w:tabs>
          <w:tab w:val="left" w:pos="720"/>
        </w:tabs>
        <w:spacing w:line="360" w:lineRule="auto"/>
        <w:ind w:left="210" w:leftChars="100"/>
        <w:jc w:val="left"/>
        <w:rPr>
          <w:rFonts w:hint="eastAsia" w:ascii="宋体" w:hAnsi="宋体"/>
          <w:sz w:val="24"/>
        </w:rPr>
      </w:pPr>
      <w:r>
        <w:rPr>
          <w:rFonts w:hint="eastAsia" w:ascii="宋体" w:hAnsi="宋体"/>
          <w:sz w:val="24"/>
        </w:rPr>
        <w:t xml:space="preserve">GB1984     </w:t>
      </w:r>
      <w:r>
        <w:rPr>
          <w:rFonts w:hint="eastAsia" w:ascii="宋体" w:hAnsi="宋体"/>
          <w:sz w:val="24"/>
        </w:rPr>
        <w:tab/>
      </w:r>
      <w:r>
        <w:rPr>
          <w:rFonts w:hint="eastAsia" w:ascii="宋体" w:hAnsi="宋体"/>
          <w:sz w:val="24"/>
        </w:rPr>
        <w:t xml:space="preserve">  《交流高压断路器》</w:t>
      </w:r>
    </w:p>
    <w:p w14:paraId="7CFBAC05">
      <w:pPr>
        <w:tabs>
          <w:tab w:val="left" w:pos="720"/>
        </w:tabs>
        <w:spacing w:line="360" w:lineRule="auto"/>
        <w:ind w:left="210" w:leftChars="100"/>
        <w:jc w:val="left"/>
        <w:rPr>
          <w:rFonts w:hint="eastAsia" w:ascii="宋体" w:hAnsi="宋体"/>
          <w:bCs/>
          <w:sz w:val="24"/>
        </w:rPr>
      </w:pPr>
      <w:r>
        <w:rPr>
          <w:rFonts w:hint="eastAsia" w:ascii="宋体" w:hAnsi="宋体"/>
          <w:bCs/>
          <w:sz w:val="24"/>
        </w:rPr>
        <w:t>GB1207          《电压互感器》</w:t>
      </w:r>
    </w:p>
    <w:p w14:paraId="0FEA033B">
      <w:pPr>
        <w:tabs>
          <w:tab w:val="left" w:pos="720"/>
        </w:tabs>
        <w:spacing w:line="360" w:lineRule="auto"/>
        <w:ind w:left="210" w:leftChars="100"/>
        <w:jc w:val="left"/>
        <w:rPr>
          <w:rFonts w:ascii="宋体" w:hAnsi="宋体"/>
          <w:bCs/>
          <w:sz w:val="24"/>
        </w:rPr>
      </w:pPr>
      <w:r>
        <w:rPr>
          <w:rFonts w:hint="eastAsia" w:ascii="宋体" w:hAnsi="宋体"/>
          <w:bCs/>
          <w:sz w:val="24"/>
        </w:rPr>
        <w:t>GB1208         《电流互感器》</w:t>
      </w:r>
    </w:p>
    <w:p w14:paraId="59B95CD5">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GB3047</w:t>
      </w:r>
      <w:r>
        <w:rPr>
          <w:rFonts w:hint="eastAsia" w:ascii="宋体" w:hAnsi="宋体" w:cs="Arial Unicode MS"/>
          <w:sz w:val="24"/>
        </w:rPr>
        <w:t xml:space="preserve">         《面板、架和柜的基本尺寸》</w:t>
      </w:r>
    </w:p>
    <w:p w14:paraId="6D492958">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GB2423.1- GB2423.2</w:t>
      </w:r>
      <w:r>
        <w:rPr>
          <w:rFonts w:hint="eastAsia" w:ascii="宋体" w:hAnsi="宋体" w:cs="Arial Unicode MS"/>
          <w:sz w:val="24"/>
        </w:rPr>
        <w:t>《电工电子产品基本环境试验规程》</w:t>
      </w:r>
    </w:p>
    <w:p w14:paraId="75F23781">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GB2423.4</w:t>
      </w:r>
      <w:r>
        <w:rPr>
          <w:rFonts w:hint="eastAsia" w:ascii="宋体" w:hAnsi="宋体" w:cs="Arial Unicode MS"/>
          <w:sz w:val="24"/>
        </w:rPr>
        <w:t xml:space="preserve">       《电工电子产品基本环境试验规程》</w:t>
      </w:r>
    </w:p>
    <w:p w14:paraId="66A93755">
      <w:pPr>
        <w:adjustRightInd w:val="0"/>
        <w:snapToGrid w:val="0"/>
        <w:spacing w:line="360" w:lineRule="auto"/>
        <w:ind w:left="210" w:leftChars="100"/>
        <w:jc w:val="left"/>
        <w:rPr>
          <w:rFonts w:ascii="宋体" w:hAnsi="宋体" w:cs="Arial Unicode MS"/>
          <w:sz w:val="24"/>
        </w:rPr>
      </w:pPr>
      <w:r>
        <w:rPr>
          <w:rFonts w:ascii="宋体" w:hAnsi="宋体" w:cs="Arial Unicode MS"/>
          <w:sz w:val="24"/>
        </w:rPr>
        <w:t>GB4205</w:t>
      </w:r>
      <w:r>
        <w:rPr>
          <w:rFonts w:ascii="宋体" w:hAnsi="宋体" w:cs="Arial Unicode MS"/>
          <w:sz w:val="24"/>
        </w:rPr>
        <w:tab/>
      </w:r>
      <w:r>
        <w:rPr>
          <w:rFonts w:hint="eastAsia" w:ascii="宋体" w:hAnsi="宋体" w:cs="Arial Unicode MS"/>
          <w:sz w:val="24"/>
        </w:rPr>
        <w:t xml:space="preserve">        《控制电气设备的操作件标准运动方向》</w:t>
      </w:r>
    </w:p>
    <w:p w14:paraId="0BAB4F02">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GB2681</w:t>
      </w:r>
      <w:r>
        <w:rPr>
          <w:rFonts w:ascii="宋体" w:hAnsi="宋体" w:cs="Arial Unicode MS"/>
          <w:sz w:val="24"/>
        </w:rPr>
        <w:tab/>
      </w:r>
      <w:r>
        <w:rPr>
          <w:rFonts w:hint="eastAsia" w:ascii="宋体" w:hAnsi="宋体" w:cs="Arial Unicode MS"/>
          <w:sz w:val="24"/>
        </w:rPr>
        <w:t xml:space="preserve">        《电工成套装置中的导线颜色》</w:t>
      </w:r>
    </w:p>
    <w:p w14:paraId="7F3560AA">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DL404         《户内交流开关柜订货技术条件》</w:t>
      </w:r>
    </w:p>
    <w:p w14:paraId="15081136">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GB/T 14537-    《量度继电器和保护装置的冲击和碰撞试验》</w:t>
      </w:r>
    </w:p>
    <w:p w14:paraId="17E2FC1A">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 6162-       《静态继电器和保护装置的电气干扰试验》</w:t>
      </w:r>
    </w:p>
    <w:p w14:paraId="100DB9F9">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GB14285-       《继电保护和安全自动装置技术规程》</w:t>
      </w:r>
    </w:p>
    <w:p w14:paraId="223AE1DB">
      <w:pPr>
        <w:adjustRightInd w:val="0"/>
        <w:snapToGrid w:val="0"/>
        <w:spacing w:line="360" w:lineRule="auto"/>
        <w:ind w:left="210" w:leftChars="100"/>
        <w:jc w:val="left"/>
        <w:rPr>
          <w:rFonts w:hint="eastAsia" w:ascii="宋体" w:hAnsi="宋体" w:cs="Arial Unicode MS"/>
          <w:sz w:val="24"/>
        </w:rPr>
      </w:pPr>
      <w:r>
        <w:rPr>
          <w:rFonts w:hint="eastAsia" w:ascii="宋体" w:hAnsi="宋体" w:cs="Arial Unicode MS"/>
          <w:sz w:val="24"/>
        </w:rPr>
        <w:t>GB50171-       《电气装置安装工程盘、柜及二次回路接线施工及验收规范》</w:t>
      </w:r>
    </w:p>
    <w:p w14:paraId="45E369E4">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DL/T51</w:t>
      </w:r>
      <w:r>
        <w:rPr>
          <w:rFonts w:hint="eastAsia" w:ascii="宋体" w:hAnsi="宋体" w:cs="Arial Unicode MS"/>
          <w:sz w:val="24"/>
        </w:rPr>
        <w:t>36       《火力发电厂、变电所二次接线设计技术规程》</w:t>
      </w:r>
    </w:p>
    <w:p w14:paraId="6394979B">
      <w:pPr>
        <w:adjustRightInd w:val="0"/>
        <w:snapToGrid w:val="0"/>
        <w:spacing w:line="360" w:lineRule="auto"/>
        <w:ind w:left="210" w:leftChars="100"/>
        <w:jc w:val="left"/>
        <w:rPr>
          <w:rFonts w:hint="eastAsia" w:ascii="宋体" w:hAnsi="宋体" w:cs="Arial Unicode MS"/>
          <w:sz w:val="24"/>
        </w:rPr>
      </w:pPr>
      <w:r>
        <w:rPr>
          <w:rFonts w:ascii="宋体" w:hAnsi="宋体" w:cs="Arial Unicode MS"/>
          <w:sz w:val="24"/>
        </w:rPr>
        <w:t>DL/T51</w:t>
      </w:r>
      <w:r>
        <w:rPr>
          <w:rFonts w:hint="eastAsia" w:ascii="宋体" w:hAnsi="宋体" w:cs="Arial Unicode MS"/>
          <w:sz w:val="24"/>
        </w:rPr>
        <w:t>37       《电测量及电能计量装置设计技术规程》</w:t>
      </w:r>
    </w:p>
    <w:p w14:paraId="5670A790">
      <w:pPr>
        <w:tabs>
          <w:tab w:val="left" w:pos="900"/>
        </w:tabs>
        <w:adjustRightInd w:val="0"/>
        <w:snapToGrid w:val="0"/>
        <w:spacing w:line="360" w:lineRule="auto"/>
        <w:ind w:left="210" w:leftChars="100"/>
        <w:jc w:val="left"/>
        <w:rPr>
          <w:rFonts w:hint="eastAsia" w:ascii="宋体" w:hAnsi="宋体" w:cs="Arial Unicode MS"/>
          <w:sz w:val="24"/>
        </w:rPr>
      </w:pPr>
      <w:r>
        <w:rPr>
          <w:rFonts w:ascii="宋体" w:hAnsi="宋体" w:eastAsia="宋体" w:cs="宋体"/>
          <w:sz w:val="24"/>
          <w:szCs w:val="24"/>
        </w:rPr>
        <w:t>国能发安全〔2023〕22号《防止电力生产事故的二十五项重点要求》</w:t>
      </w:r>
    </w:p>
    <w:p w14:paraId="0DA93B1E">
      <w:pPr>
        <w:tabs>
          <w:tab w:val="left" w:pos="900"/>
        </w:tabs>
        <w:adjustRightInd w:val="0"/>
        <w:snapToGrid w:val="0"/>
        <w:spacing w:line="360" w:lineRule="auto"/>
        <w:ind w:left="210" w:leftChars="100"/>
        <w:jc w:val="left"/>
        <w:rPr>
          <w:rFonts w:hint="eastAsia" w:ascii="宋体" w:hAnsi="宋体" w:eastAsia="宋体" w:cs="Arial Unicode MS"/>
          <w:sz w:val="24"/>
          <w:lang w:eastAsia="zh-CN"/>
        </w:rPr>
      </w:pPr>
      <w:r>
        <w:rPr>
          <w:rFonts w:hint="eastAsia" w:ascii="宋体" w:hAnsi="宋体" w:eastAsia="宋体" w:cs="Arial Unicode MS"/>
          <w:sz w:val="24"/>
          <w:lang w:eastAsia="zh-CN"/>
        </w:rPr>
        <w:t>《</w:t>
      </w:r>
      <w:r>
        <w:rPr>
          <w:rFonts w:hint="eastAsia" w:ascii="宋体" w:hAnsi="宋体" w:cs="Arial Unicode MS"/>
          <w:sz w:val="24"/>
          <w:lang w:eastAsia="zh-CN"/>
        </w:rPr>
        <w:t>国家电网有限公司</w:t>
      </w:r>
      <w:r>
        <w:rPr>
          <w:rFonts w:hint="eastAsia" w:ascii="宋体" w:hAnsi="宋体" w:cs="Arial Unicode MS"/>
          <w:sz w:val="24"/>
          <w:lang w:val="en-US" w:eastAsia="zh-CN"/>
        </w:rPr>
        <w:t>18项电网重大反事故措施</w:t>
      </w:r>
      <w:r>
        <w:rPr>
          <w:rFonts w:hint="eastAsia" w:ascii="宋体" w:hAnsi="宋体" w:eastAsia="宋体" w:cs="Arial Unicode MS"/>
          <w:sz w:val="24"/>
          <w:lang w:eastAsia="zh-CN"/>
        </w:rPr>
        <w:t>》</w:t>
      </w:r>
    </w:p>
    <w:p w14:paraId="6B9E16AB">
      <w:pPr>
        <w:tabs>
          <w:tab w:val="left" w:pos="900"/>
        </w:tabs>
        <w:adjustRightInd w:val="0"/>
        <w:snapToGrid w:val="0"/>
        <w:spacing w:line="360" w:lineRule="auto"/>
        <w:ind w:left="210" w:leftChars="100"/>
        <w:jc w:val="left"/>
        <w:rPr>
          <w:rFonts w:ascii="宋体" w:hAnsi="宋体" w:cs="宋体"/>
          <w:kern w:val="0"/>
          <w:sz w:val="24"/>
        </w:rPr>
      </w:pPr>
      <w:r>
        <w:rPr>
          <w:rFonts w:ascii="宋体" w:hAnsi="宋体" w:cs="宋体"/>
          <w:kern w:val="0"/>
          <w:sz w:val="24"/>
        </w:rPr>
        <w:t>IEC-439-2国际电工委员会标准</w:t>
      </w:r>
    </w:p>
    <w:p w14:paraId="54FDCDD4">
      <w:pPr>
        <w:tabs>
          <w:tab w:val="left" w:pos="900"/>
        </w:tabs>
        <w:adjustRightInd w:val="0"/>
        <w:snapToGrid w:val="0"/>
        <w:spacing w:line="360" w:lineRule="auto"/>
        <w:ind w:left="210" w:leftChars="100"/>
        <w:jc w:val="left"/>
        <w:rPr>
          <w:rFonts w:hint="eastAsia" w:ascii="宋体" w:hAnsi="宋体" w:cs="宋体"/>
          <w:kern w:val="0"/>
          <w:sz w:val="24"/>
        </w:rPr>
      </w:pPr>
      <w:r>
        <w:rPr>
          <w:rFonts w:hint="eastAsia" w:ascii="宋体" w:hAnsi="宋体" w:cs="宋体"/>
          <w:kern w:val="0"/>
          <w:sz w:val="24"/>
        </w:rPr>
        <w:t>以上标准均按最新标准执行</w:t>
      </w:r>
    </w:p>
    <w:p w14:paraId="185F91E5">
      <w:pPr>
        <w:pStyle w:val="51"/>
        <w:rPr>
          <w:rFonts w:hint="eastAsia"/>
        </w:rPr>
      </w:pPr>
      <w:r>
        <w:rPr>
          <w:rFonts w:hint="eastAsia"/>
        </w:rPr>
        <w:t>4 技术要求</w:t>
      </w:r>
    </w:p>
    <w:p w14:paraId="331CC5BC">
      <w:pPr>
        <w:tabs>
          <w:tab w:val="left" w:pos="720"/>
        </w:tabs>
        <w:spacing w:line="360" w:lineRule="auto"/>
        <w:jc w:val="left"/>
        <w:rPr>
          <w:rFonts w:hint="eastAsia" w:ascii="宋体" w:hAnsi="宋体"/>
          <w:sz w:val="24"/>
        </w:rPr>
      </w:pPr>
      <w:r>
        <w:rPr>
          <w:rFonts w:hint="eastAsia" w:ascii="宋体" w:hAnsi="宋体"/>
          <w:sz w:val="24"/>
        </w:rPr>
        <w:t>4.1 技术参数和性能要求</w:t>
      </w:r>
    </w:p>
    <w:p w14:paraId="2ED7D0DD">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一般原则</w:t>
      </w:r>
    </w:p>
    <w:p w14:paraId="31DE23A1">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保证所出售给招标方的投标范围设备是全新、未使用过的，是用一流的工艺和最佳材料制造而成的，完全符合本投标范围及附件规定的质量、规格和性能的要求，所提供的设备经正确安装、正常运转和保养在其使用寿命期内具有满意的性能。</w:t>
      </w:r>
    </w:p>
    <w:p w14:paraId="680B5AC7">
      <w:pPr>
        <w:tabs>
          <w:tab w:val="left" w:pos="720"/>
        </w:tabs>
        <w:spacing w:line="360" w:lineRule="auto"/>
        <w:ind w:firstLine="480" w:firstLineChars="200"/>
        <w:jc w:val="left"/>
        <w:rPr>
          <w:rFonts w:hint="eastAsia" w:ascii="宋体" w:hAnsi="宋体"/>
          <w:sz w:val="24"/>
        </w:rPr>
      </w:pPr>
      <w:r>
        <w:rPr>
          <w:rFonts w:hint="eastAsia" w:ascii="宋体" w:hAnsi="宋体"/>
          <w:sz w:val="24"/>
        </w:rPr>
        <w:t>投标范围设备可投运时间每年不少于8000小时。</w:t>
      </w:r>
    </w:p>
    <w:p w14:paraId="7F26C7CA">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投标方提供设备的检验程序、试验记录和监造计划及内容。</w:t>
      </w:r>
    </w:p>
    <w:p w14:paraId="56D8F511">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投标方应提供各投标产品的真实有效的型式试验报告及产品合格证书。</w:t>
      </w:r>
    </w:p>
    <w:p w14:paraId="2D13BC24">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装置概况</w:t>
      </w:r>
    </w:p>
    <w:p w14:paraId="48CB1407">
      <w:pPr>
        <w:tabs>
          <w:tab w:val="left" w:pos="720"/>
        </w:tabs>
        <w:spacing w:line="360" w:lineRule="auto"/>
        <w:ind w:firstLine="480" w:firstLineChars="200"/>
        <w:jc w:val="left"/>
        <w:rPr>
          <w:rFonts w:hint="eastAsia" w:ascii="宋体" w:hAnsi="宋体"/>
          <w:sz w:val="24"/>
        </w:rPr>
      </w:pPr>
      <w:r>
        <w:rPr>
          <w:rFonts w:hint="eastAsia" w:ascii="宋体" w:hAnsi="宋体"/>
          <w:sz w:val="24"/>
        </w:rPr>
        <w:t>装置标称电压：12kV</w:t>
      </w:r>
    </w:p>
    <w:p w14:paraId="41098317">
      <w:pPr>
        <w:tabs>
          <w:tab w:val="left" w:pos="720"/>
        </w:tabs>
        <w:spacing w:line="360" w:lineRule="auto"/>
        <w:ind w:firstLine="480" w:firstLineChars="200"/>
        <w:jc w:val="left"/>
        <w:rPr>
          <w:rFonts w:hint="eastAsia" w:ascii="宋体" w:hAnsi="宋体"/>
          <w:sz w:val="24"/>
        </w:rPr>
      </w:pPr>
      <w:r>
        <w:rPr>
          <w:rFonts w:hint="eastAsia" w:ascii="宋体" w:hAnsi="宋体"/>
          <w:bCs/>
          <w:sz w:val="24"/>
        </w:rPr>
        <w:t>装置</w:t>
      </w:r>
      <w:r>
        <w:rPr>
          <w:rFonts w:hint="eastAsia" w:ascii="宋体" w:hAnsi="宋体"/>
          <w:sz w:val="24"/>
        </w:rPr>
        <w:t>额定频率：50 HZ</w:t>
      </w:r>
    </w:p>
    <w:p w14:paraId="6E44D010">
      <w:pPr>
        <w:tabs>
          <w:tab w:val="left" w:pos="720"/>
        </w:tabs>
        <w:spacing w:line="360" w:lineRule="auto"/>
        <w:ind w:firstLine="480" w:firstLineChars="200"/>
        <w:jc w:val="left"/>
        <w:rPr>
          <w:rFonts w:hint="eastAsia" w:ascii="宋体" w:hAnsi="宋体"/>
          <w:sz w:val="24"/>
        </w:rPr>
      </w:pPr>
      <w:r>
        <w:rPr>
          <w:rFonts w:hint="eastAsia" w:ascii="宋体" w:hAnsi="宋体"/>
          <w:sz w:val="24"/>
        </w:rPr>
        <w:t>装置中性点接地方式：  中性点不接地</w:t>
      </w:r>
    </w:p>
    <w:p w14:paraId="777A858C">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开关柜主要技术参数</w:t>
      </w:r>
    </w:p>
    <w:p w14:paraId="476B2C00">
      <w:pPr>
        <w:tabs>
          <w:tab w:val="left" w:pos="720"/>
        </w:tabs>
        <w:spacing w:line="360" w:lineRule="auto"/>
        <w:ind w:firstLine="480" w:firstLineChars="200"/>
        <w:jc w:val="left"/>
        <w:rPr>
          <w:rFonts w:hint="eastAsia" w:ascii="宋体" w:hAnsi="宋体"/>
          <w:sz w:val="24"/>
        </w:rPr>
      </w:pPr>
      <w:r>
        <w:rPr>
          <w:rFonts w:hint="eastAsia" w:ascii="宋体" w:hAnsi="宋体"/>
          <w:sz w:val="24"/>
        </w:rPr>
        <w:t>开关柜型式：</w:t>
      </w:r>
    </w:p>
    <w:p w14:paraId="488D150E">
      <w:pPr>
        <w:tabs>
          <w:tab w:val="left" w:pos="720"/>
        </w:tabs>
        <w:spacing w:line="360" w:lineRule="auto"/>
        <w:ind w:left="359" w:leftChars="171" w:firstLine="120" w:firstLineChars="50"/>
        <w:jc w:val="left"/>
        <w:rPr>
          <w:rFonts w:hint="eastAsia" w:ascii="宋体" w:hAnsi="宋体"/>
          <w:bCs/>
          <w:sz w:val="24"/>
        </w:rPr>
      </w:pPr>
      <w:r>
        <w:rPr>
          <w:rFonts w:hint="eastAsia" w:ascii="宋体" w:hAnsi="宋体"/>
          <w:sz w:val="24"/>
        </w:rPr>
        <w:t xml:space="preserve">KYN28A-12及KYN18-12(8BK86-12)   </w:t>
      </w:r>
      <w:r>
        <w:rPr>
          <w:rFonts w:hint="eastAsia" w:ascii="宋体" w:hAnsi="宋体"/>
          <w:bCs/>
          <w:sz w:val="24"/>
        </w:rPr>
        <w:t>户内金属封闭铠装移开中置式高压开关柜</w:t>
      </w:r>
    </w:p>
    <w:p w14:paraId="743856D8">
      <w:pPr>
        <w:tabs>
          <w:tab w:val="left" w:pos="720"/>
        </w:tabs>
        <w:spacing w:line="360" w:lineRule="auto"/>
        <w:ind w:left="359" w:leftChars="171" w:firstLine="120" w:firstLineChars="50"/>
        <w:jc w:val="left"/>
        <w:rPr>
          <w:rFonts w:hint="eastAsia" w:ascii="宋体" w:hAnsi="宋体"/>
          <w:bCs/>
          <w:sz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134"/>
        <w:gridCol w:w="1331"/>
        <w:gridCol w:w="1313"/>
        <w:gridCol w:w="1174"/>
        <w:gridCol w:w="1143"/>
        <w:gridCol w:w="1308"/>
      </w:tblGrid>
      <w:tr w14:paraId="6290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61040BFC">
            <w:pPr>
              <w:tabs>
                <w:tab w:val="center" w:pos="520"/>
              </w:tabs>
              <w:autoSpaceDE w:val="0"/>
              <w:autoSpaceDN w:val="0"/>
              <w:jc w:val="center"/>
              <w:textAlignment w:val="bottom"/>
              <w:rPr>
                <w:rFonts w:ascii="宋体" w:hAnsi="宋体" w:cs="Arial"/>
                <w:szCs w:val="21"/>
              </w:rPr>
            </w:pPr>
            <w:r>
              <w:rPr>
                <w:rFonts w:ascii="宋体" w:hAnsi="宋体" w:cs="Arial"/>
                <w:szCs w:val="21"/>
              </w:rPr>
              <w:t>内       容</w:t>
            </w:r>
          </w:p>
        </w:tc>
        <w:tc>
          <w:tcPr>
            <w:tcW w:w="1313" w:type="dxa"/>
            <w:noWrap w:val="0"/>
            <w:vAlign w:val="center"/>
          </w:tcPr>
          <w:p w14:paraId="1B079955">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发电机出口开关柜</w:t>
            </w:r>
          </w:p>
        </w:tc>
        <w:tc>
          <w:tcPr>
            <w:tcW w:w="1174" w:type="dxa"/>
            <w:noWrap w:val="0"/>
            <w:vAlign w:val="center"/>
          </w:tcPr>
          <w:p w14:paraId="0F76A783">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厂用段</w:t>
            </w:r>
          </w:p>
          <w:p w14:paraId="7D963D1B">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开关柜</w:t>
            </w:r>
          </w:p>
        </w:tc>
        <w:tc>
          <w:tcPr>
            <w:tcW w:w="1143" w:type="dxa"/>
            <w:noWrap w:val="0"/>
            <w:vAlign w:val="center"/>
          </w:tcPr>
          <w:p w14:paraId="2772A6C5">
            <w:pPr>
              <w:tabs>
                <w:tab w:val="center" w:pos="520"/>
              </w:tabs>
              <w:autoSpaceDE w:val="0"/>
              <w:autoSpaceDN w:val="0"/>
              <w:jc w:val="center"/>
              <w:textAlignment w:val="bottom"/>
              <w:rPr>
                <w:rFonts w:hint="eastAsia" w:ascii="宋体" w:hAnsi="宋体" w:cs="Arial"/>
                <w:szCs w:val="21"/>
                <w:lang w:val="en-US" w:eastAsia="zh-CN"/>
              </w:rPr>
            </w:pPr>
            <w:r>
              <w:rPr>
                <w:rFonts w:hint="eastAsia" w:ascii="宋体" w:hAnsi="宋体" w:cs="Arial"/>
                <w:szCs w:val="21"/>
                <w:lang w:val="en-US" w:eastAsia="zh-CN"/>
              </w:rPr>
              <w:t>保安段</w:t>
            </w:r>
          </w:p>
          <w:p w14:paraId="2FE5E38E">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lang w:val="en-US" w:eastAsia="zh-CN"/>
              </w:rPr>
              <w:t>开关柜</w:t>
            </w:r>
          </w:p>
        </w:tc>
        <w:tc>
          <w:tcPr>
            <w:tcW w:w="1308" w:type="dxa"/>
            <w:noWrap w:val="0"/>
            <w:vAlign w:val="center"/>
          </w:tcPr>
          <w:p w14:paraId="7A2C5DBB">
            <w:pPr>
              <w:tabs>
                <w:tab w:val="center" w:pos="520"/>
              </w:tabs>
              <w:autoSpaceDE w:val="0"/>
              <w:autoSpaceDN w:val="0"/>
              <w:jc w:val="center"/>
              <w:textAlignment w:val="bottom"/>
              <w:rPr>
                <w:rFonts w:ascii="宋体" w:hAnsi="宋体" w:cs="Arial"/>
                <w:szCs w:val="21"/>
              </w:rPr>
            </w:pPr>
            <w:r>
              <w:rPr>
                <w:rFonts w:ascii="宋体" w:hAnsi="宋体" w:cs="Arial"/>
                <w:szCs w:val="21"/>
              </w:rPr>
              <w:t>备   注</w:t>
            </w:r>
          </w:p>
        </w:tc>
      </w:tr>
      <w:tr w14:paraId="4A91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4EA9A395">
            <w:pPr>
              <w:tabs>
                <w:tab w:val="center" w:pos="520"/>
              </w:tabs>
              <w:autoSpaceDE w:val="0"/>
              <w:autoSpaceDN w:val="0"/>
              <w:textAlignment w:val="bottom"/>
              <w:rPr>
                <w:rFonts w:ascii="宋体" w:hAnsi="宋体" w:cs="Arial"/>
                <w:szCs w:val="21"/>
              </w:rPr>
            </w:pPr>
            <w:r>
              <w:rPr>
                <w:rFonts w:ascii="宋体" w:hAnsi="宋体" w:cs="Arial"/>
                <w:szCs w:val="21"/>
              </w:rPr>
              <w:t>额定电压（kV）：</w:t>
            </w:r>
          </w:p>
        </w:tc>
        <w:tc>
          <w:tcPr>
            <w:tcW w:w="1313" w:type="dxa"/>
            <w:noWrap w:val="0"/>
            <w:vAlign w:val="center"/>
          </w:tcPr>
          <w:p w14:paraId="2657F821">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10</w:t>
            </w:r>
          </w:p>
        </w:tc>
        <w:tc>
          <w:tcPr>
            <w:tcW w:w="1174" w:type="dxa"/>
            <w:noWrap w:val="0"/>
            <w:vAlign w:val="center"/>
          </w:tcPr>
          <w:p w14:paraId="4D1BBEC2">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10</w:t>
            </w:r>
          </w:p>
        </w:tc>
        <w:tc>
          <w:tcPr>
            <w:tcW w:w="1143" w:type="dxa"/>
            <w:noWrap w:val="0"/>
            <w:vAlign w:val="center"/>
          </w:tcPr>
          <w:p w14:paraId="4F54CED0">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rPr>
              <w:t>10</w:t>
            </w:r>
          </w:p>
        </w:tc>
        <w:tc>
          <w:tcPr>
            <w:tcW w:w="1308" w:type="dxa"/>
            <w:vMerge w:val="restart"/>
            <w:noWrap w:val="0"/>
            <w:vAlign w:val="center"/>
          </w:tcPr>
          <w:p w14:paraId="710ADDEE">
            <w:pPr>
              <w:tabs>
                <w:tab w:val="center" w:pos="520"/>
              </w:tabs>
              <w:autoSpaceDE w:val="0"/>
              <w:autoSpaceDN w:val="0"/>
              <w:jc w:val="center"/>
              <w:textAlignment w:val="bottom"/>
              <w:rPr>
                <w:rFonts w:ascii="宋体" w:hAnsi="宋体" w:cs="Arial"/>
                <w:szCs w:val="21"/>
              </w:rPr>
            </w:pPr>
            <w:r>
              <w:rPr>
                <w:rFonts w:ascii="宋体" w:hAnsi="宋体" w:cs="Arial"/>
                <w:szCs w:val="21"/>
              </w:rPr>
              <w:t>各部分温升符合GB/T11022的要求。</w:t>
            </w:r>
          </w:p>
        </w:tc>
      </w:tr>
      <w:tr w14:paraId="59DA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243D97BA">
            <w:pPr>
              <w:tabs>
                <w:tab w:val="center" w:pos="520"/>
              </w:tabs>
              <w:autoSpaceDE w:val="0"/>
              <w:autoSpaceDN w:val="0"/>
              <w:textAlignment w:val="bottom"/>
              <w:rPr>
                <w:rFonts w:ascii="宋体" w:hAnsi="宋体" w:cs="Arial"/>
                <w:szCs w:val="21"/>
              </w:rPr>
            </w:pPr>
            <w:r>
              <w:rPr>
                <w:rFonts w:ascii="宋体" w:hAnsi="宋体" w:cs="Arial"/>
                <w:szCs w:val="21"/>
              </w:rPr>
              <w:t>最高运行电压（kV）：</w:t>
            </w:r>
          </w:p>
        </w:tc>
        <w:tc>
          <w:tcPr>
            <w:tcW w:w="1313" w:type="dxa"/>
            <w:noWrap w:val="0"/>
            <w:vAlign w:val="center"/>
          </w:tcPr>
          <w:p w14:paraId="436E5295">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12</w:t>
            </w:r>
          </w:p>
        </w:tc>
        <w:tc>
          <w:tcPr>
            <w:tcW w:w="1174" w:type="dxa"/>
            <w:noWrap w:val="0"/>
            <w:vAlign w:val="center"/>
          </w:tcPr>
          <w:p w14:paraId="78BDF156">
            <w:pPr>
              <w:tabs>
                <w:tab w:val="center" w:pos="520"/>
              </w:tabs>
              <w:autoSpaceDE w:val="0"/>
              <w:autoSpaceDN w:val="0"/>
              <w:jc w:val="center"/>
              <w:textAlignment w:val="bottom"/>
              <w:rPr>
                <w:rFonts w:hint="eastAsia" w:ascii="宋体" w:hAnsi="宋体" w:cs="Arial"/>
                <w:szCs w:val="21"/>
              </w:rPr>
            </w:pPr>
            <w:r>
              <w:rPr>
                <w:rFonts w:hint="eastAsia" w:ascii="宋体" w:hAnsi="宋体" w:cs="Arial"/>
                <w:szCs w:val="21"/>
              </w:rPr>
              <w:t>12</w:t>
            </w:r>
          </w:p>
        </w:tc>
        <w:tc>
          <w:tcPr>
            <w:tcW w:w="1143" w:type="dxa"/>
            <w:noWrap w:val="0"/>
            <w:vAlign w:val="center"/>
          </w:tcPr>
          <w:p w14:paraId="2F98A3DA">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rPr>
              <w:t>12</w:t>
            </w:r>
          </w:p>
        </w:tc>
        <w:tc>
          <w:tcPr>
            <w:tcW w:w="1308" w:type="dxa"/>
            <w:vMerge w:val="continue"/>
            <w:noWrap w:val="0"/>
            <w:vAlign w:val="center"/>
          </w:tcPr>
          <w:p w14:paraId="2B81A154">
            <w:pPr>
              <w:tabs>
                <w:tab w:val="center" w:pos="520"/>
              </w:tabs>
              <w:autoSpaceDE w:val="0"/>
              <w:autoSpaceDN w:val="0"/>
              <w:jc w:val="center"/>
              <w:textAlignment w:val="bottom"/>
              <w:rPr>
                <w:rFonts w:ascii="宋体" w:hAnsi="宋体" w:cs="Arial"/>
                <w:szCs w:val="21"/>
              </w:rPr>
            </w:pPr>
          </w:p>
        </w:tc>
      </w:tr>
      <w:tr w14:paraId="19D3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6541BE41">
            <w:pPr>
              <w:tabs>
                <w:tab w:val="center" w:pos="520"/>
              </w:tabs>
              <w:autoSpaceDE w:val="0"/>
              <w:autoSpaceDN w:val="0"/>
              <w:textAlignment w:val="bottom"/>
              <w:rPr>
                <w:rFonts w:ascii="宋体" w:hAnsi="宋体" w:cs="Arial"/>
                <w:szCs w:val="21"/>
              </w:rPr>
            </w:pPr>
            <w:r>
              <w:rPr>
                <w:rFonts w:ascii="宋体" w:hAnsi="宋体" w:cs="Arial"/>
                <w:szCs w:val="21"/>
              </w:rPr>
              <w:t>额定频率（Hz）：</w:t>
            </w:r>
          </w:p>
        </w:tc>
        <w:tc>
          <w:tcPr>
            <w:tcW w:w="1313" w:type="dxa"/>
            <w:noWrap w:val="0"/>
            <w:vAlign w:val="center"/>
          </w:tcPr>
          <w:p w14:paraId="5CC972CF">
            <w:pPr>
              <w:tabs>
                <w:tab w:val="center" w:pos="520"/>
              </w:tabs>
              <w:autoSpaceDE w:val="0"/>
              <w:autoSpaceDN w:val="0"/>
              <w:jc w:val="center"/>
              <w:textAlignment w:val="bottom"/>
              <w:rPr>
                <w:rFonts w:ascii="宋体" w:hAnsi="宋体" w:cs="Arial"/>
                <w:szCs w:val="21"/>
              </w:rPr>
            </w:pPr>
            <w:r>
              <w:rPr>
                <w:rFonts w:ascii="宋体" w:hAnsi="宋体" w:cs="Arial"/>
                <w:szCs w:val="21"/>
              </w:rPr>
              <w:t>50</w:t>
            </w:r>
          </w:p>
        </w:tc>
        <w:tc>
          <w:tcPr>
            <w:tcW w:w="1174" w:type="dxa"/>
            <w:noWrap w:val="0"/>
            <w:vAlign w:val="center"/>
          </w:tcPr>
          <w:p w14:paraId="0830CFF9">
            <w:pPr>
              <w:tabs>
                <w:tab w:val="center" w:pos="520"/>
              </w:tabs>
              <w:autoSpaceDE w:val="0"/>
              <w:autoSpaceDN w:val="0"/>
              <w:jc w:val="center"/>
              <w:textAlignment w:val="bottom"/>
              <w:rPr>
                <w:rFonts w:ascii="宋体" w:hAnsi="宋体" w:cs="Arial"/>
                <w:szCs w:val="21"/>
              </w:rPr>
            </w:pPr>
            <w:r>
              <w:rPr>
                <w:rFonts w:ascii="宋体" w:hAnsi="宋体" w:cs="Arial"/>
                <w:szCs w:val="21"/>
              </w:rPr>
              <w:t>50</w:t>
            </w:r>
          </w:p>
        </w:tc>
        <w:tc>
          <w:tcPr>
            <w:tcW w:w="1143" w:type="dxa"/>
            <w:noWrap w:val="0"/>
            <w:vAlign w:val="center"/>
          </w:tcPr>
          <w:p w14:paraId="223E4819">
            <w:pPr>
              <w:tabs>
                <w:tab w:val="center" w:pos="520"/>
              </w:tabs>
              <w:autoSpaceDE w:val="0"/>
              <w:autoSpaceDN w:val="0"/>
              <w:jc w:val="center"/>
              <w:textAlignment w:val="bottom"/>
              <w:rPr>
                <w:rFonts w:ascii="宋体" w:hAnsi="宋体" w:cs="Arial"/>
                <w:kern w:val="2"/>
                <w:sz w:val="21"/>
                <w:szCs w:val="21"/>
                <w:lang w:val="en-US" w:eastAsia="zh-CN" w:bidi="ar-SA"/>
              </w:rPr>
            </w:pPr>
            <w:r>
              <w:rPr>
                <w:rFonts w:ascii="宋体" w:hAnsi="宋体" w:cs="Arial"/>
                <w:szCs w:val="21"/>
              </w:rPr>
              <w:t>50</w:t>
            </w:r>
          </w:p>
        </w:tc>
        <w:tc>
          <w:tcPr>
            <w:tcW w:w="1308" w:type="dxa"/>
            <w:vMerge w:val="continue"/>
            <w:noWrap w:val="0"/>
            <w:vAlign w:val="center"/>
          </w:tcPr>
          <w:p w14:paraId="25A8ABE8">
            <w:pPr>
              <w:tabs>
                <w:tab w:val="center" w:pos="520"/>
              </w:tabs>
              <w:autoSpaceDE w:val="0"/>
              <w:autoSpaceDN w:val="0"/>
              <w:jc w:val="center"/>
              <w:textAlignment w:val="bottom"/>
              <w:rPr>
                <w:rFonts w:ascii="宋体" w:hAnsi="宋体" w:cs="Arial"/>
                <w:szCs w:val="21"/>
              </w:rPr>
            </w:pPr>
          </w:p>
        </w:tc>
      </w:tr>
      <w:tr w14:paraId="5DEB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993" w:type="dxa"/>
            <w:vMerge w:val="restart"/>
            <w:noWrap w:val="0"/>
            <w:vAlign w:val="center"/>
          </w:tcPr>
          <w:p w14:paraId="5D542465">
            <w:pPr>
              <w:tabs>
                <w:tab w:val="center" w:pos="520"/>
              </w:tabs>
              <w:autoSpaceDE w:val="0"/>
              <w:autoSpaceDN w:val="0"/>
              <w:textAlignment w:val="bottom"/>
              <w:rPr>
                <w:rFonts w:ascii="宋体" w:hAnsi="宋体" w:cs="Arial"/>
                <w:szCs w:val="21"/>
              </w:rPr>
            </w:pPr>
            <w:r>
              <w:rPr>
                <w:rFonts w:ascii="宋体" w:hAnsi="宋体" w:cs="Arial"/>
                <w:szCs w:val="21"/>
              </w:rPr>
              <w:t>额定电流（A）</w:t>
            </w:r>
          </w:p>
        </w:tc>
        <w:tc>
          <w:tcPr>
            <w:tcW w:w="2465" w:type="dxa"/>
            <w:gridSpan w:val="2"/>
            <w:noWrap w:val="0"/>
            <w:vAlign w:val="center"/>
          </w:tcPr>
          <w:p w14:paraId="6092AEA2">
            <w:pPr>
              <w:tabs>
                <w:tab w:val="center" w:pos="520"/>
              </w:tabs>
              <w:autoSpaceDE w:val="0"/>
              <w:autoSpaceDN w:val="0"/>
              <w:textAlignment w:val="bottom"/>
              <w:rPr>
                <w:rFonts w:ascii="宋体" w:hAnsi="宋体" w:cs="Arial"/>
                <w:szCs w:val="21"/>
              </w:rPr>
            </w:pPr>
            <w:r>
              <w:rPr>
                <w:rFonts w:ascii="宋体" w:hAnsi="宋体" w:cs="Arial"/>
                <w:szCs w:val="21"/>
              </w:rPr>
              <w:t>柜体主母线</w:t>
            </w:r>
          </w:p>
        </w:tc>
        <w:tc>
          <w:tcPr>
            <w:tcW w:w="1313" w:type="dxa"/>
            <w:noWrap w:val="0"/>
            <w:vAlign w:val="center"/>
          </w:tcPr>
          <w:p w14:paraId="34252D82">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见图纸</w:t>
            </w:r>
          </w:p>
        </w:tc>
        <w:tc>
          <w:tcPr>
            <w:tcW w:w="1174" w:type="dxa"/>
            <w:noWrap w:val="0"/>
            <w:vAlign w:val="center"/>
          </w:tcPr>
          <w:p w14:paraId="65782ED1">
            <w:pPr>
              <w:tabs>
                <w:tab w:val="center" w:pos="520"/>
              </w:tabs>
              <w:autoSpaceDE w:val="0"/>
              <w:autoSpaceDN w:val="0"/>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c>
          <w:tcPr>
            <w:tcW w:w="1143" w:type="dxa"/>
            <w:noWrap w:val="0"/>
            <w:vAlign w:val="center"/>
          </w:tcPr>
          <w:p w14:paraId="3D84C06B">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lang w:val="en-US" w:eastAsia="zh-CN"/>
              </w:rPr>
              <w:t>见图纸</w:t>
            </w:r>
          </w:p>
        </w:tc>
        <w:tc>
          <w:tcPr>
            <w:tcW w:w="1308" w:type="dxa"/>
            <w:vMerge w:val="continue"/>
            <w:noWrap w:val="0"/>
            <w:vAlign w:val="center"/>
          </w:tcPr>
          <w:p w14:paraId="1B64747B">
            <w:pPr>
              <w:tabs>
                <w:tab w:val="center" w:pos="520"/>
              </w:tabs>
              <w:autoSpaceDE w:val="0"/>
              <w:autoSpaceDN w:val="0"/>
              <w:jc w:val="center"/>
              <w:textAlignment w:val="bottom"/>
              <w:rPr>
                <w:rFonts w:ascii="宋体" w:hAnsi="宋体" w:cs="Arial"/>
                <w:szCs w:val="21"/>
              </w:rPr>
            </w:pPr>
          </w:p>
        </w:tc>
      </w:tr>
      <w:tr w14:paraId="7638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993" w:type="dxa"/>
            <w:vMerge w:val="continue"/>
            <w:noWrap w:val="0"/>
            <w:vAlign w:val="center"/>
          </w:tcPr>
          <w:p w14:paraId="63551658">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1BC48E50">
            <w:pPr>
              <w:tabs>
                <w:tab w:val="center" w:pos="520"/>
              </w:tabs>
              <w:autoSpaceDE w:val="0"/>
              <w:autoSpaceDN w:val="0"/>
              <w:textAlignment w:val="bottom"/>
              <w:rPr>
                <w:rFonts w:hint="eastAsia" w:ascii="宋体" w:hAnsi="宋体" w:cs="Arial"/>
                <w:szCs w:val="21"/>
              </w:rPr>
            </w:pPr>
            <w:r>
              <w:rPr>
                <w:rFonts w:hint="eastAsia" w:ascii="宋体" w:hAnsi="宋体" w:cs="Arial"/>
                <w:szCs w:val="21"/>
              </w:rPr>
              <w:t>开关</w:t>
            </w:r>
          </w:p>
        </w:tc>
        <w:tc>
          <w:tcPr>
            <w:tcW w:w="1313" w:type="dxa"/>
            <w:noWrap w:val="0"/>
            <w:vAlign w:val="center"/>
          </w:tcPr>
          <w:p w14:paraId="511DBDA0">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见图纸</w:t>
            </w:r>
          </w:p>
        </w:tc>
        <w:tc>
          <w:tcPr>
            <w:tcW w:w="1174" w:type="dxa"/>
            <w:noWrap w:val="0"/>
            <w:vAlign w:val="center"/>
          </w:tcPr>
          <w:p w14:paraId="4EDE572D">
            <w:pPr>
              <w:tabs>
                <w:tab w:val="center" w:pos="520"/>
              </w:tabs>
              <w:autoSpaceDE w:val="0"/>
              <w:autoSpaceDN w:val="0"/>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c>
          <w:tcPr>
            <w:tcW w:w="1143" w:type="dxa"/>
            <w:noWrap w:val="0"/>
            <w:vAlign w:val="center"/>
          </w:tcPr>
          <w:p w14:paraId="218FB94D">
            <w:pPr>
              <w:tabs>
                <w:tab w:val="center" w:pos="520"/>
              </w:tabs>
              <w:autoSpaceDE w:val="0"/>
              <w:autoSpaceDN w:val="0"/>
              <w:jc w:val="center"/>
              <w:textAlignment w:val="bottom"/>
              <w:rPr>
                <w:rFonts w:hint="eastAsia" w:ascii="宋体" w:hAnsi="宋体" w:cs="Arial"/>
                <w:kern w:val="2"/>
                <w:sz w:val="21"/>
                <w:szCs w:val="21"/>
                <w:lang w:val="en-US" w:eastAsia="zh-CN" w:bidi="ar-SA"/>
              </w:rPr>
            </w:pPr>
            <w:r>
              <w:rPr>
                <w:rFonts w:hint="eastAsia" w:ascii="宋体" w:hAnsi="宋体" w:cs="Arial"/>
                <w:szCs w:val="21"/>
                <w:lang w:val="en-US" w:eastAsia="zh-CN"/>
              </w:rPr>
              <w:t>见图纸</w:t>
            </w:r>
          </w:p>
        </w:tc>
        <w:tc>
          <w:tcPr>
            <w:tcW w:w="1308" w:type="dxa"/>
            <w:vMerge w:val="continue"/>
            <w:noWrap w:val="0"/>
            <w:vAlign w:val="center"/>
          </w:tcPr>
          <w:p w14:paraId="15BE726F">
            <w:pPr>
              <w:tabs>
                <w:tab w:val="center" w:pos="520"/>
              </w:tabs>
              <w:autoSpaceDE w:val="0"/>
              <w:autoSpaceDN w:val="0"/>
              <w:jc w:val="center"/>
              <w:textAlignment w:val="bottom"/>
              <w:rPr>
                <w:rFonts w:ascii="宋体" w:hAnsi="宋体" w:cs="Arial"/>
                <w:szCs w:val="21"/>
              </w:rPr>
            </w:pPr>
          </w:p>
        </w:tc>
      </w:tr>
      <w:tr w14:paraId="7D20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993" w:type="dxa"/>
            <w:vMerge w:val="continue"/>
            <w:noWrap w:val="0"/>
            <w:vAlign w:val="center"/>
          </w:tcPr>
          <w:p w14:paraId="5EAC7412">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22A2464E">
            <w:pPr>
              <w:tabs>
                <w:tab w:val="center" w:pos="520"/>
              </w:tabs>
              <w:autoSpaceDE w:val="0"/>
              <w:autoSpaceDN w:val="0"/>
              <w:textAlignment w:val="bottom"/>
              <w:rPr>
                <w:rFonts w:ascii="宋体" w:hAnsi="宋体" w:cs="Arial"/>
                <w:szCs w:val="21"/>
              </w:rPr>
            </w:pPr>
          </w:p>
        </w:tc>
        <w:tc>
          <w:tcPr>
            <w:tcW w:w="1313" w:type="dxa"/>
            <w:noWrap w:val="0"/>
            <w:vAlign w:val="center"/>
          </w:tcPr>
          <w:p w14:paraId="36D82ACF">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6D1972CA">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5051482C">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015DFBC3">
            <w:pPr>
              <w:tabs>
                <w:tab w:val="center" w:pos="520"/>
              </w:tabs>
              <w:autoSpaceDE w:val="0"/>
              <w:autoSpaceDN w:val="0"/>
              <w:jc w:val="center"/>
              <w:textAlignment w:val="bottom"/>
              <w:rPr>
                <w:rFonts w:ascii="宋体" w:hAnsi="宋体" w:cs="Arial"/>
                <w:szCs w:val="21"/>
              </w:rPr>
            </w:pPr>
          </w:p>
        </w:tc>
      </w:tr>
      <w:tr w14:paraId="5D6A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993" w:type="dxa"/>
            <w:vMerge w:val="continue"/>
            <w:noWrap w:val="0"/>
            <w:vAlign w:val="center"/>
          </w:tcPr>
          <w:p w14:paraId="7FA3DB4E">
            <w:pPr>
              <w:tabs>
                <w:tab w:val="center" w:pos="520"/>
              </w:tabs>
              <w:autoSpaceDE w:val="0"/>
              <w:autoSpaceDN w:val="0"/>
              <w:textAlignment w:val="bottom"/>
              <w:rPr>
                <w:rFonts w:ascii="宋体" w:hAnsi="宋体" w:cs="Arial"/>
                <w:szCs w:val="21"/>
              </w:rPr>
            </w:pPr>
          </w:p>
        </w:tc>
        <w:tc>
          <w:tcPr>
            <w:tcW w:w="2465" w:type="dxa"/>
            <w:gridSpan w:val="2"/>
            <w:noWrap w:val="0"/>
            <w:vAlign w:val="center"/>
          </w:tcPr>
          <w:p w14:paraId="0357DFF6">
            <w:pPr>
              <w:tabs>
                <w:tab w:val="center" w:pos="520"/>
              </w:tabs>
              <w:autoSpaceDE w:val="0"/>
              <w:autoSpaceDN w:val="0"/>
              <w:textAlignment w:val="bottom"/>
              <w:rPr>
                <w:rFonts w:ascii="宋体" w:hAnsi="宋体" w:cs="Arial"/>
                <w:szCs w:val="21"/>
              </w:rPr>
            </w:pPr>
          </w:p>
        </w:tc>
        <w:tc>
          <w:tcPr>
            <w:tcW w:w="1313" w:type="dxa"/>
            <w:noWrap w:val="0"/>
            <w:vAlign w:val="center"/>
          </w:tcPr>
          <w:p w14:paraId="7C7C3164">
            <w:pPr>
              <w:tabs>
                <w:tab w:val="center" w:pos="520"/>
              </w:tabs>
              <w:autoSpaceDE w:val="0"/>
              <w:autoSpaceDN w:val="0"/>
              <w:jc w:val="center"/>
              <w:textAlignment w:val="bottom"/>
              <w:rPr>
                <w:rFonts w:ascii="宋体" w:hAnsi="宋体" w:cs="Arial"/>
                <w:szCs w:val="21"/>
              </w:rPr>
            </w:pPr>
          </w:p>
        </w:tc>
        <w:tc>
          <w:tcPr>
            <w:tcW w:w="1174" w:type="dxa"/>
            <w:noWrap w:val="0"/>
            <w:vAlign w:val="center"/>
          </w:tcPr>
          <w:p w14:paraId="23A92ED1">
            <w:pPr>
              <w:tabs>
                <w:tab w:val="center" w:pos="520"/>
              </w:tabs>
              <w:autoSpaceDE w:val="0"/>
              <w:autoSpaceDN w:val="0"/>
              <w:jc w:val="center"/>
              <w:textAlignment w:val="bottom"/>
              <w:rPr>
                <w:rFonts w:ascii="宋体" w:hAnsi="宋体" w:cs="Arial"/>
                <w:szCs w:val="21"/>
              </w:rPr>
            </w:pPr>
          </w:p>
        </w:tc>
        <w:tc>
          <w:tcPr>
            <w:tcW w:w="1143" w:type="dxa"/>
            <w:noWrap w:val="0"/>
            <w:vAlign w:val="center"/>
          </w:tcPr>
          <w:p w14:paraId="308B46C3">
            <w:pPr>
              <w:tabs>
                <w:tab w:val="center" w:pos="520"/>
              </w:tabs>
              <w:autoSpaceDE w:val="0"/>
              <w:autoSpaceDN w:val="0"/>
              <w:jc w:val="center"/>
              <w:textAlignment w:val="bottom"/>
              <w:rPr>
                <w:rFonts w:hint="eastAsia" w:ascii="宋体" w:hAnsi="宋体" w:cs="Arial"/>
                <w:szCs w:val="21"/>
              </w:rPr>
            </w:pPr>
          </w:p>
        </w:tc>
        <w:tc>
          <w:tcPr>
            <w:tcW w:w="1308" w:type="dxa"/>
            <w:vMerge w:val="continue"/>
            <w:noWrap w:val="0"/>
            <w:vAlign w:val="center"/>
          </w:tcPr>
          <w:p w14:paraId="243DAE6F">
            <w:pPr>
              <w:tabs>
                <w:tab w:val="center" w:pos="520"/>
              </w:tabs>
              <w:autoSpaceDE w:val="0"/>
              <w:autoSpaceDN w:val="0"/>
              <w:jc w:val="center"/>
              <w:textAlignment w:val="bottom"/>
              <w:rPr>
                <w:rFonts w:ascii="宋体" w:hAnsi="宋体" w:cs="Arial"/>
                <w:szCs w:val="21"/>
              </w:rPr>
            </w:pPr>
          </w:p>
        </w:tc>
      </w:tr>
      <w:tr w14:paraId="3EE7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7A24ED29">
            <w:pPr>
              <w:tabs>
                <w:tab w:val="center" w:pos="520"/>
              </w:tabs>
              <w:autoSpaceDE w:val="0"/>
              <w:autoSpaceDN w:val="0"/>
              <w:textAlignment w:val="bottom"/>
              <w:rPr>
                <w:rFonts w:ascii="宋体" w:hAnsi="宋体" w:cs="Arial"/>
                <w:szCs w:val="21"/>
              </w:rPr>
            </w:pPr>
            <w:r>
              <w:rPr>
                <w:rFonts w:ascii="宋体" w:hAnsi="宋体" w:cs="Arial"/>
                <w:szCs w:val="21"/>
              </w:rPr>
              <w:t>额定热稳定电流（方均根值kA）：</w:t>
            </w:r>
            <w:r>
              <w:rPr>
                <w:rFonts w:hint="eastAsia" w:ascii="宋体" w:hAnsi="宋体" w:cs="Arial"/>
                <w:szCs w:val="21"/>
              </w:rPr>
              <w:t>4</w:t>
            </w:r>
            <w:r>
              <w:rPr>
                <w:rFonts w:ascii="宋体" w:hAnsi="宋体" w:cs="Arial"/>
                <w:szCs w:val="21"/>
              </w:rPr>
              <w:t>秒</w:t>
            </w:r>
          </w:p>
        </w:tc>
        <w:tc>
          <w:tcPr>
            <w:tcW w:w="1313" w:type="dxa"/>
            <w:noWrap w:val="0"/>
            <w:vAlign w:val="center"/>
          </w:tcPr>
          <w:p w14:paraId="486A348D">
            <w:pPr>
              <w:tabs>
                <w:tab w:val="center" w:pos="520"/>
              </w:tabs>
              <w:autoSpaceDE w:val="0"/>
              <w:autoSpaceDN w:val="0"/>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40</w:t>
            </w:r>
          </w:p>
        </w:tc>
        <w:tc>
          <w:tcPr>
            <w:tcW w:w="1174" w:type="dxa"/>
            <w:noWrap w:val="0"/>
            <w:vAlign w:val="center"/>
          </w:tcPr>
          <w:p w14:paraId="476FBE9B">
            <w:pPr>
              <w:tabs>
                <w:tab w:val="center" w:pos="520"/>
              </w:tabs>
              <w:autoSpaceDE w:val="0"/>
              <w:autoSpaceDN w:val="0"/>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40</w:t>
            </w:r>
          </w:p>
        </w:tc>
        <w:tc>
          <w:tcPr>
            <w:tcW w:w="1143" w:type="dxa"/>
            <w:noWrap w:val="0"/>
            <w:vAlign w:val="center"/>
          </w:tcPr>
          <w:p w14:paraId="116B48B3">
            <w:pPr>
              <w:tabs>
                <w:tab w:val="center" w:pos="520"/>
              </w:tabs>
              <w:autoSpaceDE w:val="0"/>
              <w:autoSpaceDN w:val="0"/>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40</w:t>
            </w:r>
          </w:p>
        </w:tc>
        <w:tc>
          <w:tcPr>
            <w:tcW w:w="1308" w:type="dxa"/>
            <w:vMerge w:val="continue"/>
            <w:noWrap w:val="0"/>
            <w:vAlign w:val="center"/>
          </w:tcPr>
          <w:p w14:paraId="386CC4E5">
            <w:pPr>
              <w:tabs>
                <w:tab w:val="center" w:pos="520"/>
              </w:tabs>
              <w:autoSpaceDE w:val="0"/>
              <w:autoSpaceDN w:val="0"/>
              <w:jc w:val="center"/>
              <w:textAlignment w:val="bottom"/>
              <w:rPr>
                <w:rFonts w:ascii="宋体" w:hAnsi="宋体" w:cs="Arial"/>
                <w:szCs w:val="21"/>
              </w:rPr>
            </w:pPr>
          </w:p>
        </w:tc>
      </w:tr>
      <w:tr w14:paraId="36A45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8" w:type="dxa"/>
            <w:gridSpan w:val="3"/>
            <w:noWrap w:val="0"/>
            <w:vAlign w:val="center"/>
          </w:tcPr>
          <w:p w14:paraId="2193E901">
            <w:pPr>
              <w:tabs>
                <w:tab w:val="center" w:pos="520"/>
              </w:tabs>
              <w:autoSpaceDE w:val="0"/>
              <w:autoSpaceDN w:val="0"/>
              <w:textAlignment w:val="bottom"/>
              <w:rPr>
                <w:rFonts w:ascii="宋体" w:hAnsi="宋体" w:cs="Arial"/>
                <w:szCs w:val="21"/>
              </w:rPr>
            </w:pPr>
            <w:r>
              <w:rPr>
                <w:rFonts w:ascii="宋体" w:hAnsi="宋体" w:cs="Arial"/>
                <w:szCs w:val="21"/>
              </w:rPr>
              <w:t>额定动稳定电流（峰值kA）：</w:t>
            </w:r>
          </w:p>
        </w:tc>
        <w:tc>
          <w:tcPr>
            <w:tcW w:w="1313" w:type="dxa"/>
            <w:noWrap w:val="0"/>
            <w:vAlign w:val="center"/>
          </w:tcPr>
          <w:p w14:paraId="7D393F8E">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100</w:t>
            </w:r>
          </w:p>
        </w:tc>
        <w:tc>
          <w:tcPr>
            <w:tcW w:w="1174" w:type="dxa"/>
            <w:noWrap w:val="0"/>
            <w:vAlign w:val="center"/>
          </w:tcPr>
          <w:p w14:paraId="6036946D">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100</w:t>
            </w:r>
          </w:p>
        </w:tc>
        <w:tc>
          <w:tcPr>
            <w:tcW w:w="1143" w:type="dxa"/>
            <w:noWrap w:val="0"/>
            <w:vAlign w:val="center"/>
          </w:tcPr>
          <w:p w14:paraId="0DCB335F">
            <w:pPr>
              <w:tabs>
                <w:tab w:val="center" w:pos="520"/>
              </w:tabs>
              <w:autoSpaceDE w:val="0"/>
              <w:autoSpaceDN w:val="0"/>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100</w:t>
            </w:r>
          </w:p>
        </w:tc>
        <w:tc>
          <w:tcPr>
            <w:tcW w:w="1308" w:type="dxa"/>
            <w:vMerge w:val="continue"/>
            <w:noWrap w:val="0"/>
            <w:vAlign w:val="center"/>
          </w:tcPr>
          <w:p w14:paraId="3BBA5E96">
            <w:pPr>
              <w:tabs>
                <w:tab w:val="center" w:pos="520"/>
              </w:tabs>
              <w:autoSpaceDE w:val="0"/>
              <w:autoSpaceDN w:val="0"/>
              <w:jc w:val="center"/>
              <w:textAlignment w:val="bottom"/>
              <w:rPr>
                <w:rFonts w:ascii="宋体" w:hAnsi="宋体" w:cs="Arial"/>
                <w:szCs w:val="21"/>
              </w:rPr>
            </w:pPr>
          </w:p>
        </w:tc>
      </w:tr>
      <w:tr w14:paraId="14DF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gridSpan w:val="2"/>
            <w:vMerge w:val="restart"/>
            <w:noWrap w:val="0"/>
            <w:vAlign w:val="center"/>
          </w:tcPr>
          <w:p w14:paraId="01730B48">
            <w:pPr>
              <w:tabs>
                <w:tab w:val="center" w:pos="520"/>
              </w:tabs>
              <w:autoSpaceDE w:val="0"/>
              <w:autoSpaceDN w:val="0"/>
              <w:textAlignment w:val="bottom"/>
              <w:rPr>
                <w:rFonts w:ascii="宋体" w:hAnsi="宋体" w:cs="Arial"/>
                <w:szCs w:val="21"/>
              </w:rPr>
            </w:pPr>
            <w:r>
              <w:rPr>
                <w:rFonts w:ascii="宋体" w:hAnsi="宋体" w:cs="Arial"/>
                <w:szCs w:val="21"/>
              </w:rPr>
              <w:t>雷电冲击耐压（峰值kV）：</w:t>
            </w:r>
          </w:p>
        </w:tc>
        <w:tc>
          <w:tcPr>
            <w:tcW w:w="1331" w:type="dxa"/>
            <w:noWrap w:val="0"/>
            <w:vAlign w:val="center"/>
          </w:tcPr>
          <w:p w14:paraId="010A8644">
            <w:pPr>
              <w:tabs>
                <w:tab w:val="center" w:pos="520"/>
              </w:tabs>
              <w:autoSpaceDE w:val="0"/>
              <w:autoSpaceDN w:val="0"/>
              <w:textAlignment w:val="bottom"/>
              <w:rPr>
                <w:rFonts w:ascii="宋体" w:hAnsi="宋体" w:cs="Arial"/>
                <w:szCs w:val="21"/>
              </w:rPr>
            </w:pPr>
            <w:r>
              <w:rPr>
                <w:rFonts w:ascii="宋体" w:hAnsi="宋体" w:cs="Arial"/>
                <w:szCs w:val="21"/>
              </w:rPr>
              <w:t>真空</w:t>
            </w:r>
            <w:r>
              <w:rPr>
                <w:rFonts w:hint="eastAsia" w:ascii="宋体" w:hAnsi="宋体" w:cs="Arial"/>
                <w:szCs w:val="21"/>
              </w:rPr>
              <w:t>开关</w:t>
            </w:r>
            <w:r>
              <w:rPr>
                <w:rFonts w:ascii="宋体" w:hAnsi="宋体" w:cs="Arial"/>
                <w:szCs w:val="21"/>
              </w:rPr>
              <w:t>柜</w:t>
            </w:r>
          </w:p>
        </w:tc>
        <w:tc>
          <w:tcPr>
            <w:tcW w:w="1313" w:type="dxa"/>
            <w:noWrap w:val="0"/>
            <w:vAlign w:val="center"/>
          </w:tcPr>
          <w:p w14:paraId="76A86A22">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w:t>
            </w:r>
            <w:r>
              <w:rPr>
                <w:rFonts w:hint="eastAsia" w:ascii="宋体" w:hAnsi="宋体" w:cs="Arial"/>
                <w:color w:val="auto"/>
                <w:szCs w:val="21"/>
              </w:rPr>
              <w:t>75</w:t>
            </w:r>
          </w:p>
        </w:tc>
        <w:tc>
          <w:tcPr>
            <w:tcW w:w="1174" w:type="dxa"/>
            <w:noWrap w:val="0"/>
            <w:vAlign w:val="center"/>
          </w:tcPr>
          <w:p w14:paraId="16AEE39B">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w:t>
            </w:r>
            <w:r>
              <w:rPr>
                <w:rFonts w:hint="eastAsia" w:ascii="宋体" w:hAnsi="宋体" w:cs="Arial"/>
                <w:color w:val="auto"/>
                <w:szCs w:val="21"/>
              </w:rPr>
              <w:t>75</w:t>
            </w:r>
          </w:p>
        </w:tc>
        <w:tc>
          <w:tcPr>
            <w:tcW w:w="1143" w:type="dxa"/>
            <w:noWrap w:val="0"/>
            <w:vAlign w:val="center"/>
          </w:tcPr>
          <w:p w14:paraId="0783B9F7">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w:t>
            </w:r>
            <w:r>
              <w:rPr>
                <w:rFonts w:hint="eastAsia" w:ascii="宋体" w:hAnsi="宋体" w:cs="Arial"/>
                <w:color w:val="auto"/>
                <w:szCs w:val="21"/>
              </w:rPr>
              <w:t>75</w:t>
            </w:r>
          </w:p>
        </w:tc>
        <w:tc>
          <w:tcPr>
            <w:tcW w:w="1308" w:type="dxa"/>
            <w:vMerge w:val="continue"/>
            <w:noWrap w:val="0"/>
            <w:vAlign w:val="center"/>
          </w:tcPr>
          <w:p w14:paraId="7D626E82">
            <w:pPr>
              <w:tabs>
                <w:tab w:val="center" w:pos="520"/>
              </w:tabs>
              <w:autoSpaceDE w:val="0"/>
              <w:autoSpaceDN w:val="0"/>
              <w:jc w:val="center"/>
              <w:textAlignment w:val="bottom"/>
              <w:rPr>
                <w:rFonts w:ascii="宋体" w:hAnsi="宋体" w:cs="Arial"/>
                <w:szCs w:val="21"/>
              </w:rPr>
            </w:pPr>
          </w:p>
        </w:tc>
      </w:tr>
      <w:tr w14:paraId="22D1B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gridSpan w:val="2"/>
            <w:vMerge w:val="continue"/>
            <w:noWrap w:val="0"/>
            <w:vAlign w:val="center"/>
          </w:tcPr>
          <w:p w14:paraId="1C2B6058">
            <w:pPr>
              <w:tabs>
                <w:tab w:val="center" w:pos="520"/>
              </w:tabs>
              <w:autoSpaceDE w:val="0"/>
              <w:autoSpaceDN w:val="0"/>
              <w:textAlignment w:val="bottom"/>
              <w:rPr>
                <w:rFonts w:ascii="宋体" w:hAnsi="宋体" w:cs="Arial"/>
                <w:szCs w:val="21"/>
              </w:rPr>
            </w:pPr>
          </w:p>
        </w:tc>
        <w:tc>
          <w:tcPr>
            <w:tcW w:w="1331" w:type="dxa"/>
            <w:tcBorders>
              <w:bottom w:val="single" w:color="auto" w:sz="4" w:space="0"/>
            </w:tcBorders>
            <w:noWrap w:val="0"/>
            <w:vAlign w:val="center"/>
          </w:tcPr>
          <w:p w14:paraId="4B5070AA">
            <w:pPr>
              <w:tabs>
                <w:tab w:val="center" w:pos="520"/>
              </w:tabs>
              <w:autoSpaceDE w:val="0"/>
              <w:autoSpaceDN w:val="0"/>
              <w:textAlignment w:val="bottom"/>
              <w:rPr>
                <w:rFonts w:ascii="宋体" w:hAnsi="宋体" w:cs="Arial"/>
                <w:szCs w:val="21"/>
              </w:rPr>
            </w:pPr>
          </w:p>
        </w:tc>
        <w:tc>
          <w:tcPr>
            <w:tcW w:w="1313" w:type="dxa"/>
            <w:tcBorders>
              <w:bottom w:val="single" w:color="auto" w:sz="4" w:space="0"/>
            </w:tcBorders>
            <w:noWrap w:val="0"/>
            <w:vAlign w:val="center"/>
          </w:tcPr>
          <w:p w14:paraId="601C259B">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p>
        </w:tc>
        <w:tc>
          <w:tcPr>
            <w:tcW w:w="1174" w:type="dxa"/>
            <w:tcBorders>
              <w:bottom w:val="single" w:color="auto" w:sz="4" w:space="0"/>
            </w:tcBorders>
            <w:noWrap w:val="0"/>
            <w:vAlign w:val="center"/>
          </w:tcPr>
          <w:p w14:paraId="3EC352EA">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p>
        </w:tc>
        <w:tc>
          <w:tcPr>
            <w:tcW w:w="1143" w:type="dxa"/>
            <w:tcBorders>
              <w:bottom w:val="single" w:color="auto" w:sz="4" w:space="0"/>
            </w:tcBorders>
            <w:noWrap w:val="0"/>
            <w:vAlign w:val="center"/>
          </w:tcPr>
          <w:p w14:paraId="6446337B">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p>
        </w:tc>
        <w:tc>
          <w:tcPr>
            <w:tcW w:w="1308" w:type="dxa"/>
            <w:vMerge w:val="continue"/>
            <w:noWrap w:val="0"/>
            <w:vAlign w:val="center"/>
          </w:tcPr>
          <w:p w14:paraId="169A757E">
            <w:pPr>
              <w:tabs>
                <w:tab w:val="center" w:pos="520"/>
              </w:tabs>
              <w:autoSpaceDE w:val="0"/>
              <w:autoSpaceDN w:val="0"/>
              <w:jc w:val="center"/>
              <w:textAlignment w:val="bottom"/>
              <w:rPr>
                <w:rFonts w:ascii="宋体" w:hAnsi="宋体" w:cs="Arial"/>
                <w:szCs w:val="21"/>
              </w:rPr>
            </w:pPr>
          </w:p>
        </w:tc>
      </w:tr>
      <w:tr w14:paraId="3828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 w:hRule="atLeast"/>
          <w:jc w:val="center"/>
        </w:trPr>
        <w:tc>
          <w:tcPr>
            <w:tcW w:w="2127" w:type="dxa"/>
            <w:gridSpan w:val="2"/>
            <w:vMerge w:val="restart"/>
            <w:noWrap w:val="0"/>
            <w:vAlign w:val="center"/>
          </w:tcPr>
          <w:p w14:paraId="62E5B14D">
            <w:pPr>
              <w:tabs>
                <w:tab w:val="center" w:pos="520"/>
              </w:tabs>
              <w:autoSpaceDE w:val="0"/>
              <w:autoSpaceDN w:val="0"/>
              <w:jc w:val="center"/>
              <w:textAlignment w:val="bottom"/>
              <w:rPr>
                <w:rFonts w:ascii="宋体" w:hAnsi="宋体" w:cs="Arial"/>
                <w:szCs w:val="21"/>
              </w:rPr>
            </w:pPr>
            <w:r>
              <w:rPr>
                <w:rFonts w:ascii="宋体" w:hAnsi="宋体" w:cs="Arial"/>
                <w:szCs w:val="21"/>
              </w:rPr>
              <w:t>1分钟工频耐压（方均根值kV）：</w:t>
            </w:r>
          </w:p>
        </w:tc>
        <w:tc>
          <w:tcPr>
            <w:tcW w:w="1331" w:type="dxa"/>
            <w:noWrap w:val="0"/>
            <w:vAlign w:val="center"/>
          </w:tcPr>
          <w:p w14:paraId="6BBE8EB4">
            <w:pPr>
              <w:pStyle w:val="17"/>
              <w:tabs>
                <w:tab w:val="center" w:pos="520"/>
              </w:tabs>
              <w:jc w:val="center"/>
              <w:textAlignment w:val="bottom"/>
              <w:rPr>
                <w:rFonts w:ascii="宋体" w:hAnsi="宋体" w:cs="Arial"/>
                <w:sz w:val="21"/>
                <w:szCs w:val="21"/>
              </w:rPr>
            </w:pPr>
            <w:r>
              <w:rPr>
                <w:rFonts w:ascii="宋体" w:hAnsi="宋体" w:cs="Arial"/>
                <w:sz w:val="21"/>
                <w:szCs w:val="21"/>
              </w:rPr>
              <w:t>真空</w:t>
            </w:r>
            <w:r>
              <w:rPr>
                <w:rFonts w:hint="eastAsia" w:ascii="宋体" w:hAnsi="宋体" w:cs="Arial"/>
                <w:sz w:val="21"/>
                <w:szCs w:val="21"/>
              </w:rPr>
              <w:t>开关</w:t>
            </w:r>
            <w:r>
              <w:rPr>
                <w:rFonts w:ascii="宋体" w:hAnsi="宋体" w:cs="Arial"/>
                <w:sz w:val="21"/>
                <w:szCs w:val="21"/>
              </w:rPr>
              <w:t>柜</w:t>
            </w:r>
          </w:p>
        </w:tc>
        <w:tc>
          <w:tcPr>
            <w:tcW w:w="1313" w:type="dxa"/>
            <w:noWrap w:val="0"/>
            <w:vAlign w:val="center"/>
          </w:tcPr>
          <w:p w14:paraId="2EFF6B19">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≥42</w:t>
            </w:r>
          </w:p>
        </w:tc>
        <w:tc>
          <w:tcPr>
            <w:tcW w:w="1174" w:type="dxa"/>
            <w:noWrap w:val="0"/>
            <w:vAlign w:val="center"/>
          </w:tcPr>
          <w:p w14:paraId="74DD8C68">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≥42</w:t>
            </w:r>
          </w:p>
        </w:tc>
        <w:tc>
          <w:tcPr>
            <w:tcW w:w="1143" w:type="dxa"/>
            <w:noWrap w:val="0"/>
            <w:vAlign w:val="center"/>
          </w:tcPr>
          <w:p w14:paraId="2799C767">
            <w:pPr>
              <w:tabs>
                <w:tab w:val="center" w:pos="520"/>
              </w:tabs>
              <w:autoSpaceDE w:val="0"/>
              <w:autoSpaceDN w:val="0"/>
              <w:jc w:val="center"/>
              <w:textAlignment w:val="bottom"/>
              <w:rPr>
                <w:rFonts w:hint="eastAsia" w:ascii="宋体" w:hAnsi="宋体" w:cs="Arial"/>
                <w:color w:val="auto"/>
                <w:kern w:val="2"/>
                <w:sz w:val="21"/>
                <w:szCs w:val="21"/>
                <w:lang w:val="en-US" w:eastAsia="zh-CN" w:bidi="ar-SA"/>
              </w:rPr>
            </w:pPr>
            <w:r>
              <w:rPr>
                <w:rFonts w:ascii="宋体" w:hAnsi="宋体" w:cs="Arial"/>
                <w:color w:val="auto"/>
                <w:szCs w:val="21"/>
              </w:rPr>
              <w:t>≥42</w:t>
            </w:r>
          </w:p>
        </w:tc>
        <w:tc>
          <w:tcPr>
            <w:tcW w:w="1308" w:type="dxa"/>
            <w:vMerge w:val="continue"/>
            <w:noWrap w:val="0"/>
            <w:vAlign w:val="center"/>
          </w:tcPr>
          <w:p w14:paraId="269922B4">
            <w:pPr>
              <w:tabs>
                <w:tab w:val="center" w:pos="520"/>
              </w:tabs>
              <w:autoSpaceDE w:val="0"/>
              <w:autoSpaceDN w:val="0"/>
              <w:jc w:val="center"/>
              <w:textAlignment w:val="bottom"/>
              <w:rPr>
                <w:rFonts w:ascii="宋体" w:hAnsi="宋体" w:cs="Arial"/>
                <w:szCs w:val="21"/>
              </w:rPr>
            </w:pPr>
          </w:p>
        </w:tc>
      </w:tr>
      <w:tr w14:paraId="02EE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7" w:type="dxa"/>
            <w:gridSpan w:val="2"/>
            <w:vMerge w:val="continue"/>
            <w:noWrap w:val="0"/>
            <w:vAlign w:val="center"/>
          </w:tcPr>
          <w:p w14:paraId="78FF592D">
            <w:pPr>
              <w:tabs>
                <w:tab w:val="center" w:pos="520"/>
              </w:tabs>
              <w:autoSpaceDE w:val="0"/>
              <w:autoSpaceDN w:val="0"/>
              <w:jc w:val="center"/>
              <w:textAlignment w:val="bottom"/>
              <w:rPr>
                <w:rFonts w:ascii="宋体" w:hAnsi="宋体" w:cs="Arial"/>
                <w:szCs w:val="21"/>
              </w:rPr>
            </w:pPr>
          </w:p>
        </w:tc>
        <w:tc>
          <w:tcPr>
            <w:tcW w:w="1331" w:type="dxa"/>
            <w:tcBorders>
              <w:bottom w:val="single" w:color="auto" w:sz="4" w:space="0"/>
            </w:tcBorders>
            <w:noWrap w:val="0"/>
            <w:vAlign w:val="center"/>
          </w:tcPr>
          <w:p w14:paraId="223352BE">
            <w:pPr>
              <w:tabs>
                <w:tab w:val="center" w:pos="520"/>
              </w:tabs>
              <w:autoSpaceDE w:val="0"/>
              <w:autoSpaceDN w:val="0"/>
              <w:jc w:val="center"/>
              <w:textAlignment w:val="bottom"/>
              <w:rPr>
                <w:rFonts w:ascii="宋体" w:hAnsi="宋体" w:cs="Arial"/>
                <w:szCs w:val="21"/>
              </w:rPr>
            </w:pPr>
          </w:p>
        </w:tc>
        <w:tc>
          <w:tcPr>
            <w:tcW w:w="1313" w:type="dxa"/>
            <w:tcBorders>
              <w:bottom w:val="single" w:color="auto" w:sz="4" w:space="0"/>
            </w:tcBorders>
            <w:noWrap w:val="0"/>
            <w:vAlign w:val="center"/>
          </w:tcPr>
          <w:p w14:paraId="67945990">
            <w:pPr>
              <w:tabs>
                <w:tab w:val="center" w:pos="520"/>
              </w:tabs>
              <w:autoSpaceDE w:val="0"/>
              <w:autoSpaceDN w:val="0"/>
              <w:jc w:val="center"/>
              <w:textAlignment w:val="bottom"/>
              <w:rPr>
                <w:rFonts w:hint="eastAsia" w:ascii="宋体" w:hAnsi="宋体" w:cs="Arial"/>
                <w:szCs w:val="21"/>
              </w:rPr>
            </w:pPr>
          </w:p>
        </w:tc>
        <w:tc>
          <w:tcPr>
            <w:tcW w:w="1174" w:type="dxa"/>
            <w:tcBorders>
              <w:bottom w:val="single" w:color="auto" w:sz="4" w:space="0"/>
            </w:tcBorders>
            <w:noWrap w:val="0"/>
            <w:vAlign w:val="center"/>
          </w:tcPr>
          <w:p w14:paraId="3910695E">
            <w:pPr>
              <w:tabs>
                <w:tab w:val="center" w:pos="520"/>
              </w:tabs>
              <w:autoSpaceDE w:val="0"/>
              <w:autoSpaceDN w:val="0"/>
              <w:jc w:val="center"/>
              <w:textAlignment w:val="bottom"/>
              <w:rPr>
                <w:rFonts w:ascii="宋体" w:hAnsi="宋体" w:cs="Arial"/>
                <w:szCs w:val="21"/>
              </w:rPr>
            </w:pPr>
          </w:p>
        </w:tc>
        <w:tc>
          <w:tcPr>
            <w:tcW w:w="1143" w:type="dxa"/>
            <w:tcBorders>
              <w:bottom w:val="single" w:color="auto" w:sz="4" w:space="0"/>
            </w:tcBorders>
            <w:noWrap w:val="0"/>
            <w:vAlign w:val="center"/>
          </w:tcPr>
          <w:p w14:paraId="2ABF168B">
            <w:pPr>
              <w:tabs>
                <w:tab w:val="center" w:pos="520"/>
              </w:tabs>
              <w:autoSpaceDE w:val="0"/>
              <w:autoSpaceDN w:val="0"/>
              <w:jc w:val="center"/>
              <w:textAlignment w:val="bottom"/>
              <w:rPr>
                <w:rFonts w:hint="eastAsia" w:ascii="宋体" w:hAnsi="宋体" w:cs="Arial"/>
                <w:szCs w:val="21"/>
              </w:rPr>
            </w:pPr>
          </w:p>
        </w:tc>
        <w:tc>
          <w:tcPr>
            <w:tcW w:w="1308" w:type="dxa"/>
            <w:vMerge w:val="continue"/>
            <w:tcBorders>
              <w:bottom w:val="single" w:color="auto" w:sz="4" w:space="0"/>
            </w:tcBorders>
            <w:noWrap w:val="0"/>
            <w:vAlign w:val="center"/>
          </w:tcPr>
          <w:p w14:paraId="7E7DA6D4">
            <w:pPr>
              <w:tabs>
                <w:tab w:val="center" w:pos="520"/>
              </w:tabs>
              <w:autoSpaceDE w:val="0"/>
              <w:autoSpaceDN w:val="0"/>
              <w:jc w:val="center"/>
              <w:textAlignment w:val="bottom"/>
              <w:rPr>
                <w:rFonts w:ascii="宋体" w:hAnsi="宋体" w:cs="Arial"/>
                <w:szCs w:val="21"/>
              </w:rPr>
            </w:pPr>
          </w:p>
        </w:tc>
      </w:tr>
    </w:tbl>
    <w:p w14:paraId="13901779">
      <w:pPr>
        <w:tabs>
          <w:tab w:val="left" w:pos="720"/>
        </w:tabs>
        <w:spacing w:line="360" w:lineRule="auto"/>
        <w:ind w:left="359" w:leftChars="171" w:firstLine="120" w:firstLineChars="50"/>
        <w:jc w:val="left"/>
        <w:rPr>
          <w:rFonts w:hint="eastAsia" w:ascii="宋体" w:hAnsi="宋体"/>
          <w:bCs/>
          <w:sz w:val="24"/>
        </w:rPr>
      </w:pPr>
    </w:p>
    <w:p w14:paraId="075A0478">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真空断路器</w:t>
      </w:r>
    </w:p>
    <w:p w14:paraId="25CBDC44">
      <w:pPr>
        <w:tabs>
          <w:tab w:val="left" w:pos="720"/>
        </w:tabs>
        <w:spacing w:line="360" w:lineRule="auto"/>
        <w:jc w:val="left"/>
        <w:rPr>
          <w:rFonts w:hint="eastAsia" w:ascii="宋体" w:hAnsi="宋体"/>
          <w:sz w:val="24"/>
          <w:highlight w:val="yellow"/>
        </w:rPr>
      </w:pPr>
      <w:r>
        <w:rPr>
          <w:rFonts w:hint="eastAsia" w:ascii="宋体" w:hAnsi="宋体"/>
          <w:sz w:val="24"/>
        </w:rPr>
        <w:t>4.1.4.1 发电机出口断路器规格及型号:发电机出口专用断路器采用采用不低于西门子3AH3、ABB VD4-G、伊顿VCP-WG、A</w:t>
      </w:r>
      <w:r>
        <w:rPr>
          <w:rFonts w:ascii="宋体" w:hAnsi="宋体"/>
          <w:sz w:val="24"/>
        </w:rPr>
        <w:t>EG VB2 PLUS(</w:t>
      </w:r>
      <w:r>
        <w:rPr>
          <w:rFonts w:hint="eastAsia" w:ascii="宋体" w:hAnsi="宋体"/>
          <w:sz w:val="24"/>
        </w:rPr>
        <w:t>原GE VB2</w:t>
      </w:r>
      <w:r>
        <w:rPr>
          <w:rFonts w:ascii="宋体" w:hAnsi="宋体"/>
          <w:sz w:val="24"/>
        </w:rPr>
        <w:t xml:space="preserve"> PLUS)</w:t>
      </w:r>
      <w:r>
        <w:rPr>
          <w:rFonts w:hint="eastAsia" w:ascii="宋体" w:hAnsi="宋体"/>
          <w:sz w:val="24"/>
        </w:rPr>
        <w:t>系列产品（或施耐德品牌中不低于其性能的产品）</w:t>
      </w:r>
      <w:r>
        <w:rPr>
          <w:rFonts w:hint="eastAsia" w:ascii="宋体" w:hAnsi="宋体"/>
          <w:sz w:val="24"/>
          <w:lang w:eastAsia="zh-CN"/>
        </w:rPr>
        <w:t>或相当于同等档次品牌</w:t>
      </w:r>
      <w:r>
        <w:rPr>
          <w:rFonts w:hint="eastAsia" w:ascii="宋体" w:hAnsi="宋体"/>
          <w:sz w:val="24"/>
        </w:rPr>
        <w:t>,发电机出口断路器真空泡要求为原装进口，且发电机出口断路器需要有KEMA试验报告，投标单位需要对所选产品负责，且需将相关证明文件需要附在投标文件中。</w:t>
      </w:r>
    </w:p>
    <w:p w14:paraId="36E7B42C">
      <w:pPr>
        <w:spacing w:line="360" w:lineRule="auto"/>
        <w:ind w:left="900"/>
        <w:rPr>
          <w:rFonts w:hint="eastAsia" w:ascii="宋体" w:hAnsi="宋体"/>
          <w:sz w:val="24"/>
        </w:rPr>
      </w:pPr>
      <w:r>
        <w:rPr>
          <w:rFonts w:hint="eastAsia" w:ascii="宋体" w:hAnsi="宋体"/>
          <w:sz w:val="24"/>
        </w:rPr>
        <w:t>额定电流;【</w:t>
      </w:r>
      <w:r>
        <w:rPr>
          <w:rFonts w:hint="eastAsia" w:ascii="宋体" w:hAnsi="宋体"/>
          <w:sz w:val="24"/>
          <w:lang w:val="en-US" w:eastAsia="zh-CN"/>
        </w:rPr>
        <w:t>5000</w:t>
      </w:r>
      <w:r>
        <w:rPr>
          <w:rFonts w:hint="eastAsia" w:ascii="宋体" w:hAnsi="宋体"/>
          <w:sz w:val="24"/>
        </w:rPr>
        <w:t>】A</w:t>
      </w:r>
    </w:p>
    <w:p w14:paraId="30B652EC">
      <w:pPr>
        <w:spacing w:line="360" w:lineRule="auto"/>
        <w:ind w:left="900"/>
        <w:rPr>
          <w:rFonts w:ascii="宋体" w:hAnsi="宋体"/>
          <w:sz w:val="24"/>
        </w:rPr>
      </w:pPr>
      <w:r>
        <w:rPr>
          <w:rFonts w:ascii="宋体" w:hAnsi="宋体"/>
          <w:sz w:val="24"/>
        </w:rPr>
        <w:t>额定开断短路电流：</w:t>
      </w:r>
      <w:r>
        <w:rPr>
          <w:rFonts w:hint="eastAsia" w:ascii="宋体" w:hAnsi="宋体"/>
          <w:sz w:val="24"/>
        </w:rPr>
        <w:t>【</w:t>
      </w:r>
      <w:r>
        <w:rPr>
          <w:rFonts w:hint="eastAsia" w:ascii="宋体" w:hAnsi="宋体"/>
          <w:sz w:val="24"/>
          <w:lang w:val="en-US" w:eastAsia="zh-CN"/>
        </w:rPr>
        <w:t>40</w:t>
      </w:r>
      <w:r>
        <w:rPr>
          <w:rFonts w:hint="eastAsia" w:ascii="宋体" w:hAnsi="宋体"/>
          <w:sz w:val="24"/>
        </w:rPr>
        <w:t>】kA  （</w:t>
      </w:r>
      <w:r>
        <w:rPr>
          <w:rFonts w:hint="eastAsia" w:ascii="宋体" w:hAnsi="宋体"/>
          <w:b/>
          <w:sz w:val="24"/>
        </w:rPr>
        <w:t>其中发电机出口断路器为</w:t>
      </w:r>
      <w:r>
        <w:rPr>
          <w:rFonts w:ascii="宋体" w:hAnsi="宋体"/>
          <w:sz w:val="24"/>
        </w:rPr>
        <w:t>≥</w:t>
      </w:r>
      <w:r>
        <w:rPr>
          <w:rFonts w:hint="eastAsia" w:ascii="宋体" w:hAnsi="宋体"/>
          <w:b/>
          <w:sz w:val="24"/>
        </w:rPr>
        <w:t>40KA ，且不小于设计院设计值</w:t>
      </w:r>
      <w:r>
        <w:rPr>
          <w:rFonts w:hint="eastAsia" w:ascii="宋体" w:hAnsi="宋体"/>
          <w:sz w:val="24"/>
        </w:rPr>
        <w:t>）</w:t>
      </w:r>
    </w:p>
    <w:p w14:paraId="1F073B57">
      <w:pPr>
        <w:spacing w:line="360" w:lineRule="auto"/>
        <w:ind w:left="900"/>
        <w:rPr>
          <w:rFonts w:hint="eastAsia" w:ascii="宋体" w:hAnsi="宋体"/>
          <w:sz w:val="24"/>
        </w:rPr>
      </w:pPr>
      <w:r>
        <w:rPr>
          <w:rFonts w:ascii="宋体" w:hAnsi="宋体"/>
          <w:sz w:val="24"/>
        </w:rPr>
        <w:t>短路关合电流：</w:t>
      </w:r>
      <w:r>
        <w:rPr>
          <w:rFonts w:hint="eastAsia" w:ascii="宋体" w:hAnsi="宋体"/>
          <w:sz w:val="24"/>
        </w:rPr>
        <w:t xml:space="preserve">【 100 】kA     </w:t>
      </w:r>
    </w:p>
    <w:p w14:paraId="3B40DE43">
      <w:pPr>
        <w:spacing w:line="360" w:lineRule="auto"/>
        <w:ind w:left="900"/>
        <w:rPr>
          <w:rFonts w:hint="eastAsia" w:ascii="宋体" w:hAnsi="宋体"/>
          <w:sz w:val="24"/>
        </w:rPr>
      </w:pPr>
      <w:r>
        <w:rPr>
          <w:rFonts w:ascii="宋体" w:hAnsi="宋体"/>
          <w:sz w:val="24"/>
        </w:rPr>
        <w:t>开断非周期分量：</w:t>
      </w:r>
      <w:r>
        <w:rPr>
          <w:rFonts w:ascii="宋体" w:hAnsi="宋体"/>
          <w:sz w:val="24"/>
        </w:rPr>
        <w:tab/>
      </w:r>
      <w:r>
        <w:rPr>
          <w:rFonts w:ascii="宋体" w:hAnsi="宋体"/>
          <w:sz w:val="24"/>
        </w:rPr>
        <w:t>≥</w:t>
      </w:r>
      <w:r>
        <w:rPr>
          <w:rFonts w:hint="eastAsia" w:ascii="宋体" w:hAnsi="宋体"/>
          <w:sz w:val="24"/>
        </w:rPr>
        <w:t>【60</w:t>
      </w:r>
      <w:r>
        <w:rPr>
          <w:rFonts w:ascii="宋体" w:hAnsi="宋体"/>
          <w:sz w:val="24"/>
        </w:rPr>
        <w:t>%</w:t>
      </w:r>
      <w:r>
        <w:rPr>
          <w:rFonts w:hint="eastAsia" w:ascii="宋体" w:hAnsi="宋体"/>
          <w:sz w:val="24"/>
        </w:rPr>
        <w:t>】</w:t>
      </w:r>
      <w:r>
        <w:rPr>
          <w:rFonts w:hint="eastAsia" w:ascii="宋体" w:hAnsi="宋体"/>
          <w:b/>
          <w:sz w:val="24"/>
        </w:rPr>
        <w:t>(其中发电机出口断路器为</w:t>
      </w:r>
      <w:r>
        <w:rPr>
          <w:rFonts w:ascii="宋体" w:hAnsi="宋体"/>
          <w:sz w:val="24"/>
        </w:rPr>
        <w:t>≥</w:t>
      </w:r>
      <w:r>
        <w:rPr>
          <w:rFonts w:hint="eastAsia" w:ascii="宋体" w:hAnsi="宋体"/>
          <w:b/>
          <w:sz w:val="24"/>
        </w:rPr>
        <w:t>60% ，且不小于设计院设计值)</w:t>
      </w:r>
    </w:p>
    <w:p w14:paraId="3DDC0237">
      <w:pPr>
        <w:spacing w:line="360" w:lineRule="auto"/>
        <w:ind w:left="900"/>
        <w:rPr>
          <w:rFonts w:ascii="宋体" w:hAnsi="宋体"/>
          <w:sz w:val="24"/>
        </w:rPr>
      </w:pPr>
      <w:r>
        <w:rPr>
          <w:rFonts w:ascii="宋体" w:hAnsi="宋体"/>
          <w:sz w:val="24"/>
        </w:rPr>
        <w:t>操作循环：</w:t>
      </w:r>
      <w:r>
        <w:rPr>
          <w:rFonts w:ascii="宋体" w:hAnsi="宋体"/>
          <w:sz w:val="24"/>
        </w:rPr>
        <w:tab/>
      </w:r>
      <w:r>
        <w:rPr>
          <w:rFonts w:ascii="宋体" w:hAnsi="宋体"/>
          <w:sz w:val="24"/>
        </w:rPr>
        <w:t>分-0.3s-合分-180s-合分</w:t>
      </w:r>
    </w:p>
    <w:p w14:paraId="7B58ABDB">
      <w:pPr>
        <w:spacing w:line="360" w:lineRule="auto"/>
        <w:ind w:left="900"/>
        <w:rPr>
          <w:rFonts w:hint="eastAsia" w:ascii="宋体" w:hAnsi="宋体"/>
          <w:sz w:val="24"/>
        </w:rPr>
      </w:pPr>
      <w:r>
        <w:rPr>
          <w:rFonts w:ascii="宋体" w:hAnsi="宋体"/>
          <w:sz w:val="24"/>
        </w:rPr>
        <w:t>机械荷载：</w:t>
      </w:r>
      <w:r>
        <w:rPr>
          <w:rFonts w:ascii="宋体" w:hAnsi="宋体"/>
          <w:sz w:val="24"/>
        </w:rPr>
        <w:tab/>
      </w:r>
      <w:r>
        <w:rPr>
          <w:rFonts w:ascii="宋体" w:hAnsi="宋体"/>
          <w:sz w:val="24"/>
        </w:rPr>
        <w:t>静荷载≤</w:t>
      </w:r>
      <w:r>
        <w:rPr>
          <w:rFonts w:hint="eastAsia" w:ascii="宋体" w:hAnsi="宋体"/>
          <w:sz w:val="24"/>
        </w:rPr>
        <w:t xml:space="preserve"> 1000kg</w:t>
      </w:r>
      <w:r>
        <w:rPr>
          <w:rFonts w:ascii="宋体" w:hAnsi="宋体"/>
          <w:sz w:val="24"/>
        </w:rPr>
        <w:t>、动荷载（向下）≤</w:t>
      </w:r>
      <w:r>
        <w:rPr>
          <w:rFonts w:hint="eastAsia" w:ascii="宋体" w:hAnsi="宋体"/>
          <w:sz w:val="24"/>
        </w:rPr>
        <w:t>1500kg</w:t>
      </w:r>
    </w:p>
    <w:p w14:paraId="57E375DC">
      <w:pPr>
        <w:spacing w:line="360" w:lineRule="auto"/>
        <w:ind w:left="900"/>
        <w:rPr>
          <w:rFonts w:ascii="宋体" w:hAnsi="宋体"/>
          <w:sz w:val="24"/>
        </w:rPr>
      </w:pPr>
      <w:r>
        <w:rPr>
          <w:rFonts w:ascii="宋体" w:hAnsi="宋体"/>
          <w:sz w:val="24"/>
        </w:rPr>
        <w:t>热稳定电流：</w:t>
      </w:r>
      <w:r>
        <w:rPr>
          <w:rFonts w:hint="eastAsia" w:ascii="宋体" w:hAnsi="宋体"/>
          <w:sz w:val="24"/>
          <w:lang w:val="en-US" w:eastAsia="zh-CN"/>
        </w:rPr>
        <w:t>40</w:t>
      </w:r>
      <w:r>
        <w:rPr>
          <w:rFonts w:hint="eastAsia" w:ascii="宋体" w:hAnsi="宋体"/>
          <w:sz w:val="24"/>
        </w:rPr>
        <w:t>kA</w:t>
      </w:r>
      <w:r>
        <w:rPr>
          <w:rFonts w:ascii="宋体" w:hAnsi="宋体"/>
          <w:sz w:val="24"/>
        </w:rPr>
        <w:t>，4秒</w:t>
      </w:r>
    </w:p>
    <w:p w14:paraId="54800365">
      <w:pPr>
        <w:spacing w:line="360" w:lineRule="auto"/>
        <w:ind w:left="900"/>
        <w:rPr>
          <w:rFonts w:ascii="宋体" w:hAnsi="宋体"/>
          <w:sz w:val="24"/>
        </w:rPr>
      </w:pPr>
      <w:r>
        <w:rPr>
          <w:rFonts w:ascii="宋体" w:hAnsi="宋体"/>
          <w:sz w:val="24"/>
        </w:rPr>
        <w:t>机械寿命次数：≮</w:t>
      </w:r>
      <w:r>
        <w:rPr>
          <w:rFonts w:hint="eastAsia" w:ascii="宋体" w:hAnsi="宋体"/>
          <w:sz w:val="24"/>
        </w:rPr>
        <w:t>3</w:t>
      </w:r>
      <w:r>
        <w:rPr>
          <w:rFonts w:ascii="宋体" w:hAnsi="宋体"/>
          <w:sz w:val="24"/>
        </w:rPr>
        <w:t>0000</w:t>
      </w:r>
    </w:p>
    <w:p w14:paraId="24AE5940">
      <w:pPr>
        <w:spacing w:line="360" w:lineRule="auto"/>
        <w:ind w:left="900"/>
        <w:rPr>
          <w:rFonts w:ascii="宋体" w:hAnsi="宋体"/>
          <w:sz w:val="24"/>
        </w:rPr>
      </w:pPr>
      <w:r>
        <w:rPr>
          <w:rFonts w:ascii="宋体" w:hAnsi="宋体"/>
          <w:sz w:val="24"/>
        </w:rPr>
        <w:t>雷电冲击耐受电压（峰值）：≥</w:t>
      </w:r>
      <w:r>
        <w:rPr>
          <w:rFonts w:hint="eastAsia" w:ascii="宋体" w:hAnsi="宋体"/>
          <w:sz w:val="24"/>
        </w:rPr>
        <w:t>75</w:t>
      </w:r>
      <w:r>
        <w:rPr>
          <w:rFonts w:ascii="宋体" w:hAnsi="宋体"/>
          <w:sz w:val="24"/>
        </w:rPr>
        <w:t>k</w:t>
      </w:r>
      <w:r>
        <w:rPr>
          <w:rFonts w:hint="eastAsia" w:ascii="宋体" w:hAnsi="宋体"/>
          <w:sz w:val="24"/>
        </w:rPr>
        <w:t>V</w:t>
      </w:r>
    </w:p>
    <w:p w14:paraId="648CF368">
      <w:pPr>
        <w:spacing w:line="360" w:lineRule="auto"/>
        <w:ind w:left="900"/>
        <w:rPr>
          <w:rFonts w:ascii="宋体" w:hAnsi="宋体"/>
          <w:sz w:val="24"/>
        </w:rPr>
      </w:pPr>
      <w:r>
        <w:rPr>
          <w:rFonts w:ascii="宋体" w:hAnsi="宋体"/>
          <w:sz w:val="24"/>
        </w:rPr>
        <w:t>一分钟工频耐受电压（有效值）：≥</w:t>
      </w:r>
      <w:r>
        <w:rPr>
          <w:rFonts w:hint="eastAsia" w:ascii="宋体" w:hAnsi="宋体"/>
          <w:sz w:val="24"/>
        </w:rPr>
        <w:t>42</w:t>
      </w:r>
      <w:r>
        <w:rPr>
          <w:rFonts w:ascii="宋体" w:hAnsi="宋体"/>
          <w:sz w:val="24"/>
        </w:rPr>
        <w:t>k</w:t>
      </w:r>
      <w:r>
        <w:rPr>
          <w:rFonts w:hint="eastAsia" w:ascii="宋体" w:hAnsi="宋体"/>
          <w:sz w:val="24"/>
        </w:rPr>
        <w:t>V</w:t>
      </w:r>
    </w:p>
    <w:p w14:paraId="3958BF79">
      <w:pPr>
        <w:spacing w:line="360" w:lineRule="auto"/>
        <w:ind w:left="900"/>
        <w:rPr>
          <w:rFonts w:ascii="宋体" w:hAnsi="宋体"/>
          <w:sz w:val="24"/>
        </w:rPr>
      </w:pPr>
      <w:r>
        <w:rPr>
          <w:rFonts w:ascii="宋体" w:hAnsi="宋体"/>
          <w:sz w:val="24"/>
        </w:rPr>
        <w:t>合闸时间：</w:t>
      </w:r>
      <w:r>
        <w:rPr>
          <w:rFonts w:ascii="宋体" w:hAnsi="宋体"/>
          <w:sz w:val="24"/>
        </w:rPr>
        <w:tab/>
      </w:r>
      <w:r>
        <w:rPr>
          <w:rFonts w:ascii="宋体" w:hAnsi="宋体"/>
          <w:sz w:val="24"/>
        </w:rPr>
        <w:t>≤75ms，</w:t>
      </w:r>
    </w:p>
    <w:p w14:paraId="1BE2D044">
      <w:pPr>
        <w:spacing w:line="360" w:lineRule="auto"/>
        <w:ind w:left="900"/>
        <w:rPr>
          <w:rFonts w:hint="eastAsia" w:ascii="宋体" w:hAnsi="宋体"/>
          <w:sz w:val="24"/>
        </w:rPr>
      </w:pPr>
      <w:r>
        <w:rPr>
          <w:rFonts w:ascii="宋体" w:hAnsi="宋体"/>
          <w:sz w:val="24"/>
        </w:rPr>
        <w:t>跳闸时间：</w:t>
      </w:r>
      <w:r>
        <w:rPr>
          <w:rFonts w:ascii="宋体" w:hAnsi="宋体"/>
          <w:sz w:val="24"/>
        </w:rPr>
        <w:tab/>
      </w:r>
      <w:r>
        <w:rPr>
          <w:rFonts w:ascii="宋体" w:hAnsi="宋体"/>
          <w:sz w:val="24"/>
        </w:rPr>
        <w:t>≤50ms，</w:t>
      </w:r>
    </w:p>
    <w:p w14:paraId="78377667">
      <w:pPr>
        <w:spacing w:line="360" w:lineRule="auto"/>
        <w:ind w:left="900"/>
        <w:rPr>
          <w:rFonts w:hint="eastAsia" w:ascii="宋体" w:hAnsi="宋体"/>
          <w:sz w:val="24"/>
        </w:rPr>
      </w:pPr>
      <w:r>
        <w:rPr>
          <w:rFonts w:hint="eastAsia" w:ascii="宋体" w:hAnsi="宋体"/>
          <w:sz w:val="24"/>
        </w:rPr>
        <w:t xml:space="preserve">开断时间：  </w:t>
      </w:r>
      <w:r>
        <w:rPr>
          <w:rFonts w:ascii="宋体" w:hAnsi="宋体"/>
          <w:sz w:val="24"/>
        </w:rPr>
        <w:t>≤</w:t>
      </w:r>
      <w:r>
        <w:rPr>
          <w:rFonts w:hint="eastAsia" w:ascii="宋体" w:hAnsi="宋体"/>
          <w:sz w:val="24"/>
        </w:rPr>
        <w:t>60</w:t>
      </w:r>
      <w:r>
        <w:rPr>
          <w:rFonts w:ascii="宋体" w:hAnsi="宋体"/>
          <w:sz w:val="24"/>
        </w:rPr>
        <w:t>ms，</w:t>
      </w:r>
    </w:p>
    <w:p w14:paraId="13AC8DF1">
      <w:pPr>
        <w:spacing w:line="360" w:lineRule="auto"/>
        <w:ind w:left="900"/>
        <w:rPr>
          <w:rFonts w:hint="eastAsia" w:ascii="宋体" w:hAnsi="宋体"/>
          <w:sz w:val="24"/>
        </w:rPr>
      </w:pPr>
      <w:r>
        <w:rPr>
          <w:rFonts w:ascii="宋体" w:hAnsi="宋体"/>
          <w:sz w:val="24"/>
        </w:rPr>
        <w:t>机构形式：弹簧操作机构</w:t>
      </w:r>
      <w:r>
        <w:rPr>
          <w:rFonts w:hint="eastAsia" w:ascii="宋体" w:hAnsi="宋体"/>
          <w:sz w:val="24"/>
        </w:rPr>
        <w:t>，具有手动/电动分合闸功能</w:t>
      </w:r>
    </w:p>
    <w:p w14:paraId="09AD484E">
      <w:pPr>
        <w:spacing w:line="360" w:lineRule="auto"/>
        <w:ind w:left="900"/>
        <w:rPr>
          <w:rFonts w:ascii="宋体" w:hAnsi="宋体"/>
          <w:sz w:val="24"/>
        </w:rPr>
      </w:pPr>
      <w:r>
        <w:rPr>
          <w:rFonts w:ascii="宋体" w:hAnsi="宋体"/>
          <w:sz w:val="24"/>
        </w:rPr>
        <w:t>操作电源电压：</w:t>
      </w:r>
      <w:r>
        <w:rPr>
          <w:rFonts w:ascii="宋体" w:hAnsi="宋体"/>
          <w:sz w:val="24"/>
        </w:rPr>
        <w:tab/>
      </w:r>
      <w:r>
        <w:rPr>
          <w:rFonts w:hint="eastAsia" w:ascii="宋体" w:hAnsi="宋体"/>
          <w:sz w:val="24"/>
        </w:rPr>
        <w:t>220</w:t>
      </w:r>
      <w:r>
        <w:rPr>
          <w:rFonts w:ascii="宋体" w:hAnsi="宋体"/>
          <w:sz w:val="24"/>
        </w:rPr>
        <w:t>V DC</w:t>
      </w:r>
    </w:p>
    <w:p w14:paraId="624F3DCA">
      <w:pPr>
        <w:spacing w:line="360" w:lineRule="auto"/>
        <w:ind w:left="900"/>
        <w:rPr>
          <w:rFonts w:hint="eastAsia" w:ascii="宋体" w:hAnsi="宋体"/>
          <w:sz w:val="24"/>
        </w:rPr>
      </w:pPr>
      <w:r>
        <w:rPr>
          <w:rFonts w:ascii="宋体" w:hAnsi="宋体"/>
          <w:sz w:val="24"/>
        </w:rPr>
        <w:t>辅助开关常闭接点</w:t>
      </w:r>
      <w:r>
        <w:rPr>
          <w:rFonts w:hint="eastAsia" w:ascii="宋体" w:hAnsi="宋体"/>
          <w:sz w:val="24"/>
        </w:rPr>
        <w:t>10</w:t>
      </w:r>
      <w:r>
        <w:rPr>
          <w:rFonts w:ascii="宋体" w:hAnsi="宋体"/>
          <w:sz w:val="24"/>
        </w:rPr>
        <w:t>个，常开接点</w:t>
      </w:r>
      <w:r>
        <w:rPr>
          <w:rFonts w:hint="eastAsia" w:ascii="宋体" w:hAnsi="宋体"/>
          <w:sz w:val="24"/>
        </w:rPr>
        <w:t>10</w:t>
      </w:r>
      <w:r>
        <w:rPr>
          <w:rFonts w:ascii="宋体" w:hAnsi="宋体"/>
          <w:sz w:val="24"/>
        </w:rPr>
        <w:t>个。</w:t>
      </w:r>
      <w:r>
        <w:rPr>
          <w:rFonts w:hint="eastAsia" w:ascii="宋体" w:hAnsi="宋体"/>
          <w:sz w:val="24"/>
        </w:rPr>
        <w:t>均引至端子排。手车工作位置不少于2对，手车试验位置不少于2对，均引致端子排。二次插头不少于58芯，备用插头均引至端子排</w:t>
      </w:r>
    </w:p>
    <w:p w14:paraId="055CA509">
      <w:pPr>
        <w:spacing w:line="360" w:lineRule="auto"/>
        <w:ind w:left="900"/>
        <w:rPr>
          <w:rFonts w:hint="eastAsia" w:ascii="宋体" w:hAnsi="宋体"/>
          <w:sz w:val="24"/>
        </w:rPr>
      </w:pPr>
      <w:r>
        <w:rPr>
          <w:rFonts w:hint="eastAsia" w:ascii="宋体" w:hAnsi="宋体"/>
          <w:sz w:val="24"/>
        </w:rPr>
        <w:t>断路器的合闸回路电压在额定值的</w:t>
      </w:r>
      <w:r>
        <w:rPr>
          <w:rFonts w:ascii="宋体" w:hAnsi="宋体"/>
          <w:sz w:val="24"/>
        </w:rPr>
        <w:t>8</w:t>
      </w:r>
      <w:r>
        <w:rPr>
          <w:rFonts w:hint="eastAsia" w:ascii="宋体" w:hAnsi="宋体"/>
          <w:sz w:val="24"/>
        </w:rPr>
        <w:t>0</w:t>
      </w:r>
      <w:r>
        <w:rPr>
          <w:rFonts w:ascii="宋体" w:hAnsi="宋体"/>
          <w:sz w:val="24"/>
        </w:rPr>
        <w:t>%~110%</w:t>
      </w:r>
      <w:r>
        <w:rPr>
          <w:rFonts w:hint="eastAsia" w:ascii="宋体" w:hAnsi="宋体"/>
          <w:sz w:val="24"/>
        </w:rPr>
        <w:t>范围内能关合额定电流；断路器的分闸回路电压在额定值的</w:t>
      </w:r>
      <w:r>
        <w:rPr>
          <w:rFonts w:ascii="宋体" w:hAnsi="宋体"/>
          <w:sz w:val="24"/>
        </w:rPr>
        <w:t>70%~110%</w:t>
      </w:r>
      <w:r>
        <w:rPr>
          <w:rFonts w:hint="eastAsia" w:ascii="宋体" w:hAnsi="宋体"/>
          <w:sz w:val="24"/>
        </w:rPr>
        <w:t>范围内能可靠地分闸。</w:t>
      </w:r>
    </w:p>
    <w:p w14:paraId="2835A2D4">
      <w:pPr>
        <w:spacing w:line="360" w:lineRule="auto"/>
        <w:ind w:left="900"/>
        <w:rPr>
          <w:rFonts w:hint="eastAsia" w:ascii="宋体" w:hAnsi="宋体"/>
          <w:sz w:val="24"/>
        </w:rPr>
      </w:pPr>
      <w:r>
        <w:rPr>
          <w:rFonts w:ascii="宋体" w:hAnsi="宋体"/>
          <w:sz w:val="24"/>
        </w:rPr>
        <w:t>真空断路器开断空载变压器的过电压不得大于2倍相电压，真空断路器切合10km空载电缆线路的过电压倍数＜2.5倍，并能开断空载电缆电流25A</w:t>
      </w:r>
    </w:p>
    <w:p w14:paraId="2DD8CC07">
      <w:pPr>
        <w:spacing w:line="360" w:lineRule="auto"/>
        <w:ind w:left="900"/>
        <w:rPr>
          <w:rFonts w:ascii="宋体" w:hAnsi="宋体" w:cs="Arial"/>
          <w:sz w:val="24"/>
        </w:rPr>
      </w:pPr>
      <w:r>
        <w:rPr>
          <w:rFonts w:hint="eastAsia" w:ascii="宋体" w:hAnsi="宋体"/>
          <w:sz w:val="24"/>
        </w:rPr>
        <w:t>断路器本体应具有可方便解除的“防跳”功能，在一次合闸指令下只能合闸一次。</w:t>
      </w:r>
    </w:p>
    <w:p w14:paraId="64A16E77">
      <w:pPr>
        <w:spacing w:line="360" w:lineRule="auto"/>
        <w:rPr>
          <w:rFonts w:hint="eastAsia" w:ascii="宋体" w:hAnsi="宋体"/>
          <w:color w:val="auto"/>
          <w:sz w:val="24"/>
        </w:rPr>
      </w:pPr>
      <w:r>
        <w:rPr>
          <w:rFonts w:hint="eastAsia" w:ascii="宋体" w:hAnsi="宋体"/>
          <w:sz w:val="24"/>
        </w:rPr>
        <w:t>4.1.4.2  并网线路（主变低压侧开关、10kV母线开关、10kV保安电源进线开关）断路器采用ABB VD4系列、西门子3AE系列、施耐德HVX系列、伊顿E-VAC、A</w:t>
      </w:r>
      <w:r>
        <w:rPr>
          <w:rFonts w:ascii="宋体" w:hAnsi="宋体"/>
          <w:sz w:val="24"/>
        </w:rPr>
        <w:t>EG VB2 PLUS(</w:t>
      </w:r>
      <w:r>
        <w:rPr>
          <w:rFonts w:hint="eastAsia" w:ascii="宋体" w:hAnsi="宋体"/>
          <w:sz w:val="24"/>
        </w:rPr>
        <w:t>原GE VB2</w:t>
      </w:r>
      <w:r>
        <w:rPr>
          <w:rFonts w:ascii="宋体" w:hAnsi="宋体"/>
          <w:sz w:val="24"/>
        </w:rPr>
        <w:t xml:space="preserve"> PLUS)</w:t>
      </w:r>
      <w:r>
        <w:rPr>
          <w:rFonts w:hint="eastAsia" w:ascii="宋体" w:hAnsi="宋体"/>
          <w:sz w:val="24"/>
        </w:rPr>
        <w:t>系列</w:t>
      </w:r>
      <w:r>
        <w:rPr>
          <w:rFonts w:hint="eastAsia" w:ascii="宋体" w:hAnsi="宋体"/>
          <w:sz w:val="24"/>
          <w:lang w:eastAsia="zh-CN"/>
        </w:rPr>
        <w:t>或相当于同等档次品牌</w:t>
      </w:r>
      <w:r>
        <w:rPr>
          <w:rFonts w:hint="eastAsia" w:ascii="宋体" w:hAnsi="宋体"/>
          <w:sz w:val="24"/>
        </w:rPr>
        <w:t>,投标方须出具投标产品质量保证函、供货发票（合同签订后提供）</w:t>
      </w:r>
      <w:r>
        <w:rPr>
          <w:rFonts w:hint="eastAsia" w:ascii="宋体" w:hAnsi="宋体"/>
          <w:color w:val="auto"/>
          <w:sz w:val="24"/>
        </w:rPr>
        <w:t>。其余间隔断路器及隔离手车的规格及型号:断路器采用常熟开关CV2系列、无锡博耳BV12系列、正泰NV2系列、大全DQV</w:t>
      </w:r>
      <w:r>
        <w:rPr>
          <w:rFonts w:hint="eastAsia" w:ascii="宋体" w:hAnsi="宋体"/>
          <w:color w:val="auto"/>
          <w:sz w:val="24"/>
          <w:lang w:eastAsia="zh-CN"/>
        </w:rPr>
        <w:t>、天水长城</w:t>
      </w:r>
      <w:r>
        <w:rPr>
          <w:rFonts w:hint="eastAsia" w:ascii="宋体" w:hAnsi="宋体"/>
          <w:color w:val="auto"/>
          <w:sz w:val="24"/>
          <w:lang w:val="en-US" w:eastAsia="zh-CN"/>
        </w:rPr>
        <w:t>EVS1P-12、杭州之江VHS2-12</w:t>
      </w:r>
      <w:r>
        <w:rPr>
          <w:rFonts w:hint="eastAsia" w:ascii="宋体" w:hAnsi="宋体"/>
          <w:color w:val="auto"/>
          <w:sz w:val="24"/>
        </w:rPr>
        <w:t>系列</w:t>
      </w:r>
      <w:r>
        <w:rPr>
          <w:rFonts w:hint="eastAsia" w:ascii="宋体" w:hAnsi="宋体"/>
          <w:color w:val="auto"/>
          <w:sz w:val="24"/>
          <w:lang w:eastAsia="zh-CN"/>
        </w:rPr>
        <w:t>、厦门华电</w:t>
      </w:r>
      <w:r>
        <w:rPr>
          <w:rFonts w:hint="eastAsia" w:ascii="宋体" w:hAnsi="宋体"/>
          <w:color w:val="auto"/>
          <w:sz w:val="24"/>
          <w:lang w:val="en-US" w:eastAsia="zh-CN"/>
        </w:rPr>
        <w:t>VEP-12系列，或相当于同等档次品牌，</w:t>
      </w:r>
      <w:r>
        <w:rPr>
          <w:rFonts w:hint="eastAsia" w:ascii="宋体" w:hAnsi="宋体"/>
          <w:color w:val="auto"/>
          <w:sz w:val="24"/>
        </w:rPr>
        <w:t>或投标厂家自己研发的配套10kV真空断路器,所选中压断路器必须符合国家标准(GB)、电力行业标准(DL)及IEC标准并出具相关证书和业绩，其中断路器选用固封极柱式真空断路器，且真空泡需采用进口或合资光产品，投标方须出具投标产品质量保证函、供货发票及型式试验报告（合同签订后提供）。</w:t>
      </w:r>
    </w:p>
    <w:p w14:paraId="2B5852E6">
      <w:pPr>
        <w:spacing w:line="360" w:lineRule="auto"/>
        <w:ind w:firstLine="960" w:firstLineChars="400"/>
        <w:rPr>
          <w:rFonts w:hint="eastAsia" w:ascii="宋体" w:hAnsi="宋体"/>
          <w:sz w:val="24"/>
        </w:rPr>
      </w:pPr>
      <w:r>
        <w:rPr>
          <w:rFonts w:hint="eastAsia" w:ascii="宋体" w:hAnsi="宋体"/>
          <w:sz w:val="24"/>
        </w:rPr>
        <w:t>额定电流;【</w:t>
      </w:r>
      <w:r>
        <w:rPr>
          <w:rFonts w:hint="eastAsia" w:ascii="宋体" w:hAnsi="宋体"/>
          <w:sz w:val="24"/>
          <w:lang w:val="en-US" w:eastAsia="zh-CN"/>
        </w:rPr>
        <w:t>630/5000</w:t>
      </w:r>
      <w:r>
        <w:rPr>
          <w:rFonts w:hint="eastAsia" w:ascii="宋体" w:hAnsi="宋体"/>
          <w:sz w:val="24"/>
        </w:rPr>
        <w:t>】A</w:t>
      </w:r>
    </w:p>
    <w:p w14:paraId="72279A81">
      <w:pPr>
        <w:spacing w:line="360" w:lineRule="auto"/>
        <w:ind w:firstLine="960" w:firstLineChars="400"/>
        <w:rPr>
          <w:rFonts w:ascii="宋体" w:hAnsi="宋体"/>
          <w:sz w:val="24"/>
        </w:rPr>
      </w:pPr>
      <w:r>
        <w:rPr>
          <w:rFonts w:ascii="宋体" w:hAnsi="宋体"/>
          <w:sz w:val="24"/>
        </w:rPr>
        <w:t>额定开断短路电流：</w:t>
      </w:r>
      <w:r>
        <w:rPr>
          <w:rFonts w:hint="eastAsia" w:ascii="宋体" w:hAnsi="宋体"/>
          <w:sz w:val="24"/>
        </w:rPr>
        <w:t>【</w:t>
      </w:r>
      <w:r>
        <w:rPr>
          <w:rFonts w:hint="eastAsia" w:ascii="宋体" w:hAnsi="宋体"/>
          <w:sz w:val="24"/>
          <w:lang w:val="en-US" w:eastAsia="zh-CN"/>
        </w:rPr>
        <w:t>40</w:t>
      </w:r>
      <w:r>
        <w:rPr>
          <w:rFonts w:hint="eastAsia" w:ascii="宋体" w:hAnsi="宋体"/>
          <w:sz w:val="24"/>
        </w:rPr>
        <w:t xml:space="preserve">】kA  </w:t>
      </w:r>
    </w:p>
    <w:p w14:paraId="19E82A1E">
      <w:pPr>
        <w:spacing w:line="360" w:lineRule="auto"/>
        <w:ind w:firstLine="960" w:firstLineChars="400"/>
        <w:rPr>
          <w:rFonts w:hint="eastAsia" w:ascii="宋体" w:hAnsi="宋体"/>
          <w:sz w:val="24"/>
        </w:rPr>
      </w:pPr>
      <w:r>
        <w:rPr>
          <w:rFonts w:ascii="宋体" w:hAnsi="宋体"/>
          <w:sz w:val="24"/>
        </w:rPr>
        <w:t>短路关合电流：</w:t>
      </w:r>
      <w:r>
        <w:rPr>
          <w:rFonts w:hint="eastAsia" w:ascii="宋体" w:hAnsi="宋体"/>
          <w:sz w:val="24"/>
        </w:rPr>
        <w:t>【</w:t>
      </w:r>
      <w:r>
        <w:rPr>
          <w:rFonts w:hint="eastAsia" w:ascii="宋体" w:hAnsi="宋体"/>
          <w:sz w:val="24"/>
          <w:lang w:val="en-US" w:eastAsia="zh-CN"/>
        </w:rPr>
        <w:t>100</w:t>
      </w:r>
      <w:r>
        <w:rPr>
          <w:rFonts w:hint="eastAsia" w:ascii="宋体" w:hAnsi="宋体"/>
          <w:sz w:val="24"/>
        </w:rPr>
        <w:t xml:space="preserve">】kA     </w:t>
      </w:r>
    </w:p>
    <w:p w14:paraId="349FFF25">
      <w:pPr>
        <w:spacing w:line="360" w:lineRule="auto"/>
        <w:ind w:firstLine="960" w:firstLineChars="400"/>
        <w:rPr>
          <w:rFonts w:hint="eastAsia" w:ascii="宋体" w:hAnsi="宋体"/>
          <w:sz w:val="24"/>
        </w:rPr>
      </w:pPr>
      <w:r>
        <w:rPr>
          <w:rFonts w:ascii="宋体" w:hAnsi="宋体"/>
          <w:sz w:val="24"/>
        </w:rPr>
        <w:t>开断非周期分量：</w:t>
      </w:r>
      <w:r>
        <w:rPr>
          <w:rFonts w:ascii="宋体" w:hAnsi="宋体"/>
          <w:sz w:val="24"/>
        </w:rPr>
        <w:tab/>
      </w:r>
      <w:r>
        <w:rPr>
          <w:rFonts w:ascii="宋体" w:hAnsi="宋体"/>
          <w:sz w:val="24"/>
        </w:rPr>
        <w:t>≥</w:t>
      </w:r>
      <w:r>
        <w:rPr>
          <w:rFonts w:hint="eastAsia" w:ascii="宋体" w:hAnsi="宋体"/>
          <w:sz w:val="24"/>
        </w:rPr>
        <w:t>40</w:t>
      </w:r>
      <w:r>
        <w:rPr>
          <w:rFonts w:ascii="宋体" w:hAnsi="宋体"/>
          <w:sz w:val="24"/>
        </w:rPr>
        <w:t>%</w:t>
      </w:r>
    </w:p>
    <w:p w14:paraId="5679470D">
      <w:pPr>
        <w:spacing w:line="360" w:lineRule="auto"/>
        <w:ind w:firstLine="960" w:firstLineChars="400"/>
        <w:rPr>
          <w:rFonts w:ascii="宋体" w:hAnsi="宋体"/>
          <w:sz w:val="24"/>
        </w:rPr>
      </w:pPr>
      <w:r>
        <w:rPr>
          <w:rFonts w:ascii="宋体" w:hAnsi="宋体"/>
          <w:sz w:val="24"/>
        </w:rPr>
        <w:t>操作循环：</w:t>
      </w:r>
      <w:r>
        <w:rPr>
          <w:rFonts w:ascii="宋体" w:hAnsi="宋体"/>
          <w:sz w:val="24"/>
        </w:rPr>
        <w:tab/>
      </w:r>
      <w:r>
        <w:rPr>
          <w:rFonts w:ascii="宋体" w:hAnsi="宋体"/>
          <w:sz w:val="24"/>
        </w:rPr>
        <w:t>分-0.3s-合分-180s-合分</w:t>
      </w:r>
    </w:p>
    <w:p w14:paraId="4473B99E">
      <w:pPr>
        <w:spacing w:line="360" w:lineRule="auto"/>
        <w:ind w:firstLine="960" w:firstLineChars="400"/>
        <w:rPr>
          <w:rFonts w:hint="eastAsia" w:ascii="宋体" w:hAnsi="宋体"/>
          <w:sz w:val="24"/>
        </w:rPr>
      </w:pPr>
      <w:r>
        <w:rPr>
          <w:rFonts w:ascii="宋体" w:hAnsi="宋体"/>
          <w:sz w:val="24"/>
        </w:rPr>
        <w:t>机械荷载：</w:t>
      </w:r>
      <w:r>
        <w:rPr>
          <w:rFonts w:ascii="宋体" w:hAnsi="宋体"/>
          <w:sz w:val="24"/>
        </w:rPr>
        <w:tab/>
      </w:r>
      <w:r>
        <w:rPr>
          <w:rFonts w:ascii="宋体" w:hAnsi="宋体"/>
          <w:sz w:val="24"/>
        </w:rPr>
        <w:t>静荷载≤</w:t>
      </w:r>
      <w:r>
        <w:rPr>
          <w:rFonts w:hint="eastAsia" w:ascii="宋体" w:hAnsi="宋体"/>
          <w:sz w:val="24"/>
        </w:rPr>
        <w:t xml:space="preserve"> 1000kg</w:t>
      </w:r>
      <w:r>
        <w:rPr>
          <w:rFonts w:ascii="宋体" w:hAnsi="宋体"/>
          <w:sz w:val="24"/>
        </w:rPr>
        <w:t>、动荷载（向下）≤</w:t>
      </w:r>
      <w:r>
        <w:rPr>
          <w:rFonts w:hint="eastAsia" w:ascii="宋体" w:hAnsi="宋体"/>
          <w:sz w:val="24"/>
        </w:rPr>
        <w:t>1500kg</w:t>
      </w:r>
    </w:p>
    <w:p w14:paraId="1F425644">
      <w:pPr>
        <w:spacing w:line="360" w:lineRule="auto"/>
        <w:ind w:firstLine="960" w:firstLineChars="400"/>
        <w:rPr>
          <w:rFonts w:ascii="宋体" w:hAnsi="宋体"/>
          <w:sz w:val="24"/>
        </w:rPr>
      </w:pPr>
      <w:r>
        <w:rPr>
          <w:rFonts w:ascii="宋体" w:hAnsi="宋体"/>
          <w:sz w:val="24"/>
        </w:rPr>
        <w:t>热稳定电流：</w:t>
      </w:r>
      <w:r>
        <w:rPr>
          <w:rFonts w:hint="eastAsia" w:ascii="宋体" w:hAnsi="宋体"/>
          <w:sz w:val="24"/>
          <w:lang w:val="en-US" w:eastAsia="zh-CN"/>
        </w:rPr>
        <w:t>40</w:t>
      </w:r>
      <w:r>
        <w:rPr>
          <w:rFonts w:hint="eastAsia" w:ascii="宋体" w:hAnsi="宋体"/>
          <w:sz w:val="24"/>
        </w:rPr>
        <w:t>kA</w:t>
      </w:r>
      <w:r>
        <w:rPr>
          <w:rFonts w:ascii="宋体" w:hAnsi="宋体"/>
          <w:sz w:val="24"/>
        </w:rPr>
        <w:t>，4秒</w:t>
      </w:r>
    </w:p>
    <w:p w14:paraId="4300FBC8">
      <w:pPr>
        <w:spacing w:line="360" w:lineRule="auto"/>
        <w:ind w:firstLine="960" w:firstLineChars="400"/>
        <w:rPr>
          <w:rFonts w:ascii="宋体" w:hAnsi="宋体"/>
          <w:sz w:val="24"/>
        </w:rPr>
      </w:pPr>
      <w:r>
        <w:rPr>
          <w:rFonts w:ascii="宋体" w:hAnsi="宋体"/>
          <w:sz w:val="24"/>
        </w:rPr>
        <w:t>机械寿命次数：≮</w:t>
      </w:r>
      <w:r>
        <w:rPr>
          <w:rFonts w:hint="eastAsia" w:ascii="宋体" w:hAnsi="宋体"/>
          <w:sz w:val="24"/>
        </w:rPr>
        <w:t>3</w:t>
      </w:r>
      <w:r>
        <w:rPr>
          <w:rFonts w:ascii="宋体" w:hAnsi="宋体"/>
          <w:sz w:val="24"/>
        </w:rPr>
        <w:t>0000</w:t>
      </w:r>
    </w:p>
    <w:p w14:paraId="58C04C3B">
      <w:pPr>
        <w:spacing w:line="360" w:lineRule="auto"/>
        <w:ind w:firstLine="960" w:firstLineChars="400"/>
        <w:rPr>
          <w:rFonts w:ascii="宋体" w:hAnsi="宋体"/>
          <w:sz w:val="24"/>
        </w:rPr>
      </w:pPr>
      <w:r>
        <w:rPr>
          <w:rFonts w:ascii="宋体" w:hAnsi="宋体"/>
          <w:sz w:val="24"/>
        </w:rPr>
        <w:t>雷电冲击耐受电压（峰值）：≥</w:t>
      </w:r>
      <w:r>
        <w:rPr>
          <w:rFonts w:hint="eastAsia" w:ascii="宋体" w:hAnsi="宋体"/>
          <w:sz w:val="24"/>
        </w:rPr>
        <w:t>75</w:t>
      </w:r>
      <w:r>
        <w:rPr>
          <w:rFonts w:ascii="宋体" w:hAnsi="宋体"/>
          <w:sz w:val="24"/>
        </w:rPr>
        <w:t>k</w:t>
      </w:r>
      <w:r>
        <w:rPr>
          <w:rFonts w:hint="eastAsia" w:ascii="宋体" w:hAnsi="宋体"/>
          <w:sz w:val="24"/>
        </w:rPr>
        <w:t>V</w:t>
      </w:r>
    </w:p>
    <w:p w14:paraId="35B6B6D4">
      <w:pPr>
        <w:spacing w:line="360" w:lineRule="auto"/>
        <w:ind w:firstLine="960" w:firstLineChars="400"/>
        <w:rPr>
          <w:rFonts w:ascii="宋体" w:hAnsi="宋体"/>
          <w:sz w:val="24"/>
        </w:rPr>
      </w:pPr>
      <w:r>
        <w:rPr>
          <w:rFonts w:ascii="宋体" w:hAnsi="宋体"/>
          <w:sz w:val="24"/>
        </w:rPr>
        <w:t>一分钟工频耐受电压（有效值）：≥</w:t>
      </w:r>
      <w:r>
        <w:rPr>
          <w:rFonts w:hint="eastAsia" w:ascii="宋体" w:hAnsi="宋体"/>
          <w:sz w:val="24"/>
        </w:rPr>
        <w:t>42</w:t>
      </w:r>
      <w:r>
        <w:rPr>
          <w:rFonts w:ascii="宋体" w:hAnsi="宋体"/>
          <w:sz w:val="24"/>
        </w:rPr>
        <w:t>k</w:t>
      </w:r>
      <w:r>
        <w:rPr>
          <w:rFonts w:hint="eastAsia" w:ascii="宋体" w:hAnsi="宋体"/>
          <w:sz w:val="24"/>
        </w:rPr>
        <w:t>V</w:t>
      </w:r>
    </w:p>
    <w:p w14:paraId="31DB99AD">
      <w:pPr>
        <w:spacing w:line="360" w:lineRule="auto"/>
        <w:ind w:firstLine="960" w:firstLineChars="400"/>
        <w:rPr>
          <w:rFonts w:ascii="宋体" w:hAnsi="宋体"/>
          <w:sz w:val="24"/>
        </w:rPr>
      </w:pPr>
      <w:r>
        <w:rPr>
          <w:rFonts w:ascii="宋体" w:hAnsi="宋体"/>
          <w:sz w:val="24"/>
        </w:rPr>
        <w:t>合闸时间：</w:t>
      </w:r>
      <w:r>
        <w:rPr>
          <w:rFonts w:ascii="宋体" w:hAnsi="宋体"/>
          <w:sz w:val="24"/>
        </w:rPr>
        <w:tab/>
      </w:r>
      <w:r>
        <w:rPr>
          <w:rFonts w:ascii="宋体" w:hAnsi="宋体"/>
          <w:sz w:val="24"/>
        </w:rPr>
        <w:t>≤75ms，</w:t>
      </w:r>
    </w:p>
    <w:p w14:paraId="5107897D">
      <w:pPr>
        <w:spacing w:line="360" w:lineRule="auto"/>
        <w:ind w:firstLine="960" w:firstLineChars="400"/>
        <w:rPr>
          <w:rFonts w:hint="eastAsia" w:ascii="宋体" w:hAnsi="宋体"/>
          <w:sz w:val="24"/>
        </w:rPr>
      </w:pPr>
      <w:r>
        <w:rPr>
          <w:rFonts w:ascii="宋体" w:hAnsi="宋体"/>
          <w:sz w:val="24"/>
        </w:rPr>
        <w:t>跳闸时间：</w:t>
      </w:r>
      <w:r>
        <w:rPr>
          <w:rFonts w:ascii="宋体" w:hAnsi="宋体"/>
          <w:sz w:val="24"/>
        </w:rPr>
        <w:tab/>
      </w:r>
      <w:r>
        <w:rPr>
          <w:rFonts w:ascii="宋体" w:hAnsi="宋体"/>
          <w:sz w:val="24"/>
        </w:rPr>
        <w:t>≤50ms，</w:t>
      </w:r>
    </w:p>
    <w:p w14:paraId="195355C2">
      <w:pPr>
        <w:spacing w:line="360" w:lineRule="auto"/>
        <w:ind w:firstLine="960" w:firstLineChars="400"/>
        <w:rPr>
          <w:rFonts w:hint="eastAsia" w:ascii="宋体" w:hAnsi="宋体"/>
          <w:sz w:val="24"/>
        </w:rPr>
      </w:pPr>
      <w:r>
        <w:rPr>
          <w:rFonts w:hint="eastAsia" w:ascii="宋体" w:hAnsi="宋体"/>
          <w:sz w:val="24"/>
        </w:rPr>
        <w:t xml:space="preserve">开断时间：  </w:t>
      </w:r>
      <w:r>
        <w:rPr>
          <w:rFonts w:ascii="宋体" w:hAnsi="宋体"/>
          <w:sz w:val="24"/>
        </w:rPr>
        <w:t>≤</w:t>
      </w:r>
      <w:r>
        <w:rPr>
          <w:rFonts w:hint="eastAsia" w:ascii="宋体" w:hAnsi="宋体"/>
          <w:sz w:val="24"/>
        </w:rPr>
        <w:t>60</w:t>
      </w:r>
      <w:r>
        <w:rPr>
          <w:rFonts w:ascii="宋体" w:hAnsi="宋体"/>
          <w:sz w:val="24"/>
        </w:rPr>
        <w:t>ms，</w:t>
      </w:r>
    </w:p>
    <w:p w14:paraId="2B18E576">
      <w:pPr>
        <w:spacing w:line="360" w:lineRule="auto"/>
        <w:ind w:firstLine="960" w:firstLineChars="400"/>
        <w:rPr>
          <w:rFonts w:hint="eastAsia" w:ascii="宋体" w:hAnsi="宋体"/>
          <w:sz w:val="24"/>
        </w:rPr>
      </w:pPr>
      <w:r>
        <w:rPr>
          <w:rFonts w:ascii="宋体" w:hAnsi="宋体"/>
          <w:sz w:val="24"/>
        </w:rPr>
        <w:t>机构形式：弹簧操作机构</w:t>
      </w:r>
      <w:r>
        <w:rPr>
          <w:rFonts w:hint="eastAsia" w:ascii="宋体" w:hAnsi="宋体"/>
          <w:sz w:val="24"/>
        </w:rPr>
        <w:t>，具有手动/电动分合闸功能</w:t>
      </w:r>
    </w:p>
    <w:p w14:paraId="11B7B69E">
      <w:pPr>
        <w:spacing w:line="360" w:lineRule="auto"/>
        <w:ind w:firstLine="960" w:firstLineChars="400"/>
        <w:rPr>
          <w:rFonts w:ascii="宋体" w:hAnsi="宋体"/>
          <w:sz w:val="24"/>
        </w:rPr>
      </w:pPr>
      <w:r>
        <w:rPr>
          <w:rFonts w:ascii="宋体" w:hAnsi="宋体"/>
          <w:sz w:val="24"/>
        </w:rPr>
        <w:t>操作电源电压：</w:t>
      </w:r>
      <w:r>
        <w:rPr>
          <w:rFonts w:ascii="宋体" w:hAnsi="宋体"/>
          <w:sz w:val="24"/>
        </w:rPr>
        <w:tab/>
      </w:r>
      <w:r>
        <w:rPr>
          <w:rFonts w:hint="eastAsia" w:ascii="宋体" w:hAnsi="宋体"/>
          <w:sz w:val="24"/>
        </w:rPr>
        <w:t>220</w:t>
      </w:r>
      <w:r>
        <w:rPr>
          <w:rFonts w:ascii="宋体" w:hAnsi="宋体"/>
          <w:sz w:val="24"/>
        </w:rPr>
        <w:t>V DC</w:t>
      </w:r>
    </w:p>
    <w:p w14:paraId="71DDDD6E">
      <w:pPr>
        <w:spacing w:line="360" w:lineRule="auto"/>
        <w:ind w:firstLine="960" w:firstLineChars="400"/>
        <w:rPr>
          <w:rFonts w:hint="eastAsia" w:ascii="宋体" w:hAnsi="宋体"/>
          <w:sz w:val="24"/>
        </w:rPr>
      </w:pPr>
      <w:r>
        <w:rPr>
          <w:rFonts w:ascii="宋体" w:hAnsi="宋体"/>
          <w:sz w:val="24"/>
        </w:rPr>
        <w:t>辅助开关常闭接点</w:t>
      </w:r>
      <w:r>
        <w:rPr>
          <w:rFonts w:hint="eastAsia" w:ascii="宋体" w:hAnsi="宋体"/>
          <w:sz w:val="24"/>
        </w:rPr>
        <w:t>10</w:t>
      </w:r>
      <w:r>
        <w:rPr>
          <w:rFonts w:ascii="宋体" w:hAnsi="宋体"/>
          <w:sz w:val="24"/>
        </w:rPr>
        <w:t>个，常开接点</w:t>
      </w:r>
      <w:r>
        <w:rPr>
          <w:rFonts w:hint="eastAsia" w:ascii="宋体" w:hAnsi="宋体"/>
          <w:sz w:val="24"/>
        </w:rPr>
        <w:t>10</w:t>
      </w:r>
      <w:r>
        <w:rPr>
          <w:rFonts w:ascii="宋体" w:hAnsi="宋体"/>
          <w:sz w:val="24"/>
        </w:rPr>
        <w:t>个。</w:t>
      </w:r>
      <w:r>
        <w:rPr>
          <w:rFonts w:hint="eastAsia" w:ascii="宋体" w:hAnsi="宋体"/>
          <w:sz w:val="24"/>
        </w:rPr>
        <w:t>均引至端子排。</w:t>
      </w:r>
    </w:p>
    <w:p w14:paraId="4F78AC92">
      <w:pPr>
        <w:spacing w:line="360" w:lineRule="auto"/>
        <w:ind w:firstLine="480" w:firstLineChars="200"/>
        <w:rPr>
          <w:rFonts w:hint="eastAsia" w:ascii="宋体" w:hAnsi="宋体"/>
          <w:sz w:val="24"/>
        </w:rPr>
      </w:pPr>
      <w:r>
        <w:rPr>
          <w:rFonts w:hint="eastAsia" w:ascii="宋体" w:hAnsi="宋体"/>
          <w:sz w:val="24"/>
        </w:rPr>
        <w:t>断路器的合闸回路电压在额定值的</w:t>
      </w:r>
      <w:r>
        <w:rPr>
          <w:rFonts w:ascii="宋体" w:hAnsi="宋体"/>
          <w:sz w:val="24"/>
        </w:rPr>
        <w:t>8</w:t>
      </w:r>
      <w:r>
        <w:rPr>
          <w:rFonts w:hint="eastAsia" w:ascii="宋体" w:hAnsi="宋体"/>
          <w:sz w:val="24"/>
        </w:rPr>
        <w:t>0</w:t>
      </w:r>
      <w:r>
        <w:rPr>
          <w:rFonts w:ascii="宋体" w:hAnsi="宋体"/>
          <w:sz w:val="24"/>
        </w:rPr>
        <w:t>%~110%</w:t>
      </w:r>
      <w:r>
        <w:rPr>
          <w:rFonts w:hint="eastAsia" w:ascii="宋体" w:hAnsi="宋体"/>
          <w:sz w:val="24"/>
        </w:rPr>
        <w:t>范围内能关合额定电流；断路器的分闸回路电压在额定值的</w:t>
      </w:r>
      <w:r>
        <w:rPr>
          <w:rFonts w:ascii="宋体" w:hAnsi="宋体"/>
          <w:sz w:val="24"/>
        </w:rPr>
        <w:t>70%~110%</w:t>
      </w:r>
      <w:r>
        <w:rPr>
          <w:rFonts w:hint="eastAsia" w:ascii="宋体" w:hAnsi="宋体"/>
          <w:sz w:val="24"/>
        </w:rPr>
        <w:t>范围内能可靠地分闸。</w:t>
      </w:r>
    </w:p>
    <w:p w14:paraId="6706F699">
      <w:pPr>
        <w:spacing w:line="360" w:lineRule="auto"/>
        <w:ind w:firstLine="480" w:firstLineChars="200"/>
        <w:rPr>
          <w:rFonts w:hint="eastAsia" w:ascii="宋体" w:hAnsi="宋体"/>
          <w:sz w:val="24"/>
        </w:rPr>
      </w:pPr>
      <w:r>
        <w:rPr>
          <w:rFonts w:ascii="宋体" w:hAnsi="宋体"/>
          <w:sz w:val="24"/>
        </w:rPr>
        <w:t>真空断路器开断空载变压器的过电压不得大于2倍相电压，真空断路器切合10km空载电缆线路的过电压倍数＜2.5倍，并能开断空载电缆电流25A</w:t>
      </w:r>
    </w:p>
    <w:p w14:paraId="702CA7EA">
      <w:pPr>
        <w:spacing w:line="360" w:lineRule="auto"/>
        <w:ind w:firstLine="480" w:firstLineChars="200"/>
        <w:rPr>
          <w:rFonts w:hint="eastAsia" w:ascii="宋体" w:hAnsi="宋体"/>
          <w:sz w:val="24"/>
        </w:rPr>
      </w:pPr>
      <w:r>
        <w:rPr>
          <w:rFonts w:hint="eastAsia" w:ascii="宋体" w:hAnsi="宋体"/>
          <w:sz w:val="24"/>
        </w:rPr>
        <w:t>断路器本体应具有可方便解除的“防跳”功能，在一次合闸指令下只能合闸一次。</w:t>
      </w:r>
    </w:p>
    <w:p w14:paraId="5102A527">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电流互感器（计量用的电流互感器需提供供电公司计量校验报告，额定电流比、准确度等级按供电公司要求确定，以最终确认图纸为准）。</w:t>
      </w:r>
    </w:p>
    <w:p w14:paraId="34916A17">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电流互感器型号：采用大连一互、大连二互、大连北方电流互感器厂品牌产品</w:t>
      </w:r>
      <w:r>
        <w:rPr>
          <w:rFonts w:hint="eastAsia" w:ascii="宋体" w:hAnsi="宋体"/>
          <w:sz w:val="24"/>
          <w:lang w:eastAsia="zh-CN"/>
        </w:rPr>
        <w:t>，或相当于同等档次品牌。</w:t>
      </w:r>
    </w:p>
    <w:p w14:paraId="0632EB25">
      <w:pPr>
        <w:autoSpaceDE w:val="0"/>
        <w:autoSpaceDN w:val="0"/>
        <w:spacing w:line="360" w:lineRule="auto"/>
        <w:jc w:val="left"/>
        <w:textAlignment w:val="bottom"/>
        <w:rPr>
          <w:rFonts w:hint="eastAsia" w:ascii="宋体" w:hAnsi="宋体" w:cs="Arial"/>
          <w:sz w:val="24"/>
        </w:rPr>
      </w:pPr>
      <w:r>
        <w:rPr>
          <w:rFonts w:hint="eastAsia" w:ascii="宋体" w:hAnsi="宋体" w:cs="Arial"/>
          <w:sz w:val="24"/>
        </w:rPr>
        <w:t xml:space="preserve">   环氧树脂浇注型，满足相关GB、IEC标准和本技术规范要求。</w:t>
      </w:r>
      <w:r>
        <w:rPr>
          <w:rFonts w:hint="eastAsia" w:ascii="宋体" w:hAnsi="宋体"/>
          <w:sz w:val="24"/>
        </w:rPr>
        <w:t>开关柜中的电流互感器的技术数据满足设计要求，具体参数详见订货图。其二次绕组按设计要求在端子排上进行连接。电流互感器保护级和测量级要求分别设置以满足不同准确级、不同变比（保护用CT变比与测量用CT变比之差不大于2：1）、不同二次负担的要求。电流互感器布置在电缆间隔内便于维护和检修。开关柜中的电流互感器的技术数据按订货图，且满足最终设计要求。</w:t>
      </w:r>
      <w:r>
        <w:rPr>
          <w:rFonts w:ascii="宋体" w:hAnsi="宋体" w:cs="Arial"/>
          <w:sz w:val="24"/>
        </w:rPr>
        <w:tab/>
      </w:r>
    </w:p>
    <w:p w14:paraId="244C61F1">
      <w:pPr>
        <w:tabs>
          <w:tab w:val="center" w:pos="520"/>
        </w:tabs>
        <w:autoSpaceDE w:val="0"/>
        <w:autoSpaceDN w:val="0"/>
        <w:spacing w:line="360" w:lineRule="auto"/>
        <w:jc w:val="left"/>
        <w:textAlignment w:val="bottom"/>
        <w:rPr>
          <w:rFonts w:hint="eastAsia" w:ascii="宋体" w:hAnsi="宋体" w:cs="Arial"/>
          <w:sz w:val="24"/>
        </w:rPr>
      </w:pPr>
      <w:r>
        <w:rPr>
          <w:rFonts w:hint="eastAsia" w:ascii="宋体" w:hAnsi="宋体" w:cs="Arial"/>
          <w:sz w:val="24"/>
        </w:rPr>
        <w:t>供</w:t>
      </w:r>
      <w:r>
        <w:rPr>
          <w:rFonts w:ascii="宋体" w:hAnsi="宋体" w:cs="Arial"/>
          <w:sz w:val="24"/>
        </w:rPr>
        <w:t>方按图供应零序电流互感器并安装在柜内</w:t>
      </w:r>
      <w:r>
        <w:rPr>
          <w:rFonts w:hint="eastAsia" w:ascii="宋体" w:hAnsi="宋体" w:cs="Arial"/>
          <w:sz w:val="24"/>
        </w:rPr>
        <w:t>,</w:t>
      </w:r>
      <w:r>
        <w:rPr>
          <w:rFonts w:ascii="宋体" w:hAnsi="宋体" w:cs="Arial"/>
          <w:sz w:val="24"/>
        </w:rPr>
        <w:t>要考虑装设电缆的方便。</w:t>
      </w:r>
    </w:p>
    <w:p w14:paraId="4EB36F04">
      <w:pPr>
        <w:spacing w:line="360" w:lineRule="auto"/>
        <w:rPr>
          <w:rFonts w:ascii="宋体" w:hAnsi="宋体"/>
          <w:sz w:val="24"/>
        </w:rPr>
      </w:pPr>
      <w:r>
        <w:rPr>
          <w:rFonts w:hint="eastAsia" w:ascii="宋体" w:hAnsi="宋体"/>
          <w:sz w:val="24"/>
        </w:rPr>
        <w:t xml:space="preserve">  CT</w:t>
      </w:r>
      <w:r>
        <w:rPr>
          <w:rFonts w:ascii="宋体" w:hAnsi="宋体"/>
          <w:sz w:val="24"/>
        </w:rPr>
        <w:t>额定电流比：</w:t>
      </w:r>
      <w:r>
        <w:rPr>
          <w:rFonts w:ascii="宋体" w:hAnsi="宋体"/>
          <w:sz w:val="24"/>
        </w:rPr>
        <w:tab/>
      </w:r>
      <w:r>
        <w:rPr>
          <w:rFonts w:hint="eastAsia" w:ascii="宋体" w:hAnsi="宋体"/>
          <w:sz w:val="24"/>
        </w:rPr>
        <w:t>参照设计院图纸要求配置，施工图阶段可能会做调整。</w:t>
      </w:r>
    </w:p>
    <w:p w14:paraId="25133933">
      <w:pPr>
        <w:spacing w:line="360" w:lineRule="auto"/>
        <w:rPr>
          <w:rFonts w:ascii="宋体" w:hAnsi="宋体"/>
          <w:sz w:val="24"/>
        </w:rPr>
      </w:pPr>
      <w:r>
        <w:rPr>
          <w:rFonts w:hint="eastAsia" w:ascii="宋体" w:hAnsi="宋体"/>
          <w:sz w:val="24"/>
        </w:rPr>
        <w:t xml:space="preserve">  </w:t>
      </w:r>
      <w:r>
        <w:rPr>
          <w:rFonts w:ascii="宋体" w:hAnsi="宋体"/>
          <w:sz w:val="24"/>
        </w:rPr>
        <w:t>准确度等级：</w:t>
      </w:r>
    </w:p>
    <w:p w14:paraId="24B8C788">
      <w:pPr>
        <w:spacing w:line="360" w:lineRule="auto"/>
        <w:rPr>
          <w:rFonts w:ascii="宋体" w:hAnsi="宋体"/>
          <w:sz w:val="24"/>
        </w:rPr>
      </w:pPr>
      <w:r>
        <w:rPr>
          <w:rFonts w:hint="eastAsia" w:ascii="宋体" w:hAnsi="宋体"/>
          <w:sz w:val="24"/>
        </w:rPr>
        <w:t xml:space="preserve">  </w:t>
      </w:r>
      <w:r>
        <w:rPr>
          <w:rFonts w:ascii="宋体" w:hAnsi="宋体"/>
          <w:sz w:val="24"/>
        </w:rPr>
        <w:t>热稳定倍数：</w:t>
      </w:r>
      <w:r>
        <w:rPr>
          <w:rFonts w:hint="eastAsia" w:ascii="宋体" w:hAnsi="宋体"/>
          <w:sz w:val="24"/>
        </w:rPr>
        <w:t>发电机出口开关</w:t>
      </w:r>
      <w:r>
        <w:rPr>
          <w:rFonts w:ascii="宋体" w:hAnsi="宋体"/>
          <w:sz w:val="24"/>
        </w:rPr>
        <w:t>柜</w:t>
      </w:r>
      <w:r>
        <w:rPr>
          <w:rFonts w:hint="eastAsia" w:ascii="宋体" w:hAnsi="宋体"/>
          <w:sz w:val="24"/>
          <w:lang w:val="en-US" w:eastAsia="zh-CN"/>
        </w:rPr>
        <w:t>及主变低压侧开关柜</w:t>
      </w:r>
      <w:r>
        <w:rPr>
          <w:rFonts w:ascii="宋体" w:hAnsi="宋体"/>
          <w:sz w:val="24"/>
        </w:rPr>
        <w:t>：</w:t>
      </w:r>
      <w:r>
        <w:rPr>
          <w:rFonts w:hint="eastAsia" w:ascii="宋体" w:hAnsi="宋体"/>
          <w:sz w:val="24"/>
        </w:rPr>
        <w:t>【</w:t>
      </w:r>
      <w:r>
        <w:rPr>
          <w:rFonts w:hint="eastAsia" w:ascii="宋体" w:hAnsi="宋体"/>
          <w:sz w:val="24"/>
          <w:lang w:val="en-US" w:eastAsia="zh-CN"/>
        </w:rPr>
        <w:t>40</w:t>
      </w:r>
      <w:r>
        <w:rPr>
          <w:rFonts w:hint="eastAsia" w:ascii="宋体" w:hAnsi="宋体"/>
          <w:sz w:val="24"/>
        </w:rPr>
        <w:t>】</w:t>
      </w:r>
      <w:r>
        <w:rPr>
          <w:rFonts w:ascii="宋体" w:hAnsi="宋体"/>
          <w:sz w:val="24"/>
        </w:rPr>
        <w:t>kA/</w:t>
      </w:r>
      <w:r>
        <w:rPr>
          <w:rFonts w:hint="eastAsia" w:ascii="宋体" w:hAnsi="宋体"/>
          <w:sz w:val="24"/>
        </w:rPr>
        <w:t>4</w:t>
      </w:r>
      <w:r>
        <w:rPr>
          <w:rFonts w:ascii="宋体" w:hAnsi="宋体"/>
          <w:sz w:val="24"/>
        </w:rPr>
        <w:t>s</w:t>
      </w:r>
    </w:p>
    <w:p w14:paraId="14F8FB33">
      <w:pPr>
        <w:spacing w:line="360" w:lineRule="auto"/>
        <w:rPr>
          <w:rFonts w:ascii="宋体" w:hAnsi="宋体"/>
          <w:sz w:val="24"/>
        </w:rPr>
      </w:pPr>
      <w:r>
        <w:rPr>
          <w:rFonts w:ascii="宋体" w:hAnsi="宋体"/>
          <w:sz w:val="24"/>
        </w:rPr>
        <w:t xml:space="preserve">            </w:t>
      </w:r>
      <w:r>
        <w:rPr>
          <w:rFonts w:hint="eastAsia" w:ascii="宋体" w:hAnsi="宋体"/>
          <w:sz w:val="24"/>
        </w:rPr>
        <w:t>其它开关</w:t>
      </w:r>
      <w:r>
        <w:rPr>
          <w:rFonts w:ascii="宋体" w:hAnsi="宋体"/>
          <w:sz w:val="24"/>
        </w:rPr>
        <w:t>柜：</w:t>
      </w:r>
      <w:r>
        <w:rPr>
          <w:rFonts w:hint="eastAsia" w:ascii="宋体" w:hAnsi="宋体"/>
          <w:sz w:val="24"/>
        </w:rPr>
        <w:t>【</w:t>
      </w:r>
      <w:r>
        <w:rPr>
          <w:rFonts w:hint="eastAsia" w:ascii="宋体" w:hAnsi="宋体"/>
          <w:sz w:val="24"/>
          <w:lang w:val="en-US" w:eastAsia="zh-CN"/>
        </w:rPr>
        <w:t>40</w:t>
      </w:r>
      <w:r>
        <w:rPr>
          <w:rFonts w:hint="eastAsia" w:ascii="宋体" w:hAnsi="宋体"/>
          <w:sz w:val="24"/>
        </w:rPr>
        <w:t>】</w:t>
      </w:r>
      <w:r>
        <w:rPr>
          <w:rFonts w:ascii="宋体" w:hAnsi="宋体"/>
          <w:sz w:val="24"/>
        </w:rPr>
        <w:t>kA/</w:t>
      </w:r>
      <w:r>
        <w:rPr>
          <w:rFonts w:hint="eastAsia" w:ascii="宋体" w:hAnsi="宋体"/>
          <w:sz w:val="24"/>
        </w:rPr>
        <w:t>4</w:t>
      </w:r>
      <w:r>
        <w:rPr>
          <w:rFonts w:ascii="宋体" w:hAnsi="宋体"/>
          <w:sz w:val="24"/>
        </w:rPr>
        <w:t>s</w:t>
      </w:r>
    </w:p>
    <w:p w14:paraId="32852998">
      <w:pPr>
        <w:spacing w:line="360" w:lineRule="auto"/>
        <w:rPr>
          <w:rFonts w:hint="eastAsia" w:ascii="宋体" w:hAnsi="宋体"/>
          <w:sz w:val="24"/>
        </w:rPr>
      </w:pPr>
      <w:r>
        <w:rPr>
          <w:rFonts w:hint="eastAsia" w:ascii="宋体" w:hAnsi="宋体"/>
          <w:sz w:val="24"/>
        </w:rPr>
        <w:t xml:space="preserve">  </w:t>
      </w:r>
      <w:r>
        <w:rPr>
          <w:rFonts w:ascii="宋体" w:hAnsi="宋体"/>
          <w:sz w:val="24"/>
        </w:rPr>
        <w:t>动稳定倍数：</w:t>
      </w:r>
      <w:r>
        <w:rPr>
          <w:rFonts w:hint="eastAsia" w:ascii="宋体" w:hAnsi="宋体"/>
          <w:sz w:val="24"/>
        </w:rPr>
        <w:t>1</w:t>
      </w:r>
      <w:r>
        <w:rPr>
          <w:rFonts w:hint="eastAsia" w:ascii="宋体" w:hAnsi="宋体"/>
          <w:sz w:val="24"/>
          <w:lang w:val="en-US" w:eastAsia="zh-CN"/>
        </w:rPr>
        <w:t>0</w:t>
      </w:r>
      <w:r>
        <w:rPr>
          <w:rFonts w:hint="eastAsia" w:ascii="宋体" w:hAnsi="宋体"/>
          <w:sz w:val="24"/>
        </w:rPr>
        <w:t>0</w:t>
      </w:r>
      <w:r>
        <w:rPr>
          <w:rFonts w:ascii="宋体" w:hAnsi="宋体"/>
          <w:sz w:val="24"/>
        </w:rPr>
        <w:t>kA</w:t>
      </w:r>
    </w:p>
    <w:p w14:paraId="316422DF">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电压互感器柜</w:t>
      </w:r>
    </w:p>
    <w:p w14:paraId="4756D2A8">
      <w:pPr>
        <w:tabs>
          <w:tab w:val="left" w:pos="720"/>
        </w:tabs>
        <w:spacing w:line="360" w:lineRule="auto"/>
        <w:jc w:val="left"/>
        <w:rPr>
          <w:rFonts w:hint="eastAsia" w:ascii="宋体" w:hAnsi="宋体" w:eastAsia="宋体"/>
          <w:sz w:val="24"/>
          <w:lang w:eastAsia="zh-CN"/>
        </w:rPr>
      </w:pPr>
      <w:r>
        <w:rPr>
          <w:rFonts w:hint="eastAsia" w:ascii="宋体" w:hAnsi="宋体"/>
          <w:sz w:val="24"/>
        </w:rPr>
        <w:t xml:space="preserve">   电压互感器型号：采用大连一互、大连二互、大连北方电压互感器厂品牌产品</w:t>
      </w:r>
      <w:r>
        <w:rPr>
          <w:rFonts w:hint="eastAsia" w:ascii="宋体" w:hAnsi="宋体"/>
          <w:sz w:val="24"/>
          <w:lang w:eastAsia="zh-CN"/>
        </w:rPr>
        <w:t>，或相当于同等档次品牌。</w:t>
      </w:r>
    </w:p>
    <w:p w14:paraId="50EC2B83">
      <w:pPr>
        <w:tabs>
          <w:tab w:val="left" w:pos="720"/>
        </w:tabs>
        <w:spacing w:line="360" w:lineRule="auto"/>
        <w:jc w:val="left"/>
        <w:rPr>
          <w:rFonts w:hint="eastAsia" w:ascii="宋体" w:hAnsi="宋体"/>
          <w:sz w:val="24"/>
        </w:rPr>
      </w:pPr>
      <w:r>
        <w:rPr>
          <w:rFonts w:hint="eastAsia" w:ascii="宋体" w:hAnsi="宋体"/>
          <w:sz w:val="24"/>
        </w:rPr>
        <w:t xml:space="preserve">  额定电压：           按照图纸要求</w:t>
      </w:r>
    </w:p>
    <w:p w14:paraId="615AB978">
      <w:pPr>
        <w:tabs>
          <w:tab w:val="left" w:pos="720"/>
        </w:tabs>
        <w:spacing w:line="360" w:lineRule="auto"/>
        <w:jc w:val="left"/>
        <w:rPr>
          <w:rFonts w:hint="eastAsia" w:ascii="宋体" w:hAnsi="宋体"/>
          <w:sz w:val="24"/>
        </w:rPr>
      </w:pPr>
      <w:r>
        <w:rPr>
          <w:rFonts w:hint="eastAsia" w:ascii="宋体" w:hAnsi="宋体"/>
          <w:sz w:val="24"/>
        </w:rPr>
        <w:t xml:space="preserve">  电压比：</w:t>
      </w:r>
      <w:r>
        <w:rPr>
          <w:rFonts w:hint="eastAsia" w:ascii="宋体" w:hAnsi="宋体"/>
          <w:sz w:val="24"/>
        </w:rPr>
        <w:tab/>
      </w:r>
      <w:r>
        <w:rPr>
          <w:rFonts w:hint="eastAsia" w:ascii="宋体" w:hAnsi="宋体"/>
          <w:sz w:val="24"/>
        </w:rPr>
        <w:t xml:space="preserve">           按照图纸要求</w:t>
      </w:r>
    </w:p>
    <w:p w14:paraId="4596EDEB">
      <w:pPr>
        <w:tabs>
          <w:tab w:val="left" w:pos="720"/>
        </w:tabs>
        <w:spacing w:line="360" w:lineRule="auto"/>
        <w:jc w:val="left"/>
        <w:rPr>
          <w:rFonts w:hint="eastAsia" w:ascii="宋体" w:hAnsi="宋体"/>
          <w:sz w:val="24"/>
        </w:rPr>
      </w:pPr>
      <w:r>
        <w:rPr>
          <w:rFonts w:hint="eastAsia" w:ascii="宋体" w:hAnsi="宋体"/>
          <w:sz w:val="24"/>
        </w:rPr>
        <w:t xml:space="preserve">  准确等级：           按照图纸要求</w:t>
      </w:r>
    </w:p>
    <w:p w14:paraId="54D8D505">
      <w:pPr>
        <w:tabs>
          <w:tab w:val="left" w:pos="720"/>
        </w:tabs>
        <w:spacing w:line="360" w:lineRule="auto"/>
        <w:jc w:val="left"/>
        <w:rPr>
          <w:rFonts w:ascii="宋体" w:hAnsi="宋体"/>
          <w:color w:val="000000"/>
          <w:sz w:val="24"/>
        </w:rPr>
      </w:pPr>
      <w:r>
        <w:rPr>
          <w:rFonts w:hint="eastAsia" w:ascii="宋体" w:hAnsi="宋体"/>
          <w:sz w:val="24"/>
        </w:rPr>
        <w:t xml:space="preserve">  二次负载(VA):        按照图纸要求</w:t>
      </w:r>
    </w:p>
    <w:p w14:paraId="65A8B850">
      <w:pPr>
        <w:tabs>
          <w:tab w:val="left" w:pos="720"/>
        </w:tabs>
        <w:spacing w:line="360" w:lineRule="auto"/>
        <w:jc w:val="left"/>
        <w:rPr>
          <w:rFonts w:hint="eastAsia" w:ascii="宋体" w:hAnsi="宋体"/>
          <w:color w:val="000000"/>
          <w:sz w:val="24"/>
        </w:rPr>
      </w:pPr>
      <w:r>
        <w:rPr>
          <w:rFonts w:hint="eastAsia" w:ascii="宋体" w:hAnsi="宋体"/>
          <w:color w:val="000000"/>
          <w:sz w:val="24"/>
        </w:rPr>
        <w:t xml:space="preserve">    电压互感器的一次侧熔断器，其允许的遮断容量应不小于真空断路器的开断容量。所有PT开口三角绕组带微机消谐装置.消谐装置能实时显示系统时钟及PT开口三角电压不同频率的电压分量，能实时监测电压互感器PT开口三角处的电压和频率，当发生铁磁谐振时，装置能瞬时启动无触点消谐元件，产生强大阻尼，从而消除铁磁谐振。装置工作电源： DC220V</w:t>
      </w:r>
    </w:p>
    <w:p w14:paraId="76CF2FF6">
      <w:pPr>
        <w:spacing w:line="360" w:lineRule="auto"/>
        <w:rPr>
          <w:rFonts w:hint="eastAsia" w:ascii="宋体" w:hAnsi="宋体"/>
          <w:sz w:val="24"/>
        </w:rPr>
      </w:pPr>
      <w:r>
        <w:rPr>
          <w:rFonts w:hint="eastAsia" w:ascii="宋体" w:hAnsi="宋体"/>
          <w:color w:val="000000"/>
          <w:sz w:val="24"/>
        </w:rPr>
        <w:t xml:space="preserve">     PT柜满足接地电容要求时优先采用普通PT柜，微机消谐装置采用一二科技、保定卓瑞、优耐特公司、安徽一天</w:t>
      </w:r>
      <w:r>
        <w:rPr>
          <w:rFonts w:hint="eastAsia" w:ascii="宋体" w:hAnsi="宋体"/>
          <w:color w:val="000000"/>
          <w:sz w:val="24"/>
          <w:lang w:eastAsia="zh-CN"/>
        </w:rPr>
        <w:t>，或相当于同等档次品牌</w:t>
      </w:r>
      <w:r>
        <w:rPr>
          <w:rFonts w:hint="eastAsia" w:ascii="宋体" w:hAnsi="宋体"/>
          <w:color w:val="000000"/>
          <w:sz w:val="24"/>
        </w:rPr>
        <w:t>。</w:t>
      </w:r>
    </w:p>
    <w:p w14:paraId="61B80F00">
      <w:pPr>
        <w:numPr>
          <w:ilvl w:val="1"/>
          <w:numId w:val="4"/>
        </w:numPr>
        <w:tabs>
          <w:tab w:val="left" w:pos="720"/>
        </w:tabs>
        <w:spacing w:line="360" w:lineRule="auto"/>
        <w:ind w:left="0" w:firstLine="0"/>
        <w:jc w:val="left"/>
        <w:rPr>
          <w:rFonts w:hint="eastAsia" w:ascii="宋体" w:hAnsi="宋体"/>
          <w:sz w:val="24"/>
        </w:rPr>
      </w:pPr>
      <w:r>
        <w:rPr>
          <w:rFonts w:hint="eastAsia" w:ascii="宋体" w:hAnsi="宋体"/>
          <w:sz w:val="24"/>
        </w:rPr>
        <w:t>过电压保护器（避雷器）：</w:t>
      </w:r>
    </w:p>
    <w:p w14:paraId="1C8B9957">
      <w:pPr>
        <w:tabs>
          <w:tab w:val="left" w:pos="720"/>
        </w:tabs>
        <w:spacing w:line="360" w:lineRule="auto"/>
        <w:jc w:val="left"/>
        <w:rPr>
          <w:rFonts w:hint="eastAsia" w:ascii="宋体" w:hAnsi="宋体"/>
          <w:sz w:val="24"/>
        </w:rPr>
      </w:pPr>
      <w:r>
        <w:rPr>
          <w:rFonts w:hint="eastAsia" w:ascii="宋体" w:hAnsi="宋体"/>
          <w:sz w:val="24"/>
        </w:rPr>
        <w:t xml:space="preserve">  各出线开关需加装组合过电压保护器（避雷器），配置回路详图纸要求，每个馈线回路（包括备用回路）装，均采用自脱离式三相组合式过电压保护装置，能够有效限制雷击过电压和操作过电压（提供相地和相间过电压保护）。过电压保护装置装在开关柜电缆室内，所有过电压保护装置必须具备过电压保护、短路故障自脱离、动作计算、信号输出、通讯联网等功能。过电压保护装置选用上海合凯、保定卓瑞、安徽一天、合肥申通</w:t>
      </w:r>
      <w:r>
        <w:rPr>
          <w:rFonts w:hint="eastAsia" w:ascii="宋体" w:hAnsi="宋体"/>
          <w:sz w:val="24"/>
          <w:lang w:eastAsia="zh-CN"/>
        </w:rPr>
        <w:t>，或相当于同等档次品牌。</w:t>
      </w:r>
    </w:p>
    <w:p w14:paraId="1695629D">
      <w:pPr>
        <w:tabs>
          <w:tab w:val="left" w:pos="720"/>
        </w:tabs>
        <w:spacing w:line="360" w:lineRule="auto"/>
        <w:jc w:val="left"/>
        <w:rPr>
          <w:rFonts w:hint="eastAsia" w:ascii="宋体" w:hAnsi="宋体"/>
          <w:sz w:val="24"/>
        </w:rPr>
      </w:pPr>
      <w:r>
        <w:rPr>
          <w:rFonts w:hint="eastAsia" w:ascii="宋体" w:hAnsi="宋体"/>
          <w:sz w:val="24"/>
          <w:lang w:val="en-US" w:eastAsia="zh-CN"/>
        </w:rPr>
        <w:t xml:space="preserve">4.1.9 </w:t>
      </w:r>
      <w:r>
        <w:rPr>
          <w:rFonts w:hint="eastAsia" w:ascii="宋体" w:hAnsi="宋体"/>
          <w:sz w:val="24"/>
        </w:rPr>
        <w:t>接地开关</w:t>
      </w:r>
    </w:p>
    <w:p w14:paraId="7A796A44">
      <w:pPr>
        <w:tabs>
          <w:tab w:val="left" w:pos="720"/>
        </w:tabs>
        <w:spacing w:line="360" w:lineRule="auto"/>
        <w:jc w:val="left"/>
        <w:rPr>
          <w:rFonts w:hint="eastAsia" w:ascii="宋体" w:hAnsi="宋体"/>
          <w:sz w:val="24"/>
        </w:rPr>
      </w:pPr>
      <w:r>
        <w:rPr>
          <w:rFonts w:hint="eastAsia" w:ascii="宋体" w:hAnsi="宋体"/>
          <w:sz w:val="24"/>
        </w:rPr>
        <w:t xml:space="preserve">  接地开关在开关柜前操作。接地开关在闭合、断开两个位置时均能锁扣，按地与否应能在柜前有标示。接地开关应具有机械联锁功能，以防止误操作。</w:t>
      </w:r>
    </w:p>
    <w:p w14:paraId="29F6678B">
      <w:pPr>
        <w:spacing w:line="360" w:lineRule="auto"/>
        <w:rPr>
          <w:rFonts w:hint="eastAsia" w:ascii="宋体" w:hAnsi="宋体"/>
          <w:sz w:val="24"/>
        </w:rPr>
      </w:pPr>
      <w:r>
        <w:rPr>
          <w:rFonts w:hint="eastAsia" w:ascii="宋体" w:hAnsi="宋体"/>
          <w:sz w:val="24"/>
        </w:rPr>
        <w:t xml:space="preserve">  动热稳定要求同主开关</w:t>
      </w:r>
    </w:p>
    <w:p w14:paraId="4E6C0113">
      <w:pPr>
        <w:spacing w:line="360" w:lineRule="auto"/>
        <w:rPr>
          <w:rFonts w:hint="eastAsia" w:ascii="宋体" w:hAnsi="宋体"/>
          <w:sz w:val="24"/>
        </w:rPr>
      </w:pPr>
      <w:r>
        <w:rPr>
          <w:rFonts w:hint="eastAsia" w:ascii="宋体" w:hAnsi="宋体"/>
          <w:sz w:val="24"/>
        </w:rPr>
        <w:t xml:space="preserve">  柜前操作、机械联锁</w:t>
      </w:r>
    </w:p>
    <w:p w14:paraId="374810D3">
      <w:pPr>
        <w:spacing w:line="360" w:lineRule="auto"/>
        <w:rPr>
          <w:rFonts w:hint="eastAsia" w:ascii="宋体" w:hAnsi="宋体"/>
          <w:sz w:val="24"/>
        </w:rPr>
      </w:pPr>
      <w:r>
        <w:rPr>
          <w:rFonts w:hint="eastAsia" w:ascii="宋体" w:hAnsi="宋体"/>
          <w:sz w:val="24"/>
        </w:rPr>
        <w:t xml:space="preserve">  采用快速接地开关</w:t>
      </w:r>
    </w:p>
    <w:p w14:paraId="6871DF33">
      <w:pPr>
        <w:spacing w:line="360" w:lineRule="auto"/>
        <w:rPr>
          <w:rFonts w:hint="eastAsia" w:ascii="宋体" w:hAnsi="宋体"/>
          <w:sz w:val="24"/>
        </w:rPr>
      </w:pPr>
      <w:r>
        <w:rPr>
          <w:rFonts w:hint="eastAsia" w:ascii="宋体" w:hAnsi="宋体"/>
          <w:sz w:val="24"/>
        </w:rPr>
        <w:t xml:space="preserve">  带5对辅助开关</w:t>
      </w:r>
    </w:p>
    <w:p w14:paraId="74319DE1">
      <w:pPr>
        <w:numPr>
          <w:ilvl w:val="0"/>
          <w:numId w:val="0"/>
        </w:numPr>
        <w:tabs>
          <w:tab w:val="left" w:pos="720"/>
        </w:tabs>
        <w:spacing w:line="360" w:lineRule="auto"/>
        <w:ind w:leftChars="0"/>
        <w:jc w:val="left"/>
        <w:rPr>
          <w:rFonts w:hint="eastAsia" w:ascii="宋体" w:hAnsi="宋体"/>
          <w:color w:val="FF0000"/>
          <w:sz w:val="24"/>
        </w:rPr>
      </w:pPr>
      <w:r>
        <w:rPr>
          <w:rFonts w:hint="eastAsia" w:ascii="宋体" w:hAnsi="宋体"/>
          <w:sz w:val="24"/>
          <w:lang w:val="en-US" w:eastAsia="zh-CN"/>
        </w:rPr>
        <w:t>4.1.10</w:t>
      </w:r>
      <w:r>
        <w:rPr>
          <w:rFonts w:hint="eastAsia" w:ascii="宋体" w:hAnsi="宋体"/>
          <w:sz w:val="24"/>
        </w:rPr>
        <w:t>开关柜智能操控装置</w:t>
      </w:r>
    </w:p>
    <w:p w14:paraId="5DE7EBF9">
      <w:pPr>
        <w:tabs>
          <w:tab w:val="left" w:pos="720"/>
        </w:tabs>
        <w:spacing w:line="360" w:lineRule="auto"/>
        <w:jc w:val="left"/>
        <w:rPr>
          <w:rFonts w:hint="eastAsia" w:ascii="宋体" w:hAnsi="宋体"/>
          <w:sz w:val="24"/>
          <w:highlight w:val="none"/>
        </w:rPr>
      </w:pPr>
      <w:r>
        <w:rPr>
          <w:rFonts w:hint="eastAsia" w:ascii="宋体" w:hAnsi="宋体"/>
          <w:bCs/>
          <w:sz w:val="24"/>
        </w:rPr>
        <w:t xml:space="preserve">  开关柜状态智能操显装置具有带电状态显示器的功能，并安装有分合闸、储能、就地/远方操作开关（PT柜只需状态显示功能）。开关接点的型式以设计院要求的控制原理图为准。采用</w:t>
      </w:r>
      <w:r>
        <w:rPr>
          <w:rFonts w:hint="eastAsia" w:ascii="宋体" w:hAnsi="宋体"/>
          <w:sz w:val="24"/>
        </w:rPr>
        <w:t>保定卓瑞、江阴斯菲尔、杭州比高电力、</w:t>
      </w:r>
      <w:r>
        <w:rPr>
          <w:rFonts w:hint="eastAsia" w:ascii="宋体" w:hAnsi="宋体"/>
          <w:bCs/>
          <w:sz w:val="24"/>
        </w:rPr>
        <w:t>蒂森南</w:t>
      </w:r>
      <w:r>
        <w:rPr>
          <w:rFonts w:hint="eastAsia" w:ascii="宋体" w:hAnsi="宋体"/>
          <w:bCs/>
          <w:color w:val="auto"/>
          <w:sz w:val="24"/>
        </w:rPr>
        <w:t>自</w:t>
      </w:r>
      <w:r>
        <w:rPr>
          <w:rFonts w:hint="eastAsia" w:ascii="宋体" w:hAnsi="宋体"/>
          <w:bCs/>
          <w:color w:val="auto"/>
          <w:sz w:val="24"/>
          <w:lang w:val="en-US" w:eastAsia="zh-CN"/>
        </w:rPr>
        <w:t>、珠海埃克森</w:t>
      </w:r>
      <w:r>
        <w:rPr>
          <w:rFonts w:hint="eastAsia" w:ascii="宋体" w:hAnsi="宋体"/>
          <w:color w:val="auto"/>
          <w:sz w:val="24"/>
        </w:rPr>
        <w:t>品牌产</w:t>
      </w:r>
      <w:r>
        <w:rPr>
          <w:rFonts w:hint="eastAsia" w:ascii="宋体" w:hAnsi="宋体"/>
          <w:sz w:val="24"/>
        </w:rPr>
        <w:t>品，</w:t>
      </w:r>
      <w:r>
        <w:rPr>
          <w:rFonts w:hint="eastAsia" w:ascii="宋体" w:hAnsi="宋体"/>
          <w:sz w:val="24"/>
          <w:lang w:eastAsia="zh-CN"/>
        </w:rPr>
        <w:t>或相当于同等档次</w:t>
      </w:r>
      <w:r>
        <w:rPr>
          <w:rFonts w:hint="eastAsia" w:ascii="宋体" w:hAnsi="宋体"/>
          <w:sz w:val="24"/>
          <w:highlight w:val="none"/>
          <w:lang w:eastAsia="zh-CN"/>
        </w:rPr>
        <w:t>品牌</w:t>
      </w:r>
      <w:r>
        <w:rPr>
          <w:rFonts w:hint="eastAsia" w:ascii="宋体" w:hAnsi="宋体"/>
          <w:sz w:val="24"/>
          <w:highlight w:val="none"/>
          <w:lang w:val="en-US" w:eastAsia="zh-CN"/>
        </w:rPr>
        <w:t>;</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r>
        <w:rPr>
          <w:rFonts w:hint="eastAsia" w:ascii="宋体" w:hAnsi="宋体" w:eastAsia="宋体" w:cs="宋体"/>
          <w:kern w:val="2"/>
          <w:sz w:val="24"/>
          <w:szCs w:val="24"/>
          <w:lang w:val="en-US" w:eastAsia="zh-CN" w:bidi="ar"/>
        </w:rPr>
        <w:t>根据《火灾自动报警系统设计规范GB50116-2013》规定，本工程高压开关柜内装设荧光光纤在线测温系统，对高压开关柜断路器柜静触头温度（共6点）进行实时在线监测和故障报警，除可就地显示报警信息外，还能通过RS485口传至监控后台，并能实现远程监控。HQ-12测温系统装置必须通过与开关柜一体化的型式试验，并提供相关检验报告。该系统由荧光光纤解调仪，传感探针，荧光光纤，监测应用软件组成。测温范围：-20~+150℃，测温精度：±1℃，带RS485通讯接口，接触式测量方式，为了满足绝缘要求，探头直径不大于3.2mm，能够保存温度数据和报警温度时间等参数，探头寿命不小于25年。开关柜荧光光纤温度在线监测系统</w:t>
      </w:r>
      <w:r>
        <w:rPr>
          <w:rFonts w:hint="eastAsia" w:ascii="宋体" w:hAnsi="宋体" w:eastAsia="宋体" w:cs="宋体"/>
          <w:kern w:val="2"/>
          <w:sz w:val="24"/>
          <w:szCs w:val="24"/>
          <w:highlight w:val="none"/>
          <w:lang w:val="en-US" w:eastAsia="zh-CN" w:bidi="ar"/>
        </w:rPr>
        <w:t>选用西安和其光电、北京浩兴达科技、杭州国顺光电系列或</w:t>
      </w:r>
      <w:r>
        <w:rPr>
          <w:rFonts w:hint="eastAsia" w:ascii="宋体" w:hAnsi="宋体" w:eastAsia="宋体" w:cs="宋体"/>
          <w:kern w:val="2"/>
          <w:sz w:val="24"/>
          <w:szCs w:val="24"/>
          <w:lang w:val="en-US" w:eastAsia="zh-CN" w:bidi="ar"/>
        </w:rPr>
        <w:t>相当于同等档次产品;</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p>
    <w:p w14:paraId="6DB7FC4E">
      <w:pPr>
        <w:numPr>
          <w:ilvl w:val="0"/>
          <w:numId w:val="0"/>
        </w:numPr>
        <w:tabs>
          <w:tab w:val="left" w:pos="720"/>
        </w:tabs>
        <w:spacing w:line="360" w:lineRule="auto"/>
        <w:ind w:leftChars="0"/>
        <w:jc w:val="left"/>
        <w:rPr>
          <w:rFonts w:hint="eastAsia" w:ascii="宋体" w:hAnsi="宋体"/>
          <w:sz w:val="24"/>
        </w:rPr>
      </w:pPr>
      <w:r>
        <w:rPr>
          <w:rFonts w:hint="eastAsia" w:ascii="宋体" w:hAnsi="宋体"/>
          <w:sz w:val="24"/>
          <w:lang w:val="en-US" w:eastAsia="zh-CN"/>
        </w:rPr>
        <w:t xml:space="preserve">4.1.11 </w:t>
      </w:r>
      <w:r>
        <w:rPr>
          <w:rFonts w:hint="eastAsia" w:ascii="宋体" w:hAnsi="宋体"/>
          <w:sz w:val="24"/>
        </w:rPr>
        <w:t>零序电流互感器</w:t>
      </w:r>
    </w:p>
    <w:p w14:paraId="295EC5B3">
      <w:pPr>
        <w:tabs>
          <w:tab w:val="left" w:pos="720"/>
        </w:tabs>
        <w:spacing w:line="360" w:lineRule="auto"/>
        <w:jc w:val="left"/>
        <w:rPr>
          <w:rFonts w:hint="eastAsia" w:ascii="宋体" w:hAnsi="宋体"/>
          <w:color w:val="auto"/>
          <w:sz w:val="24"/>
        </w:rPr>
      </w:pPr>
      <w:r>
        <w:rPr>
          <w:rFonts w:hint="eastAsia" w:ascii="宋体" w:hAnsi="宋体"/>
          <w:sz w:val="24"/>
        </w:rPr>
        <w:t xml:space="preserve">  零序电流互感器型号</w:t>
      </w:r>
      <w:r>
        <w:rPr>
          <w:rFonts w:hint="eastAsia" w:ascii="宋体" w:hAnsi="宋体"/>
          <w:color w:val="auto"/>
          <w:sz w:val="24"/>
        </w:rPr>
        <w:t>: 与电压、电流互感器同品牌，零序电流互感器参数满足小电流选线装置要求。</w:t>
      </w:r>
    </w:p>
    <w:p w14:paraId="364D3074">
      <w:pPr>
        <w:tabs>
          <w:tab w:val="left" w:pos="720"/>
        </w:tabs>
        <w:spacing w:line="360" w:lineRule="auto"/>
        <w:jc w:val="left"/>
        <w:rPr>
          <w:rFonts w:ascii="宋体" w:hAnsi="宋体"/>
          <w:sz w:val="24"/>
        </w:rPr>
      </w:pPr>
      <w:r>
        <w:rPr>
          <w:rFonts w:hint="eastAsia" w:ascii="宋体" w:hAnsi="宋体"/>
          <w:color w:val="auto"/>
          <w:sz w:val="24"/>
        </w:rPr>
        <w:t xml:space="preserve">  进线、馈线柜出线电缆的零序电流互</w:t>
      </w:r>
      <w:r>
        <w:rPr>
          <w:rFonts w:hint="eastAsia" w:ascii="宋体" w:hAnsi="宋体"/>
          <w:sz w:val="24"/>
        </w:rPr>
        <w:t>感器包括在供货范围内。零序电流互感器的个数应根据出线电缆的根数而定；具体见电气主接线系统图。</w:t>
      </w:r>
    </w:p>
    <w:p w14:paraId="5913628D">
      <w:pPr>
        <w:tabs>
          <w:tab w:val="left" w:pos="720"/>
        </w:tabs>
        <w:spacing w:line="360" w:lineRule="auto"/>
        <w:jc w:val="left"/>
        <w:rPr>
          <w:rFonts w:hint="eastAsia" w:ascii="宋体" w:hAnsi="宋体"/>
          <w:sz w:val="24"/>
        </w:rPr>
      </w:pPr>
      <w:r>
        <w:rPr>
          <w:rFonts w:hint="eastAsia" w:ascii="宋体" w:hAnsi="宋体"/>
          <w:sz w:val="24"/>
        </w:rPr>
        <w:t xml:space="preserve">  馈线柜出线电缆的零序电流互感器的固定支架包括在供货范围内。</w:t>
      </w:r>
    </w:p>
    <w:p w14:paraId="5CCF7758">
      <w:pPr>
        <w:tabs>
          <w:tab w:val="left" w:pos="720"/>
        </w:tabs>
        <w:spacing w:line="360" w:lineRule="auto"/>
        <w:jc w:val="left"/>
        <w:rPr>
          <w:rFonts w:hint="eastAsia" w:ascii="宋体" w:hAnsi="宋体"/>
          <w:sz w:val="24"/>
        </w:rPr>
      </w:pPr>
      <w:r>
        <w:rPr>
          <w:rFonts w:hint="eastAsia" w:ascii="宋体" w:hAnsi="宋体"/>
          <w:sz w:val="24"/>
        </w:rPr>
        <w:t xml:space="preserve">  零序电流互感器的直径发生变化，价格不发生变化。</w:t>
      </w:r>
    </w:p>
    <w:p w14:paraId="78D2B63F">
      <w:pPr>
        <w:numPr>
          <w:ilvl w:val="0"/>
          <w:numId w:val="0"/>
        </w:numPr>
        <w:tabs>
          <w:tab w:val="left" w:pos="720"/>
        </w:tabs>
        <w:spacing w:line="360" w:lineRule="auto"/>
        <w:ind w:leftChars="0"/>
        <w:jc w:val="left"/>
        <w:rPr>
          <w:rFonts w:hint="eastAsia" w:ascii="宋体" w:hAnsi="宋体"/>
          <w:sz w:val="24"/>
        </w:rPr>
      </w:pPr>
      <w:r>
        <w:rPr>
          <w:rFonts w:hint="eastAsia" w:ascii="宋体" w:hAnsi="宋体"/>
          <w:sz w:val="24"/>
          <w:lang w:val="en-US" w:eastAsia="zh-CN"/>
        </w:rPr>
        <w:t>4.1.12</w:t>
      </w:r>
      <w:r>
        <w:rPr>
          <w:rFonts w:hint="eastAsia" w:ascii="宋体" w:hAnsi="宋体"/>
          <w:sz w:val="24"/>
        </w:rPr>
        <w:t xml:space="preserve"> 电度表及多功能电力仪表</w:t>
      </w:r>
    </w:p>
    <w:p w14:paraId="1E74C667">
      <w:pPr>
        <w:tabs>
          <w:tab w:val="left" w:pos="720"/>
        </w:tabs>
        <w:spacing w:line="360" w:lineRule="auto"/>
        <w:jc w:val="left"/>
        <w:rPr>
          <w:rFonts w:hint="eastAsia" w:ascii="宋体" w:hAnsi="宋体"/>
          <w:sz w:val="24"/>
        </w:rPr>
      </w:pPr>
      <w:r>
        <w:rPr>
          <w:rFonts w:hint="eastAsia" w:ascii="宋体" w:hAnsi="宋体"/>
          <w:sz w:val="24"/>
        </w:rPr>
        <w:t xml:space="preserve">   电度表(需带通信接口)：保安计量柜内装设电度表（配置电度表架），精度不</w:t>
      </w:r>
      <w:r>
        <w:rPr>
          <w:rFonts w:hint="eastAsia" w:ascii="宋体" w:hAnsi="宋体"/>
          <w:color w:val="auto"/>
          <w:sz w:val="24"/>
        </w:rPr>
        <w:t>低于0.2S（</w:t>
      </w:r>
      <w:r>
        <w:rPr>
          <w:rFonts w:hint="eastAsia" w:ascii="宋体" w:hAnsi="宋体"/>
          <w:color w:val="auto"/>
          <w:sz w:val="24"/>
          <w:lang w:val="en-US" w:eastAsia="zh-CN"/>
        </w:rPr>
        <w:t>满足</w:t>
      </w:r>
      <w:r>
        <w:rPr>
          <w:rFonts w:hint="eastAsia" w:ascii="宋体" w:hAnsi="宋体"/>
          <w:color w:val="auto"/>
          <w:sz w:val="24"/>
        </w:rPr>
        <w:t>当地</w:t>
      </w:r>
      <w:r>
        <w:rPr>
          <w:rFonts w:hint="eastAsia" w:ascii="宋体" w:hAnsi="宋体"/>
          <w:color w:val="auto"/>
          <w:sz w:val="24"/>
          <w:lang w:val="en-US" w:eastAsia="zh-CN"/>
        </w:rPr>
        <w:t>电网公司</w:t>
      </w:r>
      <w:r>
        <w:rPr>
          <w:rFonts w:hint="eastAsia" w:ascii="宋体" w:hAnsi="宋体"/>
          <w:color w:val="auto"/>
          <w:sz w:val="24"/>
        </w:rPr>
        <w:t>要求），采用</w:t>
      </w:r>
      <w:r>
        <w:rPr>
          <w:rFonts w:hint="eastAsia" w:ascii="宋体" w:hAnsi="宋体"/>
          <w:sz w:val="24"/>
        </w:rPr>
        <w:t>专用电能计量端子排、柜门设置观察窗且选型须满足供电部门要求。</w:t>
      </w:r>
    </w:p>
    <w:p w14:paraId="01AFB85E">
      <w:pPr>
        <w:tabs>
          <w:tab w:val="left" w:pos="720"/>
        </w:tabs>
        <w:spacing w:line="360" w:lineRule="auto"/>
        <w:jc w:val="left"/>
        <w:rPr>
          <w:rFonts w:hint="eastAsia" w:ascii="宋体" w:hAnsi="宋体"/>
          <w:sz w:val="24"/>
        </w:rPr>
      </w:pPr>
      <w:r>
        <w:rPr>
          <w:rFonts w:hint="eastAsia" w:ascii="宋体" w:hAnsi="宋体"/>
          <w:sz w:val="24"/>
          <w:highlight w:val="none"/>
        </w:rPr>
        <w:t xml:space="preserve">  综合电力测试仪表：</w:t>
      </w:r>
      <w:r>
        <w:rPr>
          <w:rFonts w:hint="eastAsia" w:ascii="宋体" w:hAnsi="宋体" w:eastAsia="宋体" w:cs="Arial"/>
          <w:sz w:val="24"/>
          <w:highlight w:val="none"/>
        </w:rPr>
        <w:t>根据本</w:t>
      </w:r>
      <w:r>
        <w:rPr>
          <w:rFonts w:hint="eastAsia" w:ascii="宋体" w:hAnsi="宋体" w:eastAsia="宋体" w:cs="Arial"/>
          <w:sz w:val="24"/>
        </w:rPr>
        <w:t>项目所在地的供电局对现电能质量的通用要求，不允许电能质量（谐波、功率因数和电压波动）低于监管要求的水平，须具备总谐波畸变（THD）： 电流和电压，谐波：装置能够计算任何波形的总谐波畸变（THD），能够运算 2～63次的谐波含有率。波形捕获将根据用户的要求或任何指定的设置点来触发，波形捕获将捕获三个电压（线-线）和三个电流波形。每个波形在每个周期同时取样不少于 128 点。事件的捕获提供能够记录的短期事件的捕获特征为每个波形捕获周期数据，用户将能够决定事件捕获前后周期的数量，事件记录32条报警线路，监视报警线路，继电器动作读数。</w:t>
      </w:r>
      <w:r>
        <w:rPr>
          <w:rFonts w:hint="eastAsia" w:ascii="宋体" w:hAnsi="宋体" w:eastAsia="宋体" w:cs="Arial"/>
          <w:sz w:val="24"/>
          <w:lang w:val="en-US" w:eastAsia="zh-CN"/>
        </w:rPr>
        <w:t>供电方式：从系统可靠、安全防护及仪表本质安全出发，工作电源为</w:t>
      </w:r>
      <w:r>
        <w:rPr>
          <w:rFonts w:hint="eastAsia" w:ascii="宋体" w:hAnsi="宋体" w:eastAsia="宋体" w:cs="Arial"/>
          <w:sz w:val="24"/>
        </w:rPr>
        <w:t>AC/DC</w:t>
      </w:r>
      <w:r>
        <w:rPr>
          <w:rFonts w:hint="eastAsia" w:ascii="宋体" w:hAnsi="宋体" w:eastAsia="宋体" w:cs="Arial"/>
          <w:sz w:val="24"/>
          <w:lang w:val="en-US" w:eastAsia="zh-CN"/>
        </w:rPr>
        <w:t xml:space="preserve"> 24V。</w:t>
      </w:r>
      <w:r>
        <w:rPr>
          <w:rFonts w:hint="eastAsia" w:ascii="宋体" w:hAnsi="宋体" w:eastAsia="宋体" w:cs="Arial"/>
          <w:sz w:val="24"/>
        </w:rPr>
        <w:t>通讯规约：具备485通讯与4-20m</w:t>
      </w:r>
      <w:r>
        <w:rPr>
          <w:rFonts w:hint="eastAsia" w:ascii="宋体" w:hAnsi="宋体" w:eastAsia="宋体" w:cs="Arial"/>
          <w:sz w:val="24"/>
          <w:lang w:val="en-US" w:eastAsia="zh-CN"/>
        </w:rPr>
        <w:t>A</w:t>
      </w:r>
      <w:r>
        <w:rPr>
          <w:rFonts w:hint="eastAsia" w:ascii="宋体" w:hAnsi="宋体" w:eastAsia="宋体" w:cs="Arial"/>
          <w:sz w:val="24"/>
        </w:rPr>
        <w:t>后台连接。所有电流电压表及多功能智能彩屏谐波表采用</w:t>
      </w:r>
      <w:r>
        <w:rPr>
          <w:rFonts w:hint="eastAsia" w:ascii="宋体" w:hAnsi="宋体"/>
          <w:sz w:val="24"/>
        </w:rPr>
        <w:t>保定卓瑞、</w:t>
      </w:r>
      <w:r>
        <w:rPr>
          <w:rFonts w:ascii="宋体" w:hAnsi="宋体"/>
          <w:bCs/>
          <w:sz w:val="24"/>
        </w:rPr>
        <w:t>珠海施诺</w:t>
      </w:r>
      <w:r>
        <w:rPr>
          <w:rFonts w:hint="eastAsia" w:ascii="宋体" w:hAnsi="宋体"/>
          <w:sz w:val="24"/>
        </w:rPr>
        <w:t>、杭州比高电力、帝森南自产品，</w:t>
      </w:r>
      <w:r>
        <w:rPr>
          <w:rFonts w:hint="eastAsia" w:ascii="宋体" w:hAnsi="宋体" w:eastAsia="宋体" w:cs="Arial"/>
          <w:sz w:val="24"/>
          <w:lang w:val="en-US" w:eastAsia="zh-CN"/>
        </w:rPr>
        <w:t>或相当于同等档次品牌</w:t>
      </w:r>
      <w:r>
        <w:rPr>
          <w:rFonts w:hint="eastAsia" w:ascii="宋体" w:hAnsi="宋体" w:eastAsia="宋体" w:cs="Arial"/>
          <w:sz w:val="24"/>
        </w:rPr>
        <w:t>。</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p>
    <w:p w14:paraId="4D271C5E">
      <w:pPr>
        <w:numPr>
          <w:ilvl w:val="0"/>
          <w:numId w:val="0"/>
        </w:numPr>
        <w:tabs>
          <w:tab w:val="left" w:pos="720"/>
        </w:tabs>
        <w:spacing w:line="360" w:lineRule="auto"/>
        <w:ind w:leftChars="0"/>
        <w:jc w:val="left"/>
        <w:rPr>
          <w:rFonts w:hint="eastAsia" w:ascii="宋体" w:hAnsi="宋体"/>
          <w:sz w:val="24"/>
        </w:rPr>
      </w:pPr>
      <w:r>
        <w:rPr>
          <w:rFonts w:hint="eastAsia" w:ascii="宋体" w:hAnsi="宋体"/>
          <w:sz w:val="24"/>
          <w:lang w:val="en-US" w:eastAsia="zh-CN"/>
        </w:rPr>
        <w:t xml:space="preserve">4.1.13 </w:t>
      </w:r>
      <w:r>
        <w:rPr>
          <w:rFonts w:hint="eastAsia" w:ascii="宋体" w:hAnsi="宋体"/>
          <w:sz w:val="24"/>
        </w:rPr>
        <w:t>电压互感器高压熔断器</w:t>
      </w:r>
    </w:p>
    <w:p w14:paraId="24C38679">
      <w:pPr>
        <w:tabs>
          <w:tab w:val="left" w:pos="720"/>
        </w:tabs>
        <w:spacing w:line="360" w:lineRule="auto"/>
        <w:jc w:val="left"/>
        <w:rPr>
          <w:rFonts w:hint="eastAsia" w:ascii="宋体" w:hAnsi="宋体"/>
          <w:sz w:val="24"/>
        </w:rPr>
      </w:pPr>
      <w:r>
        <w:rPr>
          <w:rFonts w:hint="eastAsia" w:ascii="宋体" w:hAnsi="宋体"/>
          <w:sz w:val="24"/>
        </w:rPr>
        <w:t xml:space="preserve">  具体见10kV一次系统图</w:t>
      </w:r>
    </w:p>
    <w:p w14:paraId="5729C070">
      <w:pPr>
        <w:tabs>
          <w:tab w:val="left" w:pos="720"/>
          <w:tab w:val="left" w:pos="2869"/>
        </w:tabs>
        <w:spacing w:line="360" w:lineRule="auto"/>
        <w:jc w:val="left"/>
        <w:rPr>
          <w:rFonts w:hint="default" w:ascii="宋体" w:hAnsi="宋体" w:eastAsia="宋体"/>
          <w:sz w:val="24"/>
          <w:highlight w:val="none"/>
          <w:lang w:val="en-US" w:eastAsia="zh-CN"/>
        </w:rPr>
      </w:pPr>
      <w:r>
        <w:rPr>
          <w:rFonts w:hint="eastAsia" w:ascii="宋体" w:hAnsi="宋体"/>
          <w:sz w:val="24"/>
          <w:highlight w:val="none"/>
          <w:lang w:val="en-US" w:eastAsia="zh-CN"/>
        </w:rPr>
        <w:t>4.1.14 弧光保护装置</w:t>
      </w:r>
      <w:r>
        <w:rPr>
          <w:rFonts w:hint="eastAsia" w:ascii="宋体" w:hAnsi="宋体"/>
          <w:sz w:val="24"/>
          <w:highlight w:val="none"/>
          <w:lang w:val="en-US" w:eastAsia="zh-CN"/>
        </w:rPr>
        <w:tab/>
      </w:r>
    </w:p>
    <w:p w14:paraId="0C54F134">
      <w:pPr>
        <w:tabs>
          <w:tab w:val="left" w:pos="720"/>
        </w:tabs>
        <w:spacing w:line="360" w:lineRule="auto"/>
        <w:ind w:firstLine="480" w:firstLineChars="200"/>
        <w:jc w:val="left"/>
        <w:rPr>
          <w:rFonts w:hint="eastAsia" w:ascii="宋体" w:hAnsi="宋体"/>
          <w:sz w:val="24"/>
          <w:highlight w:val="none"/>
          <w:lang w:eastAsia="zh-CN"/>
        </w:rPr>
      </w:pPr>
      <w:r>
        <w:rPr>
          <w:rFonts w:hint="eastAsia" w:ascii="宋体" w:hAnsi="宋体"/>
          <w:sz w:val="24"/>
          <w:lang w:val="en-US" w:eastAsia="zh-CN"/>
        </w:rPr>
        <w:t>接入系统报告要求，10kV出线、10kV变压器及10kV电动机应配置电弧光母线保护。按此要求</w:t>
      </w:r>
      <w:r>
        <w:rPr>
          <w:rFonts w:hint="eastAsia" w:ascii="宋体" w:hAnsi="宋体"/>
          <w:sz w:val="24"/>
        </w:rPr>
        <w:t>高压开关柜应装设快速动作弧光保护装置，以避免高压开关柜发生弧光故障时产生的电弧光对设备及人员造成的严重伤害</w:t>
      </w:r>
      <w:r>
        <w:rPr>
          <w:rFonts w:hint="eastAsia" w:ascii="宋体" w:hAnsi="宋体"/>
          <w:sz w:val="24"/>
          <w:highlight w:val="none"/>
        </w:rPr>
        <w:t>。选用</w:t>
      </w:r>
      <w:r>
        <w:rPr>
          <w:rFonts w:hint="eastAsia" w:ascii="宋体" w:hAnsi="宋体"/>
          <w:sz w:val="24"/>
          <w:highlight w:val="none"/>
          <w:lang w:val="en-US" w:eastAsia="zh-CN"/>
        </w:rPr>
        <w:t>南京国电南自电网自动化、河北昌威电气</w:t>
      </w:r>
      <w:r>
        <w:rPr>
          <w:rFonts w:hint="eastAsia" w:ascii="宋体" w:hAnsi="宋体"/>
          <w:sz w:val="24"/>
          <w:highlight w:val="none"/>
        </w:rPr>
        <w:t>、</w:t>
      </w:r>
      <w:r>
        <w:rPr>
          <w:rFonts w:hint="eastAsia" w:ascii="宋体" w:hAnsi="宋体"/>
          <w:sz w:val="24"/>
          <w:highlight w:val="none"/>
          <w:lang w:val="en-US" w:eastAsia="zh-CN"/>
        </w:rPr>
        <w:t>斯德尔智能科技（保定）公司产品</w:t>
      </w:r>
      <w:r>
        <w:rPr>
          <w:rFonts w:hint="eastAsia" w:ascii="宋体" w:hAnsi="宋体"/>
          <w:sz w:val="24"/>
          <w:highlight w:val="none"/>
          <w:lang w:eastAsia="zh-CN"/>
        </w:rPr>
        <w:t>，或相当于同等档次品牌。</w:t>
      </w:r>
    </w:p>
    <w:p w14:paraId="711539B0">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a</w:t>
      </w:r>
      <w:r>
        <w:rPr>
          <w:rFonts w:hint="eastAsia" w:ascii="宋体" w:hAnsi="宋体" w:eastAsia="宋体" w:cs="Times New Roman"/>
          <w:sz w:val="24"/>
          <w:lang w:eastAsia="zh-CN"/>
        </w:rPr>
        <w:t>）</w:t>
      </w:r>
      <w:r>
        <w:rPr>
          <w:rFonts w:hint="eastAsia" w:ascii="宋体" w:hAnsi="宋体" w:eastAsia="宋体" w:cs="Times New Roman"/>
          <w:sz w:val="24"/>
        </w:rPr>
        <w:t xml:space="preserve">电弧光保护装置设置详见图纸，并与电力监控系统实现通讯。 </w:t>
      </w:r>
    </w:p>
    <w:p w14:paraId="673C5094">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b</w:t>
      </w:r>
      <w:r>
        <w:rPr>
          <w:rFonts w:hint="eastAsia" w:ascii="宋体" w:hAnsi="宋体" w:eastAsia="宋体" w:cs="Times New Roman"/>
          <w:sz w:val="24"/>
          <w:lang w:eastAsia="zh-CN"/>
        </w:rPr>
        <w:t>）</w:t>
      </w:r>
      <w:r>
        <w:rPr>
          <w:rFonts w:hint="eastAsia" w:ascii="宋体" w:hAnsi="宋体" w:eastAsia="宋体" w:cs="Times New Roman"/>
          <w:sz w:val="24"/>
        </w:rPr>
        <w:t xml:space="preserve">装置在电压中断500ms(220V AC/DC)内，仍正常工作。 </w:t>
      </w:r>
    </w:p>
    <w:p w14:paraId="784FB608">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c</w:t>
      </w:r>
      <w:r>
        <w:rPr>
          <w:rFonts w:hint="eastAsia" w:ascii="宋体" w:hAnsi="宋体" w:eastAsia="宋体" w:cs="Times New Roman"/>
          <w:sz w:val="24"/>
          <w:lang w:eastAsia="zh-CN"/>
        </w:rPr>
        <w:t>）</w:t>
      </w:r>
      <w:r>
        <w:rPr>
          <w:rFonts w:hint="eastAsia" w:ascii="宋体" w:hAnsi="宋体" w:eastAsia="宋体" w:cs="Times New Roman"/>
          <w:sz w:val="24"/>
        </w:rPr>
        <w:t xml:space="preserve">每个出线开关柜装设一台快速动作电弧光保护装置，在每个开关柜的电缆隔间及开关室配置弧光传感器，当发生弧光故障时，应快速断开本间隔断路器、快速隔离故障。 </w:t>
      </w:r>
    </w:p>
    <w:p w14:paraId="2005FA0A">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d</w:t>
      </w:r>
      <w:r>
        <w:rPr>
          <w:rFonts w:hint="eastAsia" w:ascii="宋体" w:hAnsi="宋体" w:eastAsia="宋体" w:cs="Times New Roman"/>
          <w:sz w:val="24"/>
          <w:lang w:eastAsia="zh-CN"/>
        </w:rPr>
        <w:t>）</w:t>
      </w:r>
      <w:r>
        <w:rPr>
          <w:rFonts w:hint="eastAsia" w:ascii="宋体" w:hAnsi="宋体" w:eastAsia="宋体" w:cs="Times New Roman"/>
          <w:sz w:val="24"/>
        </w:rPr>
        <w:t>具有 RS 485 等通讯接口，与电力监控系统进行数据通讯</w:t>
      </w:r>
      <w:r>
        <w:rPr>
          <w:rFonts w:hint="eastAsia" w:ascii="宋体" w:hAnsi="宋体" w:eastAsia="宋体" w:cs="Times New Roman"/>
          <w:sz w:val="24"/>
          <w:lang w:eastAsia="zh-CN"/>
        </w:rPr>
        <w:t>。</w:t>
      </w:r>
      <w:r>
        <w:rPr>
          <w:rFonts w:hint="eastAsia" w:ascii="宋体" w:hAnsi="宋体" w:eastAsia="宋体" w:cs="Times New Roman"/>
          <w:sz w:val="24"/>
        </w:rPr>
        <w:t xml:space="preserve"> </w:t>
      </w:r>
    </w:p>
    <w:p w14:paraId="3AF92D2D">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e</w:t>
      </w:r>
      <w:r>
        <w:rPr>
          <w:rFonts w:hint="eastAsia" w:ascii="宋体" w:hAnsi="宋体" w:eastAsia="宋体" w:cs="Times New Roman"/>
          <w:sz w:val="24"/>
          <w:lang w:eastAsia="zh-CN"/>
        </w:rPr>
        <w:t>）</w:t>
      </w:r>
      <w:r>
        <w:rPr>
          <w:rFonts w:hint="eastAsia" w:ascii="宋体" w:hAnsi="宋体" w:eastAsia="宋体" w:cs="Times New Roman"/>
          <w:sz w:val="24"/>
        </w:rPr>
        <w:t>采用全数字化设计，能够实时线性采集并计算当前的弧光值和电流值，保护判据可在本机显示屏中任意组合。</w:t>
      </w:r>
    </w:p>
    <w:p w14:paraId="35CAE1D3">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f</w:t>
      </w:r>
      <w:r>
        <w:rPr>
          <w:rFonts w:hint="eastAsia" w:ascii="宋体" w:hAnsi="宋体" w:eastAsia="宋体" w:cs="Times New Roman"/>
          <w:sz w:val="24"/>
          <w:lang w:eastAsia="zh-CN"/>
        </w:rPr>
        <w:t>）</w:t>
      </w:r>
      <w:r>
        <w:rPr>
          <w:rFonts w:hint="eastAsia" w:ascii="宋体" w:hAnsi="宋体" w:eastAsia="宋体" w:cs="Times New Roman"/>
          <w:sz w:val="24"/>
        </w:rPr>
        <w:t>实时显示测量的各种数值，装置工作状态信号、各种参数设置、事故追忆、故障定位等信息。</w:t>
      </w:r>
    </w:p>
    <w:p w14:paraId="17584F37">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g</w:t>
      </w:r>
      <w:r>
        <w:rPr>
          <w:rFonts w:hint="eastAsia" w:ascii="宋体" w:hAnsi="宋体" w:eastAsia="宋体" w:cs="Times New Roman"/>
          <w:sz w:val="24"/>
          <w:lang w:eastAsia="zh-CN"/>
        </w:rPr>
        <w:t>）</w:t>
      </w:r>
      <w:r>
        <w:rPr>
          <w:rFonts w:hint="eastAsia" w:ascii="宋体" w:hAnsi="宋体" w:eastAsia="宋体" w:cs="Times New Roman"/>
          <w:sz w:val="24"/>
        </w:rPr>
        <w:t>记录最新20条事故记录，每条事故记录详细记录事故时刻的时间、传感器位号、弧光值、电流值等信息。</w:t>
      </w:r>
    </w:p>
    <w:p w14:paraId="47197622">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g</w:t>
      </w:r>
      <w:r>
        <w:rPr>
          <w:rFonts w:hint="eastAsia" w:ascii="宋体" w:hAnsi="宋体" w:eastAsia="宋体" w:cs="Times New Roman"/>
          <w:sz w:val="24"/>
          <w:lang w:eastAsia="zh-CN"/>
        </w:rPr>
        <w:t>）</w:t>
      </w:r>
      <w:r>
        <w:rPr>
          <w:rFonts w:hint="eastAsia" w:ascii="宋体" w:hAnsi="宋体" w:eastAsia="宋体" w:cs="Times New Roman"/>
          <w:sz w:val="24"/>
        </w:rPr>
        <w:t>根据现场需要，灵活设置各种参数，如：弧光阈值、电流阈值、电流辅助投入/退出，以及通讯参数、时间参数等。</w:t>
      </w:r>
    </w:p>
    <w:p w14:paraId="5F5189A3">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h</w:t>
      </w:r>
      <w:r>
        <w:rPr>
          <w:rFonts w:hint="eastAsia" w:ascii="宋体" w:hAnsi="宋体" w:eastAsia="宋体" w:cs="Times New Roman"/>
          <w:sz w:val="24"/>
          <w:lang w:eastAsia="zh-CN"/>
        </w:rPr>
        <w:t>）</w:t>
      </w:r>
      <w:r>
        <w:rPr>
          <w:rFonts w:hint="eastAsia" w:ascii="宋体" w:hAnsi="宋体" w:eastAsia="宋体" w:cs="Times New Roman"/>
          <w:sz w:val="24"/>
        </w:rPr>
        <w:t>详细记录发生故障的传感器地址，以及故障保护时刻的弧光值、电流值、时间等信息，且掉电不丢失。</w:t>
      </w:r>
    </w:p>
    <w:p w14:paraId="22C7CB70">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i</w:t>
      </w:r>
      <w:r>
        <w:rPr>
          <w:rFonts w:hint="eastAsia" w:ascii="宋体" w:hAnsi="宋体" w:eastAsia="宋体" w:cs="Times New Roman"/>
          <w:sz w:val="24"/>
          <w:lang w:eastAsia="zh-CN"/>
        </w:rPr>
        <w:t>）</w:t>
      </w:r>
      <w:r>
        <w:rPr>
          <w:rFonts w:hint="eastAsia" w:ascii="宋体" w:hAnsi="宋体" w:eastAsia="宋体" w:cs="Times New Roman"/>
          <w:sz w:val="24"/>
        </w:rPr>
        <w:t>采用故障弧光判断、辅助电流、电源等一体化设计，以增强抗干扰能力。</w:t>
      </w:r>
    </w:p>
    <w:p w14:paraId="38057F05">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j</w:t>
      </w:r>
      <w:r>
        <w:rPr>
          <w:rFonts w:hint="eastAsia" w:ascii="宋体" w:hAnsi="宋体" w:eastAsia="宋体" w:cs="Times New Roman"/>
          <w:sz w:val="24"/>
          <w:lang w:eastAsia="zh-CN"/>
        </w:rPr>
        <w:t>）</w:t>
      </w:r>
      <w:r>
        <w:rPr>
          <w:rFonts w:hint="eastAsia" w:ascii="宋体" w:hAnsi="宋体" w:eastAsia="宋体" w:cs="Times New Roman"/>
          <w:sz w:val="24"/>
        </w:rPr>
        <w:t>详细记录发生故障的传感器地址，以及故障保护时刻的弧光值、电流值、时间等信息，且掉电不丢失。</w:t>
      </w:r>
    </w:p>
    <w:p w14:paraId="0CA4BFB7">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k</w:t>
      </w:r>
      <w:r>
        <w:rPr>
          <w:rFonts w:hint="eastAsia" w:ascii="宋体" w:hAnsi="宋体" w:eastAsia="宋体" w:cs="Times New Roman"/>
          <w:sz w:val="24"/>
          <w:lang w:eastAsia="zh-CN"/>
        </w:rPr>
        <w:t>）</w:t>
      </w:r>
      <w:r>
        <w:rPr>
          <w:rFonts w:hint="eastAsia" w:ascii="宋体" w:hAnsi="宋体" w:eastAsia="宋体" w:cs="Times New Roman"/>
          <w:sz w:val="24"/>
        </w:rPr>
        <w:t>多路冗余通讯接口，可以实时上传弧光值、电流值、信号状态值等信息。</w:t>
      </w:r>
    </w:p>
    <w:p w14:paraId="6C49BD86">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l</w:t>
      </w:r>
      <w:r>
        <w:rPr>
          <w:rFonts w:hint="eastAsia" w:ascii="宋体" w:hAnsi="宋体" w:eastAsia="宋体" w:cs="Times New Roman"/>
          <w:sz w:val="24"/>
          <w:lang w:eastAsia="zh-CN"/>
        </w:rPr>
        <w:t>）</w:t>
      </w:r>
      <w:r>
        <w:rPr>
          <w:rFonts w:hint="eastAsia" w:ascii="宋体" w:hAnsi="宋体" w:eastAsia="宋体" w:cs="Times New Roman"/>
          <w:sz w:val="24"/>
        </w:rPr>
        <w:t>多路冗余通讯接口，可以实时上传弧光值、电流值、信号状态值等信息。</w:t>
      </w:r>
    </w:p>
    <w:p w14:paraId="717E41C2">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m</w:t>
      </w:r>
      <w:r>
        <w:rPr>
          <w:rFonts w:hint="eastAsia" w:ascii="宋体" w:hAnsi="宋体" w:eastAsia="宋体" w:cs="Times New Roman"/>
          <w:sz w:val="24"/>
          <w:lang w:eastAsia="zh-CN"/>
        </w:rPr>
        <w:t>）</w:t>
      </w:r>
      <w:r>
        <w:rPr>
          <w:rFonts w:hint="eastAsia" w:ascii="宋体" w:hAnsi="宋体" w:eastAsia="宋体" w:cs="Times New Roman"/>
          <w:sz w:val="24"/>
        </w:rPr>
        <w:t>弧光保护装置必须通过国家继电器检测中心的型式试验认证和电磁兼容检验</w:t>
      </w:r>
      <w:r>
        <w:rPr>
          <w:rFonts w:hint="eastAsia" w:ascii="宋体" w:hAnsi="宋体" w:eastAsia="宋体" w:cs="Times New Roman"/>
          <w:sz w:val="24"/>
          <w:lang w:eastAsia="zh-CN"/>
        </w:rPr>
        <w:t>。</w:t>
      </w:r>
    </w:p>
    <w:p w14:paraId="68AFC1E9">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n</w:t>
      </w:r>
      <w:r>
        <w:rPr>
          <w:rFonts w:hint="eastAsia" w:ascii="宋体" w:hAnsi="宋体" w:eastAsia="宋体" w:cs="Times New Roman"/>
          <w:sz w:val="24"/>
          <w:lang w:eastAsia="zh-CN"/>
        </w:rPr>
        <w:t>）</w:t>
      </w:r>
      <w:r>
        <w:rPr>
          <w:rFonts w:hint="eastAsia" w:ascii="宋体" w:hAnsi="宋体" w:eastAsia="宋体" w:cs="Times New Roman"/>
          <w:sz w:val="24"/>
        </w:rPr>
        <w:t>电弧光保护装置的设备组成及要求如下：</w:t>
      </w:r>
    </w:p>
    <w:p w14:paraId="3DB380E7">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w:t>
      </w:r>
      <w:r>
        <w:rPr>
          <w:rFonts w:hint="eastAsia" w:ascii="宋体" w:hAnsi="宋体" w:eastAsia="宋体" w:cs="Times New Roman"/>
          <w:sz w:val="24"/>
        </w:rPr>
        <w:t>1</w:t>
      </w:r>
      <w:r>
        <w:rPr>
          <w:rFonts w:hint="eastAsia" w:ascii="宋体" w:hAnsi="宋体" w:eastAsia="宋体" w:cs="Times New Roman"/>
          <w:sz w:val="24"/>
          <w:lang w:val="en-US" w:eastAsia="zh-CN"/>
        </w:rPr>
        <w:t>)</w:t>
      </w:r>
      <w:r>
        <w:rPr>
          <w:rFonts w:hint="eastAsia" w:ascii="宋体" w:hAnsi="宋体" w:eastAsia="宋体" w:cs="Times New Roman"/>
          <w:sz w:val="24"/>
        </w:rPr>
        <w:t xml:space="preserve"> 馈线电弧光保护装置： </w:t>
      </w:r>
    </w:p>
    <w:p w14:paraId="777E056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可接入 1路电流，电流输入有不低于 10 倍的线性范围。 </w:t>
      </w:r>
    </w:p>
    <w:p w14:paraId="05B54FCB">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可接入＞3个弧光传感器。 </w:t>
      </w:r>
    </w:p>
    <w:p w14:paraId="0A45BA7E">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装置直接接收弧光传感器的弧光信号，光信号传输，光电转换在装置内部完成。 </w:t>
      </w:r>
    </w:p>
    <w:p w14:paraId="10DFB467">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支持过流和弧光双重判据。 </w:t>
      </w:r>
    </w:p>
    <w:p w14:paraId="695BB875">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具有弧光故障定位功能。 </w:t>
      </w:r>
    </w:p>
    <w:p w14:paraId="3B79E0BC">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支持不间断自检。 </w:t>
      </w:r>
    </w:p>
    <w:p w14:paraId="294AB1B8">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配备至少4路快速跳闸出口，跳闸出口必须使用符合IEC255-23保护继电器标准的机械式跳闸接点，以保证系统的可靠性，</w:t>
      </w:r>
    </w:p>
    <w:p w14:paraId="34BFF984">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(2)</w:t>
      </w:r>
      <w:r>
        <w:rPr>
          <w:rFonts w:hint="eastAsia" w:ascii="宋体" w:hAnsi="宋体" w:eastAsia="宋体" w:cs="Times New Roman"/>
          <w:sz w:val="24"/>
        </w:rPr>
        <w:t xml:space="preserve">  弧光传感器： </w:t>
      </w:r>
    </w:p>
    <w:p w14:paraId="5C66C41F">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至少 240°的检测范围，光纤连接至馈线电弧光保护装置，用于弧光的实时监测。 </w:t>
      </w:r>
    </w:p>
    <w:p w14:paraId="3F2221DC">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采用无源、点式采光方式，设备之间、传感器与设备之间采用专用光纤连接，以增强抗干扰性能。</w:t>
      </w:r>
    </w:p>
    <w:p w14:paraId="57AD38C5">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lang w:val="en-US" w:eastAsia="zh-CN"/>
        </w:rPr>
        <w:t>o</w:t>
      </w:r>
      <w:r>
        <w:rPr>
          <w:rFonts w:hint="eastAsia" w:ascii="宋体" w:hAnsi="宋体" w:eastAsia="宋体" w:cs="Times New Roman"/>
          <w:sz w:val="24"/>
          <w:lang w:eastAsia="zh-CN"/>
        </w:rPr>
        <w:t>）</w:t>
      </w:r>
      <w:r>
        <w:rPr>
          <w:rFonts w:hint="eastAsia" w:ascii="宋体" w:hAnsi="宋体" w:eastAsia="宋体" w:cs="Times New Roman"/>
          <w:sz w:val="24"/>
        </w:rPr>
        <w:t xml:space="preserve">馈线电弧光保护装置应具备以下功能： </w:t>
      </w:r>
    </w:p>
    <w:p w14:paraId="5DB565A2">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电弧光整个系统具有完善的实时在线自检功能。弧光保护装置必须具备液晶显示装置当前的状态。</w:t>
      </w:r>
    </w:p>
    <w:p w14:paraId="5F5F3474">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电弧光保护装置具备弧光故障定位指示功能，应能准确的判别弧光发生的具体位置，以便事故的及时处理和分析。 </w:t>
      </w:r>
    </w:p>
    <w:p w14:paraId="0F6BC10E">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电弧光保护装置典型的带电流闭锁判据时的动作时间不大于10ms。 </w:t>
      </w:r>
    </w:p>
    <w:p w14:paraId="5DCE0B03">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 xml:space="preserve">电弧光保护装置需至少提供1组大于 5A、250V 接点容量输出的快速接点。接点性能必须符合 IEC255-23 保护继电器标准的机械式跳闸接点要求，继电器需满足耐压、绝缘、稳定性、防静电性的要求。 </w:t>
      </w:r>
    </w:p>
    <w:p w14:paraId="0548F39A">
      <w:pPr>
        <w:tabs>
          <w:tab w:val="left" w:pos="720"/>
        </w:tabs>
        <w:spacing w:line="360" w:lineRule="auto"/>
        <w:jc w:val="left"/>
        <w:rPr>
          <w:rFonts w:hint="eastAsia" w:ascii="宋体" w:hAnsi="宋体" w:eastAsia="宋体" w:cs="Times New Roman"/>
          <w:sz w:val="24"/>
        </w:rPr>
      </w:pPr>
      <w:r>
        <w:rPr>
          <w:rFonts w:hint="eastAsia" w:ascii="宋体" w:hAnsi="宋体" w:eastAsia="宋体" w:cs="Times New Roman"/>
          <w:sz w:val="24"/>
        </w:rPr>
        <w:t>电弧光保护装置跳闸接点必须保证快速动作的可靠性；跳闸继电器必须经启动回路开放，以保证不出现因为误信号造成跳闸接点误动作。</w:t>
      </w:r>
    </w:p>
    <w:p w14:paraId="210F4B08">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4.</w:t>
      </w:r>
      <w:r>
        <w:rPr>
          <w:rFonts w:hint="eastAsia" w:ascii="宋体" w:hAnsi="宋体"/>
          <w:sz w:val="24"/>
          <w:highlight w:val="none"/>
          <w:lang w:val="en-US" w:eastAsia="zh-CN"/>
        </w:rPr>
        <w:t>1</w:t>
      </w:r>
      <w:r>
        <w:rPr>
          <w:rFonts w:hint="eastAsia" w:ascii="宋体" w:hAnsi="宋体"/>
          <w:sz w:val="24"/>
          <w:highlight w:val="none"/>
        </w:rPr>
        <w:t>.</w:t>
      </w:r>
      <w:r>
        <w:rPr>
          <w:rFonts w:hint="eastAsia" w:ascii="宋体" w:hAnsi="宋体"/>
          <w:sz w:val="24"/>
          <w:highlight w:val="none"/>
          <w:lang w:val="en-US" w:eastAsia="zh-CN"/>
        </w:rPr>
        <w:t>15</w:t>
      </w:r>
      <w:r>
        <w:rPr>
          <w:rFonts w:hint="eastAsia" w:ascii="宋体" w:hAnsi="宋体"/>
          <w:sz w:val="24"/>
          <w:highlight w:val="none"/>
        </w:rPr>
        <w:t xml:space="preserve"> </w:t>
      </w:r>
      <w:r>
        <w:rPr>
          <w:rFonts w:hint="eastAsia" w:ascii="宋体" w:hAnsi="宋体" w:eastAsia="宋体" w:cs="Times New Roman"/>
          <w:sz w:val="24"/>
          <w:highlight w:val="none"/>
        </w:rPr>
        <w:t>发电机中性点电阻柜</w:t>
      </w:r>
    </w:p>
    <w:p w14:paraId="6225B087">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lang w:val="en-US" w:eastAsia="zh-CN"/>
        </w:rPr>
        <w:t>1、工作环境</w:t>
      </w:r>
      <w:r>
        <w:rPr>
          <w:rFonts w:hint="eastAsia" w:ascii="宋体" w:hAnsi="宋体" w:eastAsia="宋体" w:cs="Times New Roman"/>
          <w:sz w:val="24"/>
          <w:highlight w:val="none"/>
        </w:rPr>
        <w:t xml:space="preserve"> </w:t>
      </w:r>
    </w:p>
    <w:p w14:paraId="52340D52">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 xml:space="preserve">a) </w:t>
      </w:r>
      <w:r>
        <w:rPr>
          <w:rFonts w:hint="eastAsia" w:ascii="宋体" w:hAnsi="宋体" w:eastAsia="宋体" w:cs="Times New Roman"/>
          <w:sz w:val="24"/>
          <w:highlight w:val="none"/>
        </w:rPr>
        <w:t>系统额定电压：10.5kV；</w:t>
      </w:r>
    </w:p>
    <w:p w14:paraId="03144E8C">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b</w:t>
      </w:r>
      <w:r>
        <w:rPr>
          <w:rFonts w:hint="eastAsia" w:ascii="宋体" w:hAnsi="宋体"/>
          <w:sz w:val="24"/>
          <w:highlight w:val="none"/>
        </w:rPr>
        <w:t xml:space="preserve">) </w:t>
      </w:r>
      <w:r>
        <w:rPr>
          <w:rFonts w:hint="eastAsia" w:ascii="宋体" w:hAnsi="宋体" w:eastAsia="宋体" w:cs="Times New Roman"/>
          <w:sz w:val="24"/>
          <w:highlight w:val="none"/>
        </w:rPr>
        <w:t xml:space="preserve"> 额定频率：50Hz；</w:t>
      </w:r>
    </w:p>
    <w:p w14:paraId="6467D1C8">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2、系统组成</w:t>
      </w:r>
    </w:p>
    <w:p w14:paraId="5C71950F">
      <w:pPr>
        <w:tabs>
          <w:tab w:val="left" w:pos="720"/>
        </w:tabs>
        <w:spacing w:line="360" w:lineRule="auto"/>
        <w:ind w:firstLine="480" w:firstLineChars="200"/>
        <w:jc w:val="left"/>
        <w:rPr>
          <w:rFonts w:hint="eastAsia" w:ascii="宋体" w:hAnsi="宋体" w:eastAsia="宋体" w:cs="Times New Roman"/>
          <w:sz w:val="24"/>
          <w:highlight w:val="none"/>
        </w:rPr>
      </w:pPr>
      <w:r>
        <w:rPr>
          <w:rFonts w:hint="eastAsia" w:ascii="宋体" w:hAnsi="宋体" w:eastAsia="宋体" w:cs="Times New Roman"/>
          <w:sz w:val="24"/>
          <w:highlight w:val="none"/>
        </w:rPr>
        <w:t>成套装置主要包括单相接地变压器、电阻器、隔离开关和电流互感器等配套设备。</w:t>
      </w:r>
    </w:p>
    <w:p w14:paraId="6BAC03B5">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a</w:t>
      </w:r>
      <w:r>
        <w:rPr>
          <w:rFonts w:hint="eastAsia" w:ascii="宋体" w:hAnsi="宋体"/>
          <w:sz w:val="24"/>
          <w:highlight w:val="none"/>
        </w:rPr>
        <w:t>)</w:t>
      </w:r>
      <w:r>
        <w:rPr>
          <w:rFonts w:hint="eastAsia" w:ascii="宋体" w:hAnsi="宋体"/>
          <w:sz w:val="24"/>
          <w:highlight w:val="none"/>
          <w:lang w:val="en-US" w:eastAsia="zh-CN"/>
        </w:rPr>
        <w:t xml:space="preserve"> </w:t>
      </w:r>
      <w:r>
        <w:rPr>
          <w:rFonts w:hint="eastAsia" w:ascii="宋体" w:hAnsi="宋体" w:eastAsia="宋体" w:cs="Times New Roman"/>
          <w:sz w:val="24"/>
          <w:highlight w:val="none"/>
        </w:rPr>
        <w:t>单相接地变压器</w:t>
      </w:r>
    </w:p>
    <w:p w14:paraId="1683F19D">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额定容量： 80kVA；</w:t>
      </w:r>
    </w:p>
    <w:p w14:paraId="6E2548AA">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额定电压：一次侧10.5kV，二次侧0.173kV；</w:t>
      </w:r>
    </w:p>
    <w:p w14:paraId="2D7D6C55">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硅钢片：采用进口冷轧高导磁晶粒取向硅钢片，并采取有效措施避免涡流。</w:t>
      </w:r>
    </w:p>
    <w:p w14:paraId="0E4A536F">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绝缘材料：干式，环氧树脂浇注全绝缘；</w:t>
      </w:r>
    </w:p>
    <w:p w14:paraId="6AF5F17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绝缘等级：F；</w:t>
      </w:r>
    </w:p>
    <w:p w14:paraId="2632500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温升：在额定运行条件下，不超过100K；</w:t>
      </w:r>
    </w:p>
    <w:p w14:paraId="04A39A0D">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绝缘水平：</w:t>
      </w:r>
    </w:p>
    <w:p w14:paraId="0F626B7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工频耐压：35kV；</w:t>
      </w:r>
    </w:p>
    <w:p w14:paraId="687FE01A">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雷电冲击耐压：75kV；</w:t>
      </w:r>
    </w:p>
    <w:p w14:paraId="4594728D">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冷却方式：AN；</w:t>
      </w:r>
    </w:p>
    <w:p w14:paraId="7AC7AF32">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局放：≤10pC。</w:t>
      </w:r>
    </w:p>
    <w:p w14:paraId="054E7A66">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b</w:t>
      </w:r>
      <w:r>
        <w:rPr>
          <w:rFonts w:hint="eastAsia" w:ascii="宋体" w:hAnsi="宋体"/>
          <w:sz w:val="24"/>
          <w:highlight w:val="none"/>
        </w:rPr>
        <w:t>)</w:t>
      </w:r>
      <w:r>
        <w:rPr>
          <w:rFonts w:hint="eastAsia" w:ascii="宋体" w:hAnsi="宋体" w:eastAsia="宋体" w:cs="Times New Roman"/>
          <w:sz w:val="24"/>
          <w:highlight w:val="none"/>
        </w:rPr>
        <w:t xml:space="preserve"> 电阻器</w:t>
      </w:r>
    </w:p>
    <w:p w14:paraId="132ADCFF">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额定电阻值：二次电阻0.49Ω，</w:t>
      </w:r>
    </w:p>
    <w:p w14:paraId="6AD19B4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额定通流时间：10s。</w:t>
      </w:r>
    </w:p>
    <w:p w14:paraId="4FDA88E0">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绝缘水平：</w:t>
      </w:r>
    </w:p>
    <w:p w14:paraId="6454CED2">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工频耐压：35kV；</w:t>
      </w:r>
    </w:p>
    <w:p w14:paraId="7696A359">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雷电冲击耐压：75kV；</w:t>
      </w:r>
    </w:p>
    <w:p w14:paraId="5F808596">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长期运行电流下允许温升：385K；</w:t>
      </w:r>
    </w:p>
    <w:p w14:paraId="2A850972">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短时通流允许温升：760K；</w:t>
      </w:r>
    </w:p>
    <w:p w14:paraId="58624FAA">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电阻率：1.09μΩm；</w:t>
      </w:r>
    </w:p>
    <w:p w14:paraId="2CEF5C76">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电阻材料熔点：≤1400℃；</w:t>
      </w:r>
    </w:p>
    <w:p w14:paraId="65FFA76A">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热容量：≥350J/cm3·℃；</w:t>
      </w:r>
    </w:p>
    <w:p w14:paraId="366F317A">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外壳最高允许温度：70℃；内电阻元件：≤760℃；</w:t>
      </w:r>
    </w:p>
    <w:p w14:paraId="18F4E5E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电阻器中的电阻元件应确保在工作温度范围内的电气和机械的稳定可靠，且电阻材料应为进口高性能电热合金（R18）。</w:t>
      </w:r>
    </w:p>
    <w:p w14:paraId="57DB03C5">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电阻柜内配有智能控制部分。智能控制器正常时应可监视中性点不平衡电流、电阻片、电阻柜的温度，单相接地故障时，应可记录接地电流大小、接地时间、电阻片、电阻柜的温度变化及接地动作次数并应预留通讯接口（MODBUS通信协议），可将检测、记录的信息传递至主控室监控系统。</w:t>
      </w:r>
    </w:p>
    <w:p w14:paraId="3E25B64E">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c</w:t>
      </w:r>
      <w:r>
        <w:rPr>
          <w:rFonts w:hint="eastAsia" w:ascii="宋体" w:hAnsi="宋体"/>
          <w:sz w:val="24"/>
          <w:highlight w:val="none"/>
        </w:rPr>
        <w:t>)</w:t>
      </w:r>
      <w:r>
        <w:rPr>
          <w:rFonts w:hint="eastAsia" w:ascii="宋体" w:hAnsi="宋体" w:eastAsia="宋体" w:cs="Times New Roman"/>
          <w:sz w:val="24"/>
          <w:highlight w:val="none"/>
        </w:rPr>
        <w:t xml:space="preserve"> 电流互感器</w:t>
      </w:r>
    </w:p>
    <w:p w14:paraId="61B078A9">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安装位置：末端；</w:t>
      </w:r>
    </w:p>
    <w:p w14:paraId="26367DF6">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变比：20/</w:t>
      </w:r>
      <w:r>
        <w:rPr>
          <w:rFonts w:hint="eastAsia" w:ascii="宋体" w:hAnsi="宋体" w:eastAsia="宋体" w:cs="Times New Roman"/>
          <w:sz w:val="24"/>
          <w:highlight w:val="none"/>
          <w:lang w:eastAsia="zh-CN"/>
        </w:rPr>
        <w:t>1</w:t>
      </w:r>
      <w:r>
        <w:rPr>
          <w:rFonts w:hint="eastAsia" w:ascii="宋体" w:hAnsi="宋体" w:eastAsia="宋体" w:cs="Times New Roman"/>
          <w:sz w:val="24"/>
          <w:highlight w:val="none"/>
        </w:rPr>
        <w:t>A；</w:t>
      </w:r>
    </w:p>
    <w:p w14:paraId="53EBC0A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精度：</w:t>
      </w:r>
      <w:r>
        <w:rPr>
          <w:rFonts w:hint="eastAsia" w:ascii="宋体" w:hAnsi="宋体" w:eastAsia="宋体" w:cs="Times New Roman"/>
          <w:sz w:val="24"/>
          <w:highlight w:val="none"/>
          <w:lang w:eastAsia="zh-CN"/>
        </w:rPr>
        <w:t>0</w:t>
      </w:r>
      <w:r>
        <w:rPr>
          <w:rFonts w:hint="eastAsia" w:ascii="宋体" w:hAnsi="宋体" w:eastAsia="宋体" w:cs="Times New Roman"/>
          <w:sz w:val="24"/>
          <w:highlight w:val="none"/>
          <w:lang w:val="en-US" w:eastAsia="zh-CN"/>
        </w:rPr>
        <w:t>.5</w:t>
      </w:r>
      <w:r>
        <w:rPr>
          <w:rFonts w:hint="eastAsia" w:ascii="宋体" w:hAnsi="宋体" w:eastAsia="宋体" w:cs="Times New Roman"/>
          <w:sz w:val="24"/>
          <w:highlight w:val="none"/>
        </w:rPr>
        <w:t>；</w:t>
      </w:r>
    </w:p>
    <w:p w14:paraId="306B3EF4">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容量：</w:t>
      </w:r>
      <w:r>
        <w:rPr>
          <w:rFonts w:hint="eastAsia" w:ascii="宋体" w:hAnsi="宋体" w:eastAsia="宋体" w:cs="Times New Roman"/>
          <w:sz w:val="24"/>
          <w:highlight w:val="none"/>
          <w:lang w:eastAsia="zh-CN"/>
        </w:rPr>
        <w:t>1</w:t>
      </w:r>
      <w:r>
        <w:rPr>
          <w:rFonts w:hint="eastAsia" w:ascii="宋体" w:hAnsi="宋体" w:eastAsia="宋体" w:cs="Times New Roman"/>
          <w:sz w:val="24"/>
          <w:highlight w:val="none"/>
        </w:rPr>
        <w:t>0VA。</w:t>
      </w:r>
    </w:p>
    <w:p w14:paraId="53B8B964">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d</w:t>
      </w:r>
      <w:r>
        <w:rPr>
          <w:rFonts w:hint="eastAsia" w:ascii="宋体" w:hAnsi="宋体"/>
          <w:sz w:val="24"/>
          <w:highlight w:val="none"/>
        </w:rPr>
        <w:t>)</w:t>
      </w:r>
      <w:r>
        <w:rPr>
          <w:rFonts w:hint="eastAsia" w:ascii="宋体" w:hAnsi="宋体" w:eastAsia="宋体" w:cs="Times New Roman"/>
          <w:sz w:val="24"/>
          <w:highlight w:val="none"/>
        </w:rPr>
        <w:t xml:space="preserve"> 隔离开关</w:t>
      </w:r>
    </w:p>
    <w:p w14:paraId="13DD2AAB">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额定电压：10.5kV；</w:t>
      </w:r>
    </w:p>
    <w:p w14:paraId="3A93EE70">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额定电流：400A；</w:t>
      </w:r>
    </w:p>
    <w:p w14:paraId="7259D657">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手动操作机构。</w:t>
      </w:r>
    </w:p>
    <w:p w14:paraId="7873E8E4">
      <w:pPr>
        <w:numPr>
          <w:ilvl w:val="0"/>
          <w:numId w:val="0"/>
        </w:numPr>
        <w:tabs>
          <w:tab w:val="left" w:pos="720"/>
        </w:tabs>
        <w:spacing w:line="360" w:lineRule="auto"/>
        <w:jc w:val="left"/>
        <w:rPr>
          <w:rFonts w:hint="eastAsia" w:ascii="宋体" w:hAnsi="宋体" w:eastAsia="宋体" w:cs="Times New Roman"/>
          <w:sz w:val="24"/>
          <w:highlight w:val="none"/>
          <w:lang w:eastAsia="zh-CN"/>
        </w:rPr>
      </w:pPr>
      <w:r>
        <w:rPr>
          <w:rFonts w:hint="eastAsia" w:ascii="宋体" w:hAnsi="宋体" w:eastAsia="宋体" w:cs="Times New Roman"/>
          <w:kern w:val="2"/>
          <w:sz w:val="24"/>
          <w:szCs w:val="24"/>
          <w:highlight w:val="none"/>
          <w:lang w:val="en-US" w:eastAsia="zh-CN" w:bidi="ar-SA"/>
        </w:rPr>
        <w:t>3、</w:t>
      </w:r>
      <w:r>
        <w:rPr>
          <w:rFonts w:hint="eastAsia" w:ascii="宋体" w:hAnsi="宋体" w:eastAsia="宋体" w:cs="Times New Roman"/>
          <w:sz w:val="24"/>
          <w:highlight w:val="none"/>
        </w:rPr>
        <w:t>二次接线</w:t>
      </w:r>
    </w:p>
    <w:p w14:paraId="1C5E1C50">
      <w:pPr>
        <w:numPr>
          <w:ilvl w:val="0"/>
          <w:numId w:val="0"/>
        </w:numPr>
        <w:tabs>
          <w:tab w:val="left" w:pos="720"/>
        </w:tabs>
        <w:spacing w:line="360" w:lineRule="auto"/>
        <w:ind w:firstLine="480" w:firstLineChars="200"/>
        <w:jc w:val="left"/>
        <w:rPr>
          <w:rFonts w:hint="eastAsia" w:ascii="宋体" w:hAnsi="宋体" w:eastAsia="宋体" w:cs="Times New Roman"/>
          <w:sz w:val="24"/>
          <w:highlight w:val="none"/>
        </w:rPr>
      </w:pPr>
      <w:r>
        <w:rPr>
          <w:rFonts w:hint="eastAsia" w:ascii="宋体" w:hAnsi="宋体" w:eastAsia="宋体" w:cs="Times New Roman"/>
          <w:sz w:val="24"/>
          <w:highlight w:val="none"/>
        </w:rPr>
        <w:t>所有元件外接引线均应经端子排接入或引出，端子应留有20％裕度；每个端子上连接的导线为一根。</w:t>
      </w:r>
    </w:p>
    <w:p w14:paraId="33C7BB41">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lang w:eastAsia="zh-CN"/>
        </w:rPr>
        <w:t>4</w:t>
      </w:r>
      <w:r>
        <w:rPr>
          <w:rFonts w:hint="eastAsia" w:ascii="宋体" w:hAnsi="宋体" w:eastAsia="宋体" w:cs="Times New Roman"/>
          <w:sz w:val="24"/>
          <w:highlight w:val="none"/>
          <w:lang w:val="en-US" w:eastAsia="zh-CN"/>
        </w:rPr>
        <w:t>、</w:t>
      </w:r>
      <w:r>
        <w:rPr>
          <w:rFonts w:hint="eastAsia" w:ascii="宋体" w:hAnsi="宋体" w:eastAsia="宋体" w:cs="Times New Roman"/>
          <w:sz w:val="24"/>
          <w:highlight w:val="none"/>
        </w:rPr>
        <w:t xml:space="preserve"> 铭牌和标志</w:t>
      </w:r>
    </w:p>
    <w:p w14:paraId="2ECC3D3A">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rPr>
        <w:t>a)</w:t>
      </w:r>
      <w:r>
        <w:rPr>
          <w:rFonts w:hint="eastAsia" w:ascii="宋体" w:hAnsi="宋体" w:eastAsia="宋体" w:cs="Times New Roman"/>
          <w:sz w:val="24"/>
          <w:highlight w:val="none"/>
        </w:rPr>
        <w:t xml:space="preserve"> 每台柜体均设一个铭牌，铭牌装于每个柜体的正面的中部。</w:t>
      </w:r>
    </w:p>
    <w:p w14:paraId="6BF2A536">
      <w:pPr>
        <w:tabs>
          <w:tab w:val="left" w:pos="720"/>
        </w:tabs>
        <w:spacing w:line="360" w:lineRule="auto"/>
        <w:jc w:val="left"/>
        <w:rPr>
          <w:rFonts w:hint="eastAsia" w:ascii="宋体" w:hAnsi="宋体" w:eastAsia="宋体" w:cs="Times New Roman"/>
          <w:sz w:val="24"/>
          <w:highlight w:val="none"/>
        </w:rPr>
      </w:pPr>
      <w:r>
        <w:rPr>
          <w:rFonts w:hint="eastAsia" w:ascii="宋体" w:hAnsi="宋体"/>
          <w:sz w:val="24"/>
          <w:highlight w:val="none"/>
          <w:lang w:val="en-US" w:eastAsia="zh-CN"/>
        </w:rPr>
        <w:t>b</w:t>
      </w:r>
      <w:r>
        <w:rPr>
          <w:rFonts w:hint="eastAsia" w:ascii="宋体" w:hAnsi="宋体"/>
          <w:sz w:val="24"/>
          <w:highlight w:val="none"/>
        </w:rPr>
        <w:t>)</w:t>
      </w:r>
      <w:r>
        <w:rPr>
          <w:rFonts w:hint="eastAsia" w:ascii="宋体" w:hAnsi="宋体" w:eastAsia="宋体" w:cs="Times New Roman"/>
          <w:sz w:val="24"/>
          <w:highlight w:val="none"/>
        </w:rPr>
        <w:t xml:space="preserve"> 柜体的电气元件，在靠近元件的上方应标志文字符号，各电路的导线端头及每一个端子标志相应的文字符号。文字符号应用耐擦的颜料书写或打印，所有文字符号均应与接线图上的文字符号一致。</w:t>
      </w:r>
    </w:p>
    <w:p w14:paraId="55AFF526">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lang w:eastAsia="zh-CN"/>
        </w:rPr>
        <w:t>5、</w:t>
      </w:r>
      <w:r>
        <w:rPr>
          <w:rFonts w:hint="eastAsia" w:ascii="宋体" w:hAnsi="宋体" w:eastAsia="宋体" w:cs="Times New Roman"/>
          <w:sz w:val="24"/>
          <w:highlight w:val="none"/>
        </w:rPr>
        <w:t xml:space="preserve"> 柜体</w:t>
      </w:r>
    </w:p>
    <w:p w14:paraId="7D6793FE">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进线方式：</w:t>
      </w:r>
      <w:r>
        <w:rPr>
          <w:rFonts w:hint="eastAsia" w:ascii="宋体" w:hAnsi="宋体" w:eastAsia="宋体" w:cs="Times New Roman"/>
          <w:sz w:val="24"/>
          <w:highlight w:val="none"/>
          <w:lang w:val="en-US" w:eastAsia="zh-CN"/>
        </w:rPr>
        <w:t>上</w:t>
      </w:r>
      <w:r>
        <w:rPr>
          <w:rFonts w:hint="eastAsia" w:ascii="宋体" w:hAnsi="宋体" w:eastAsia="宋体" w:cs="Times New Roman"/>
          <w:sz w:val="24"/>
          <w:highlight w:val="none"/>
        </w:rPr>
        <w:t>进下出；</w:t>
      </w:r>
    </w:p>
    <w:p w14:paraId="4EBDB192">
      <w:pPr>
        <w:tabs>
          <w:tab w:val="left" w:pos="720"/>
        </w:tabs>
        <w:spacing w:line="360" w:lineRule="auto"/>
        <w:jc w:val="left"/>
        <w:rPr>
          <w:rFonts w:hint="eastAsia" w:ascii="宋体" w:hAnsi="宋体" w:eastAsia="宋体" w:cs="Times New Roman"/>
          <w:sz w:val="24"/>
          <w:highlight w:val="none"/>
        </w:rPr>
      </w:pPr>
      <w:r>
        <w:rPr>
          <w:rFonts w:hint="eastAsia" w:ascii="宋体" w:hAnsi="宋体" w:eastAsia="宋体" w:cs="Times New Roman"/>
          <w:sz w:val="24"/>
          <w:highlight w:val="none"/>
        </w:rPr>
        <w:t>防护等级：IP42。</w:t>
      </w:r>
    </w:p>
    <w:p w14:paraId="2429E54A">
      <w:pPr>
        <w:tabs>
          <w:tab w:val="left" w:pos="720"/>
        </w:tabs>
        <w:spacing w:line="360" w:lineRule="auto"/>
        <w:jc w:val="left"/>
        <w:rPr>
          <w:rFonts w:hint="eastAsia" w:ascii="宋体" w:hAnsi="宋体"/>
          <w:sz w:val="24"/>
          <w:highlight w:val="none"/>
        </w:rPr>
      </w:pPr>
      <w:r>
        <w:rPr>
          <w:rFonts w:hint="eastAsia" w:ascii="宋体" w:hAnsi="宋体" w:eastAsia="宋体" w:cs="Times New Roman"/>
          <w:sz w:val="24"/>
          <w:highlight w:val="none"/>
        </w:rPr>
        <w:t>柜体颜色：</w:t>
      </w:r>
      <w:r>
        <w:rPr>
          <w:rFonts w:hint="eastAsia" w:ascii="宋体" w:hAnsi="宋体"/>
          <w:sz w:val="24"/>
          <w:highlight w:val="none"/>
        </w:rPr>
        <w:t>待设计联络会上确定</w:t>
      </w:r>
    </w:p>
    <w:p w14:paraId="7694CF14">
      <w:pPr>
        <w:tabs>
          <w:tab w:val="left" w:pos="720"/>
        </w:tabs>
        <w:spacing w:line="360" w:lineRule="auto"/>
        <w:ind w:firstLine="480" w:firstLineChars="200"/>
        <w:jc w:val="left"/>
        <w:rPr>
          <w:rFonts w:hint="eastAsia" w:ascii="宋体" w:hAnsi="宋体"/>
          <w:sz w:val="24"/>
          <w:highlight w:val="none"/>
        </w:rPr>
      </w:pPr>
      <w:r>
        <w:rPr>
          <w:rFonts w:hint="eastAsia" w:ascii="宋体" w:hAnsi="宋体"/>
          <w:sz w:val="24"/>
          <w:highlight w:val="none"/>
        </w:rPr>
        <w:t>发电机中性点</w:t>
      </w:r>
      <w:r>
        <w:rPr>
          <w:rFonts w:hint="eastAsia" w:ascii="宋体" w:hAnsi="宋体"/>
          <w:sz w:val="24"/>
          <w:highlight w:val="none"/>
          <w:lang w:val="en-US" w:eastAsia="zh-CN"/>
        </w:rPr>
        <w:t>电阻柜选</w:t>
      </w:r>
      <w:r>
        <w:rPr>
          <w:rFonts w:hint="eastAsia" w:ascii="宋体" w:hAnsi="宋体"/>
          <w:sz w:val="24"/>
          <w:highlight w:val="none"/>
        </w:rPr>
        <w:t>用保定卓瑞、</w:t>
      </w:r>
      <w:r>
        <w:rPr>
          <w:rFonts w:hint="eastAsia" w:ascii="宋体" w:hAnsi="宋体"/>
          <w:sz w:val="24"/>
          <w:highlight w:val="none"/>
          <w:lang w:val="en-US" w:eastAsia="zh-CN"/>
        </w:rPr>
        <w:t>保定天威恒通</w:t>
      </w:r>
      <w:r>
        <w:rPr>
          <w:rFonts w:hint="eastAsia" w:ascii="宋体" w:hAnsi="宋体"/>
          <w:sz w:val="24"/>
          <w:highlight w:val="none"/>
        </w:rPr>
        <w:t>、南京纳恩</w:t>
      </w:r>
      <w:r>
        <w:rPr>
          <w:rFonts w:hint="eastAsia" w:ascii="宋体" w:hAnsi="宋体"/>
          <w:sz w:val="24"/>
          <w:highlight w:val="none"/>
          <w:lang w:val="en-US" w:eastAsia="zh-CN"/>
        </w:rPr>
        <w:t>公司产品，</w:t>
      </w:r>
      <w:r>
        <w:rPr>
          <w:rFonts w:hint="eastAsia" w:ascii="宋体" w:hAnsi="宋体"/>
          <w:sz w:val="24"/>
          <w:highlight w:val="none"/>
          <w:lang w:eastAsia="zh-CN"/>
        </w:rPr>
        <w:t>或相当于同等档次品牌。</w:t>
      </w:r>
      <w:r>
        <w:rPr>
          <w:rFonts w:hint="eastAsia" w:ascii="宋体" w:hAnsi="宋体"/>
          <w:color w:val="000000"/>
          <w:sz w:val="24"/>
          <w:highlight w:val="none"/>
        </w:rPr>
        <w:t>所选产品质保不少于</w:t>
      </w:r>
      <w:r>
        <w:rPr>
          <w:rFonts w:hint="eastAsia" w:ascii="宋体" w:hAnsi="宋体"/>
          <w:color w:val="000000"/>
          <w:sz w:val="24"/>
          <w:highlight w:val="none"/>
          <w:lang w:val="en-US" w:eastAsia="zh-CN"/>
        </w:rPr>
        <w:t>1</w:t>
      </w:r>
      <w:r>
        <w:rPr>
          <w:rFonts w:hint="eastAsia" w:ascii="宋体" w:hAnsi="宋体"/>
          <w:color w:val="000000"/>
          <w:sz w:val="24"/>
          <w:highlight w:val="none"/>
        </w:rPr>
        <w:t>年</w:t>
      </w:r>
      <w:r>
        <w:rPr>
          <w:rFonts w:hint="eastAsia" w:ascii="宋体" w:hAnsi="宋体"/>
          <w:sz w:val="24"/>
          <w:highlight w:val="none"/>
        </w:rPr>
        <w:t>。</w:t>
      </w:r>
    </w:p>
    <w:p w14:paraId="4CBC8F9C">
      <w:pPr>
        <w:tabs>
          <w:tab w:val="left" w:pos="720"/>
        </w:tabs>
        <w:spacing w:line="360" w:lineRule="auto"/>
        <w:jc w:val="left"/>
        <w:rPr>
          <w:rFonts w:hint="eastAsia" w:ascii="宋体" w:hAnsi="宋体"/>
          <w:sz w:val="24"/>
        </w:rPr>
      </w:pPr>
      <w:r>
        <w:rPr>
          <w:rFonts w:hint="eastAsia" w:ascii="宋体" w:hAnsi="宋体"/>
          <w:sz w:val="24"/>
        </w:rPr>
        <w:t>4.2 开关柜结构总的要求</w:t>
      </w:r>
    </w:p>
    <w:p w14:paraId="639C6D08">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开关柜应是全封闭型，高压开关柜的母线室、开关室、电缆室、二次控制小室应进行金属全分隔，并具有各自独立的过压释放通道,柜体侧板、面板为冷轧钢板，厚度为2.0mm，经过除油、除锈或磷化处理后，采用环氧树脂粉末高温静电喷塑、固化处理，面漆美观、附着力强、硬度高、耐腐蚀、抗老化，保光保色性好，不低于国标要求。框架为优质敷铝锌钢板，厚度不小于2.5mm，经数控设备多重折弯后用高强度拉铆螺母及8.8级高强度螺钉栓接而成，外形色泽漂亮而且不用表面处理，能够很好的防污和腐蚀。除通风、排气口外，不用网状编织物、不耐火或类似的材料制造，坚实牢固，平整度高，密封性能好。面板漆平整光滑，附结牢固。柜体应留有足够通风、排气孔洞，保证开关散热性能、效果。</w:t>
      </w:r>
    </w:p>
    <w:p w14:paraId="5282B06B">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开关柜在工作状态及进行维修时，应防止操作人员与带电部分接触。手车式断路器断开时，要具有带自动锁扣的金属防护板，可同时自动隔离电缆侧和母线侧。</w:t>
      </w:r>
      <w:r>
        <w:rPr>
          <w:rFonts w:hint="eastAsia" w:ascii="宋体" w:hAnsi="宋体"/>
          <w:b w:val="0"/>
          <w:bCs w:val="0"/>
          <w:color w:val="auto"/>
          <w:sz w:val="24"/>
          <w:lang w:val="en-US" w:eastAsia="zh-CN"/>
        </w:rPr>
        <w:t>开关柜前、后柜门应预留安装电气五防机械锁及按钮罩锁的位置。</w:t>
      </w:r>
    </w:p>
    <w:p w14:paraId="3EAD2E22">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金属部分的接地</w:t>
      </w:r>
    </w:p>
    <w:p w14:paraId="1CCE6412">
      <w:pPr>
        <w:tabs>
          <w:tab w:val="left" w:pos="720"/>
        </w:tabs>
        <w:adjustRightInd w:val="0"/>
        <w:snapToGrid w:val="0"/>
        <w:spacing w:line="360" w:lineRule="auto"/>
        <w:jc w:val="left"/>
        <w:rPr>
          <w:rFonts w:hint="eastAsia" w:ascii="宋体" w:hAnsi="宋体"/>
          <w:sz w:val="24"/>
        </w:rPr>
      </w:pPr>
      <w:r>
        <w:rPr>
          <w:rFonts w:hint="eastAsia" w:ascii="宋体" w:hAnsi="宋体"/>
          <w:sz w:val="24"/>
        </w:rPr>
        <w:t xml:space="preserve">  所有开关柜要采用铜接地排并连成一体。接地铜排的截面应能承受至少40kA、2秒钟的热稳定短路电流，并具有国际或国内权威的独立测试机构的型式试验报告。</w:t>
      </w:r>
    </w:p>
    <w:p w14:paraId="5308CBB0">
      <w:pPr>
        <w:tabs>
          <w:tab w:val="left" w:pos="720"/>
        </w:tabs>
        <w:adjustRightInd w:val="0"/>
        <w:snapToGrid w:val="0"/>
        <w:spacing w:line="360" w:lineRule="auto"/>
        <w:jc w:val="left"/>
        <w:rPr>
          <w:rFonts w:hint="eastAsia" w:ascii="宋体" w:hAnsi="宋体"/>
          <w:sz w:val="24"/>
        </w:rPr>
      </w:pPr>
      <w:r>
        <w:rPr>
          <w:rFonts w:hint="eastAsia" w:ascii="宋体" w:hAnsi="宋体"/>
          <w:sz w:val="24"/>
        </w:rPr>
        <w:t xml:space="preserve">  手车式断路器小车应具有滑动触头，并在任何位置，小车不带电部分应与接地铜排相连，滑动触头与滑动触头座配合成套（采用捆绑式梅花触头），触头座与主接地排采用铜材连接。</w:t>
      </w:r>
    </w:p>
    <w:p w14:paraId="1088F798">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隔离设施</w:t>
      </w:r>
    </w:p>
    <w:p w14:paraId="561F9D71">
      <w:pPr>
        <w:pStyle w:val="15"/>
        <w:tabs>
          <w:tab w:val="left" w:pos="720"/>
        </w:tabs>
        <w:adjustRightInd w:val="0"/>
        <w:snapToGrid w:val="0"/>
        <w:spacing w:line="360" w:lineRule="auto"/>
        <w:ind w:firstLine="0" w:firstLineChars="0"/>
        <w:jc w:val="left"/>
        <w:rPr>
          <w:rFonts w:hint="eastAsia"/>
        </w:rPr>
      </w:pPr>
      <w:r>
        <w:rPr>
          <w:rFonts w:hint="eastAsia"/>
        </w:rPr>
        <w:t xml:space="preserve">  断路器可以手车分离，开断时母排和馈电回路之间应保证隔离。为了防止操作人员接近带电的固定触点应设置安全防护板，该防护板应能掩盖母排及馈电侧的三相固定触点，锁扣装置能将防护板闭锁。试验、运行位置的操作均应闭门进行。</w:t>
      </w:r>
    </w:p>
    <w:p w14:paraId="4A464AC1">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柜内各配套元件均采用全工况绝缘验证合格的优质产品：空气绝缘净距离&gt;150mm，绝缘件爬电距离≥20mm/</w:t>
      </w:r>
      <w:r>
        <w:rPr>
          <w:rFonts w:hint="eastAsia" w:ascii="宋体" w:hAnsi="宋体"/>
          <w:sz w:val="24"/>
          <w:lang w:val="en-US" w:eastAsia="zh-CN"/>
        </w:rPr>
        <w:t>k</w:t>
      </w:r>
      <w:r>
        <w:rPr>
          <w:rFonts w:hint="eastAsia" w:ascii="宋体" w:hAnsi="宋体"/>
          <w:sz w:val="24"/>
        </w:rPr>
        <w:t>V。</w:t>
      </w:r>
    </w:p>
    <w:p w14:paraId="49B63CE4">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柜体的门、手车、断路器分、合状态，母线侧电源、接地开关之间需有坚固可靠的五防机械联锁，所有柜均要具备防止电气误操作的五防功能，并应符合SD318《高压开关柜闭锁装置技术条件》的要求。防护装置应安全可靠，操作灵活，应优先采用机械闭锁。</w:t>
      </w:r>
    </w:p>
    <w:p w14:paraId="3CE6C413">
      <w:pPr>
        <w:numPr>
          <w:ilvl w:val="0"/>
          <w:numId w:val="5"/>
        </w:numPr>
        <w:tabs>
          <w:tab w:val="left" w:pos="720"/>
        </w:tabs>
        <w:spacing w:line="360" w:lineRule="auto"/>
        <w:ind w:left="0" w:firstLine="0"/>
        <w:jc w:val="left"/>
        <w:rPr>
          <w:rFonts w:hint="eastAsia" w:ascii="宋体" w:hAnsi="宋体"/>
          <w:sz w:val="24"/>
        </w:rPr>
      </w:pPr>
      <w:r>
        <w:rPr>
          <w:rFonts w:ascii="宋体" w:hAnsi="宋体"/>
          <w:sz w:val="24"/>
        </w:rPr>
        <w:t>接地开关处在分闸位置时,断路器手车才能从试验位置移至工作位置</w:t>
      </w:r>
      <w:r>
        <w:rPr>
          <w:rFonts w:hint="eastAsia" w:ascii="宋体" w:hAnsi="宋体"/>
          <w:sz w:val="24"/>
        </w:rPr>
        <w:t>；</w:t>
      </w:r>
      <w:r>
        <w:rPr>
          <w:rFonts w:ascii="宋体" w:hAnsi="宋体"/>
          <w:sz w:val="24"/>
        </w:rPr>
        <w:t>仅当断路器手车处于试验位置或柜外时,接地开关才能进行分,合闸操作</w:t>
      </w:r>
      <w:r>
        <w:rPr>
          <w:rFonts w:hint="eastAsia" w:ascii="宋体" w:hAnsi="宋体"/>
          <w:sz w:val="24"/>
        </w:rPr>
        <w:t>。</w:t>
      </w:r>
    </w:p>
    <w:p w14:paraId="42318A42">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手车在工作位置及试验与工作之间任一位置，接地开关都不能合闸；</w:t>
      </w:r>
    </w:p>
    <w:p w14:paraId="7A67C228">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手车在工作位置时，二次插头被锁定不能拔除；</w:t>
      </w:r>
    </w:p>
    <w:p w14:paraId="100CFC6D">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当断路器手车无论在工作或试验位置，只要断路器合闸时，手车都不能移动；</w:t>
      </w:r>
      <w:bookmarkStart w:id="11" w:name="_GoBack"/>
      <w:bookmarkEnd w:id="11"/>
    </w:p>
    <w:p w14:paraId="395B1EA7">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当手车在试验与工作之间任一位置时，断路器不能操作。</w:t>
      </w:r>
    </w:p>
    <w:p w14:paraId="24613F3E">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应考虑由于内部组件故障引起室内过电压及压力释放装置喷出气体的影响。压力释放通道不允许面向操作人员。过压释放应具有国内或国际权威机构的独立测试机构的内部燃弧试验报告，确保人身安全。投标方需提供内部燃弧试验报告。</w:t>
      </w:r>
    </w:p>
    <w:p w14:paraId="48356D27">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金属封闭高压开关柜应能防止因本身缺陷、异常或误操作导致的内电弧的燃烧时间和延烧范围。</w:t>
      </w:r>
    </w:p>
    <w:p w14:paraId="3DB030AE">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电源进线柜</w:t>
      </w:r>
      <w:r>
        <w:rPr>
          <w:rFonts w:hint="eastAsia" w:ascii="宋体" w:hAnsi="宋体"/>
          <w:sz w:val="24"/>
          <w:lang w:val="en-US" w:eastAsia="zh-CN"/>
        </w:rPr>
        <w:t>按图纸</w:t>
      </w:r>
      <w:r>
        <w:rPr>
          <w:rFonts w:hint="eastAsia" w:ascii="宋体" w:hAnsi="宋体"/>
          <w:sz w:val="24"/>
        </w:rPr>
        <w:t>、馈线柜采用电缆下出线，电缆搭接点高度应高于柜底板&gt;200mm。 底板上需备有锥体形橡皮密封垫及电缆夹件。电缆安装后电气安全距离≥200mm。</w:t>
      </w:r>
    </w:p>
    <w:p w14:paraId="5FBF73BA">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开关柜的所有部件应有足够的强度, 应能承受100</w:t>
      </w:r>
      <w:r>
        <w:rPr>
          <w:rFonts w:hint="eastAsia" w:ascii="宋体" w:hAnsi="宋体"/>
          <w:sz w:val="24"/>
          <w:lang w:val="en-US" w:eastAsia="zh-CN"/>
        </w:rPr>
        <w:t>k</w:t>
      </w:r>
      <w:r>
        <w:rPr>
          <w:rFonts w:hint="eastAsia" w:ascii="宋体" w:hAnsi="宋体"/>
          <w:sz w:val="24"/>
        </w:rPr>
        <w:t>A动稳定电流所引起的作用力而不致损坏。</w:t>
      </w:r>
    </w:p>
    <w:p w14:paraId="780632D4">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柜与柜之间的小室应留孔互通，孔的边缘应带有绝缘边框，既便于通讯电缆的敷设又不会损伤电缆。</w:t>
      </w:r>
    </w:p>
    <w:p w14:paraId="21AEBC6D">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开关柜内手车式断路器的推拉应灵活方便,用途、规格相同的手车式断路器应有100%互换性。</w:t>
      </w:r>
    </w:p>
    <w:p w14:paraId="492467CE">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开关柜的防护等级为IP42。</w:t>
      </w:r>
    </w:p>
    <w:p w14:paraId="332227C1">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开关柜颜色：待设计联络会上确定。</w:t>
      </w:r>
    </w:p>
    <w:p w14:paraId="55ABE9C5">
      <w:pPr>
        <w:numPr>
          <w:ilvl w:val="0"/>
          <w:numId w:val="5"/>
        </w:numPr>
        <w:tabs>
          <w:tab w:val="left" w:pos="720"/>
        </w:tabs>
        <w:spacing w:line="360" w:lineRule="auto"/>
        <w:ind w:left="0" w:firstLine="0"/>
        <w:jc w:val="left"/>
        <w:rPr>
          <w:rFonts w:hint="eastAsia" w:ascii="宋体" w:hAnsi="宋体"/>
          <w:sz w:val="24"/>
        </w:rPr>
      </w:pPr>
      <w:r>
        <w:rPr>
          <w:rFonts w:hint="eastAsia" w:ascii="宋体" w:hAnsi="宋体"/>
          <w:sz w:val="24"/>
        </w:rPr>
        <w:t xml:space="preserve"> 开关柜名称正反面标牌按用户提供的铭牌要求制作。</w:t>
      </w:r>
    </w:p>
    <w:p w14:paraId="6311DD0F">
      <w:pPr>
        <w:tabs>
          <w:tab w:val="left" w:pos="720"/>
        </w:tabs>
        <w:spacing w:line="360" w:lineRule="auto"/>
        <w:jc w:val="left"/>
        <w:rPr>
          <w:rFonts w:hint="eastAsia" w:ascii="宋体" w:hAnsi="宋体"/>
          <w:sz w:val="24"/>
        </w:rPr>
      </w:pPr>
      <w:r>
        <w:rPr>
          <w:rFonts w:hint="eastAsia" w:ascii="宋体" w:hAnsi="宋体"/>
          <w:sz w:val="24"/>
        </w:rPr>
        <w:t>4.3 开关柜的排列顺序：见10kV一次系统图</w:t>
      </w:r>
    </w:p>
    <w:p w14:paraId="040939B6">
      <w:pPr>
        <w:tabs>
          <w:tab w:val="left" w:pos="720"/>
        </w:tabs>
        <w:spacing w:line="360" w:lineRule="auto"/>
        <w:jc w:val="left"/>
        <w:rPr>
          <w:rFonts w:ascii="宋体" w:hAnsi="宋体"/>
          <w:sz w:val="24"/>
        </w:rPr>
      </w:pPr>
      <w:r>
        <w:rPr>
          <w:rFonts w:hint="eastAsia" w:ascii="宋体" w:hAnsi="宋体"/>
          <w:sz w:val="24"/>
        </w:rPr>
        <w:t>4.4 开关柜内主母线和分支母线：</w:t>
      </w:r>
    </w:p>
    <w:p w14:paraId="77FCAEA7">
      <w:pPr>
        <w:tabs>
          <w:tab w:val="left" w:pos="720"/>
        </w:tabs>
        <w:spacing w:line="360" w:lineRule="auto"/>
        <w:jc w:val="left"/>
        <w:rPr>
          <w:rFonts w:hint="eastAsia" w:ascii="宋体" w:hAnsi="宋体"/>
          <w:spacing w:val="10"/>
          <w:sz w:val="24"/>
        </w:rPr>
      </w:pPr>
      <w:r>
        <w:rPr>
          <w:rFonts w:hint="eastAsia" w:ascii="宋体" w:hAnsi="宋体"/>
          <w:spacing w:val="10"/>
          <w:sz w:val="24"/>
        </w:rPr>
        <w:t xml:space="preserve">  主母线和分支母线</w:t>
      </w:r>
      <w:r>
        <w:rPr>
          <w:rFonts w:hint="eastAsia" w:ascii="宋体" w:hAnsi="宋体"/>
          <w:sz w:val="24"/>
        </w:rPr>
        <w:t>采用全程镀锡精轧铜排，含铜量为99.99%（注明铜排生产厂家），提供生产厂家质量检验合格单，</w:t>
      </w:r>
      <w:r>
        <w:rPr>
          <w:rFonts w:hint="eastAsia" w:ascii="宋体" w:hAnsi="宋体"/>
          <w:spacing w:val="10"/>
          <w:sz w:val="24"/>
        </w:rPr>
        <w:t>螺栓连接的方法，应在不限制使用寿命的期间内，从标准的额定环境温度到额定满载温度范围内，螺孔周围的初始接触压力应保持不变，每个连接头应不小于四个螺栓。</w:t>
      </w:r>
    </w:p>
    <w:p w14:paraId="31DFCA14">
      <w:pPr>
        <w:tabs>
          <w:tab w:val="left" w:pos="720"/>
        </w:tabs>
        <w:spacing w:line="360" w:lineRule="auto"/>
        <w:jc w:val="left"/>
        <w:rPr>
          <w:rFonts w:hint="eastAsia" w:ascii="宋体" w:hAnsi="宋体"/>
          <w:spacing w:val="10"/>
          <w:sz w:val="24"/>
        </w:rPr>
      </w:pPr>
    </w:p>
    <w:tbl>
      <w:tblPr>
        <w:tblStyle w:val="24"/>
        <w:tblW w:w="8215"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2503"/>
        <w:gridCol w:w="2017"/>
        <w:gridCol w:w="1925"/>
        <w:gridCol w:w="1770"/>
      </w:tblGrid>
      <w:tr w14:paraId="53FAB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4C62AB75">
            <w:pPr>
              <w:tabs>
                <w:tab w:val="center" w:pos="520"/>
              </w:tabs>
              <w:autoSpaceDE w:val="0"/>
              <w:autoSpaceDN w:val="0"/>
              <w:spacing w:line="360" w:lineRule="auto"/>
              <w:jc w:val="center"/>
              <w:textAlignment w:val="bottom"/>
              <w:rPr>
                <w:rFonts w:hint="eastAsia" w:ascii="宋体" w:hAnsi="宋体" w:cs="Arial"/>
                <w:szCs w:val="21"/>
              </w:rPr>
            </w:pPr>
            <w:r>
              <w:rPr>
                <w:rFonts w:hint="eastAsia" w:ascii="宋体" w:hAnsi="宋体" w:cs="Arial"/>
                <w:szCs w:val="21"/>
              </w:rPr>
              <w:t>设备名称</w:t>
            </w:r>
          </w:p>
        </w:tc>
        <w:tc>
          <w:tcPr>
            <w:tcW w:w="2017" w:type="dxa"/>
            <w:noWrap w:val="0"/>
            <w:vAlign w:val="top"/>
          </w:tcPr>
          <w:p w14:paraId="20AA38D0">
            <w:pPr>
              <w:tabs>
                <w:tab w:val="center" w:pos="520"/>
              </w:tabs>
              <w:autoSpaceDE w:val="0"/>
              <w:autoSpaceDN w:val="0"/>
              <w:spacing w:line="360" w:lineRule="auto"/>
              <w:jc w:val="center"/>
              <w:textAlignment w:val="bottom"/>
              <w:rPr>
                <w:rFonts w:ascii="宋体" w:hAnsi="宋体" w:cs="Arial"/>
                <w:szCs w:val="21"/>
              </w:rPr>
            </w:pPr>
            <w:r>
              <w:rPr>
                <w:rFonts w:hint="eastAsia" w:ascii="宋体" w:hAnsi="宋体" w:cs="Arial"/>
                <w:szCs w:val="21"/>
              </w:rPr>
              <w:t>额定</w:t>
            </w:r>
            <w:r>
              <w:rPr>
                <w:rFonts w:ascii="宋体" w:hAnsi="宋体" w:cs="Arial"/>
                <w:szCs w:val="21"/>
              </w:rPr>
              <w:t>工作电流</w:t>
            </w:r>
          </w:p>
        </w:tc>
        <w:tc>
          <w:tcPr>
            <w:tcW w:w="1925" w:type="dxa"/>
            <w:noWrap w:val="0"/>
            <w:vAlign w:val="top"/>
          </w:tcPr>
          <w:p w14:paraId="72F5587B">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母线型式</w:t>
            </w:r>
          </w:p>
        </w:tc>
        <w:tc>
          <w:tcPr>
            <w:tcW w:w="1770" w:type="dxa"/>
            <w:noWrap w:val="0"/>
            <w:vAlign w:val="top"/>
          </w:tcPr>
          <w:p w14:paraId="5B23CBEB">
            <w:pPr>
              <w:tabs>
                <w:tab w:val="center" w:pos="520"/>
              </w:tabs>
              <w:autoSpaceDE w:val="0"/>
              <w:autoSpaceDN w:val="0"/>
              <w:spacing w:line="360" w:lineRule="auto"/>
              <w:jc w:val="center"/>
              <w:textAlignment w:val="bottom"/>
              <w:rPr>
                <w:rFonts w:ascii="宋体" w:hAnsi="宋体" w:cs="Arial"/>
                <w:szCs w:val="21"/>
              </w:rPr>
            </w:pPr>
            <w:r>
              <w:rPr>
                <w:rFonts w:ascii="宋体" w:hAnsi="宋体" w:cs="Arial"/>
                <w:szCs w:val="21"/>
              </w:rPr>
              <w:t>母线截面</w:t>
            </w:r>
          </w:p>
        </w:tc>
      </w:tr>
      <w:tr w14:paraId="6AD866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5671E58C">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color w:val="auto"/>
                <w:szCs w:val="21"/>
              </w:rPr>
              <w:t>10kV 发电机出口开关柜</w:t>
            </w:r>
          </w:p>
        </w:tc>
        <w:tc>
          <w:tcPr>
            <w:tcW w:w="2017" w:type="dxa"/>
            <w:noWrap w:val="0"/>
            <w:vAlign w:val="center"/>
          </w:tcPr>
          <w:p w14:paraId="2AA12B12">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5000</w:t>
            </w:r>
            <w:r>
              <w:rPr>
                <w:rFonts w:ascii="宋体" w:hAnsi="宋体" w:cs="Arial"/>
                <w:szCs w:val="21"/>
              </w:rPr>
              <w:t>A</w:t>
            </w:r>
          </w:p>
        </w:tc>
        <w:tc>
          <w:tcPr>
            <w:tcW w:w="1925" w:type="dxa"/>
            <w:noWrap w:val="0"/>
            <w:vAlign w:val="center"/>
          </w:tcPr>
          <w:p w14:paraId="19D07296">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rPr>
              <w:t>矩型母线</w:t>
            </w:r>
          </w:p>
        </w:tc>
        <w:tc>
          <w:tcPr>
            <w:tcW w:w="1770" w:type="dxa"/>
            <w:noWrap w:val="0"/>
            <w:vAlign w:val="top"/>
          </w:tcPr>
          <w:p w14:paraId="1A05B64F">
            <w:pPr>
              <w:tabs>
                <w:tab w:val="center" w:pos="520"/>
              </w:tabs>
              <w:autoSpaceDE w:val="0"/>
              <w:autoSpaceDN w:val="0"/>
              <w:spacing w:line="360" w:lineRule="auto"/>
              <w:jc w:val="center"/>
              <w:textAlignment w:val="bottom"/>
              <w:rPr>
                <w:rFonts w:hint="eastAsia" w:ascii="宋体" w:hAnsi="宋体" w:eastAsia="宋体" w:cs="Arial"/>
                <w:kern w:val="2"/>
                <w:sz w:val="21"/>
                <w:szCs w:val="21"/>
                <w:lang w:val="en-US" w:eastAsia="zh-CN" w:bidi="ar-SA"/>
              </w:rPr>
            </w:pPr>
            <w:r>
              <w:rPr>
                <w:rFonts w:hint="eastAsia" w:ascii="宋体" w:hAnsi="宋体" w:cs="Arial"/>
                <w:szCs w:val="21"/>
                <w:lang w:val="en-US" w:eastAsia="zh-CN"/>
              </w:rPr>
              <w:t>见图纸</w:t>
            </w:r>
          </w:p>
        </w:tc>
      </w:tr>
      <w:tr w14:paraId="4733C0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4F78EC4E">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color w:val="auto"/>
                <w:szCs w:val="21"/>
              </w:rPr>
              <w:t>10kV 厂用段开关柜</w:t>
            </w:r>
          </w:p>
        </w:tc>
        <w:tc>
          <w:tcPr>
            <w:tcW w:w="2017" w:type="dxa"/>
            <w:noWrap w:val="0"/>
            <w:vAlign w:val="center"/>
          </w:tcPr>
          <w:p w14:paraId="56373844">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5000</w:t>
            </w:r>
            <w:r>
              <w:rPr>
                <w:rFonts w:ascii="宋体" w:hAnsi="宋体" w:cs="Arial"/>
                <w:szCs w:val="21"/>
              </w:rPr>
              <w:t>A</w:t>
            </w:r>
          </w:p>
        </w:tc>
        <w:tc>
          <w:tcPr>
            <w:tcW w:w="1925" w:type="dxa"/>
            <w:noWrap w:val="0"/>
            <w:vAlign w:val="center"/>
          </w:tcPr>
          <w:p w14:paraId="6208430F">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rPr>
              <w:t>矩型母线</w:t>
            </w:r>
          </w:p>
        </w:tc>
        <w:tc>
          <w:tcPr>
            <w:tcW w:w="1770" w:type="dxa"/>
            <w:noWrap w:val="0"/>
            <w:vAlign w:val="top"/>
          </w:tcPr>
          <w:p w14:paraId="3B16458E">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r>
      <w:tr w14:paraId="3D5F3E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c>
          <w:tcPr>
            <w:tcW w:w="2503" w:type="dxa"/>
            <w:noWrap w:val="0"/>
            <w:vAlign w:val="top"/>
          </w:tcPr>
          <w:p w14:paraId="75633AEE">
            <w:pPr>
              <w:tabs>
                <w:tab w:val="center" w:pos="520"/>
              </w:tabs>
              <w:autoSpaceDE w:val="0"/>
              <w:autoSpaceDN w:val="0"/>
              <w:spacing w:line="360" w:lineRule="auto"/>
              <w:jc w:val="center"/>
              <w:textAlignment w:val="bottom"/>
              <w:rPr>
                <w:rFonts w:hint="eastAsia" w:ascii="宋体" w:hAnsi="宋体" w:cs="Arial"/>
                <w:kern w:val="2"/>
                <w:sz w:val="21"/>
                <w:szCs w:val="21"/>
                <w:lang w:val="en-US" w:eastAsia="zh-CN" w:bidi="ar-SA"/>
              </w:rPr>
            </w:pPr>
            <w:r>
              <w:rPr>
                <w:rFonts w:hint="eastAsia" w:ascii="宋体" w:hAnsi="宋体" w:cs="Arial"/>
                <w:color w:val="auto"/>
                <w:szCs w:val="21"/>
              </w:rPr>
              <w:t>10kV 保安开关柜</w:t>
            </w:r>
          </w:p>
        </w:tc>
        <w:tc>
          <w:tcPr>
            <w:tcW w:w="2017" w:type="dxa"/>
            <w:noWrap w:val="0"/>
            <w:vAlign w:val="center"/>
          </w:tcPr>
          <w:p w14:paraId="0072EF7E">
            <w:pPr>
              <w:tabs>
                <w:tab w:val="center" w:pos="520"/>
              </w:tabs>
              <w:autoSpaceDE w:val="0"/>
              <w:autoSpaceDN w:val="0"/>
              <w:spacing w:line="360" w:lineRule="auto"/>
              <w:jc w:val="center"/>
              <w:textAlignment w:val="bottom"/>
              <w:rPr>
                <w:rFonts w:hint="default" w:ascii="宋体" w:hAnsi="宋体" w:eastAsia="宋体" w:cs="Arial"/>
                <w:kern w:val="2"/>
                <w:sz w:val="21"/>
                <w:szCs w:val="21"/>
                <w:lang w:val="en-US" w:eastAsia="zh-CN" w:bidi="ar-SA"/>
              </w:rPr>
            </w:pPr>
            <w:r>
              <w:rPr>
                <w:rFonts w:hint="eastAsia" w:ascii="宋体" w:hAnsi="宋体" w:cs="Arial"/>
                <w:szCs w:val="21"/>
                <w:lang w:val="en-US" w:eastAsia="zh-CN"/>
              </w:rPr>
              <w:t>1000A</w:t>
            </w:r>
          </w:p>
        </w:tc>
        <w:tc>
          <w:tcPr>
            <w:tcW w:w="1925" w:type="dxa"/>
            <w:noWrap w:val="0"/>
            <w:vAlign w:val="center"/>
          </w:tcPr>
          <w:p w14:paraId="0DC68341">
            <w:pPr>
              <w:tabs>
                <w:tab w:val="center" w:pos="520"/>
              </w:tabs>
              <w:autoSpaceDE w:val="0"/>
              <w:autoSpaceDN w:val="0"/>
              <w:spacing w:line="360" w:lineRule="auto"/>
              <w:jc w:val="center"/>
              <w:textAlignment w:val="bottom"/>
              <w:rPr>
                <w:rFonts w:hint="eastAsia" w:ascii="宋体" w:hAnsi="宋体" w:cs="Arial"/>
                <w:kern w:val="2"/>
                <w:sz w:val="21"/>
                <w:szCs w:val="21"/>
                <w:lang w:val="en-US" w:eastAsia="zh-CN" w:bidi="ar-SA"/>
              </w:rPr>
            </w:pPr>
            <w:r>
              <w:rPr>
                <w:rFonts w:hint="eastAsia" w:ascii="宋体" w:hAnsi="宋体" w:cs="Arial"/>
                <w:szCs w:val="21"/>
              </w:rPr>
              <w:t>矩型母线</w:t>
            </w:r>
          </w:p>
        </w:tc>
        <w:tc>
          <w:tcPr>
            <w:tcW w:w="1770" w:type="dxa"/>
            <w:noWrap w:val="0"/>
            <w:vAlign w:val="top"/>
          </w:tcPr>
          <w:p w14:paraId="2CBD267F">
            <w:pPr>
              <w:tabs>
                <w:tab w:val="center" w:pos="520"/>
              </w:tabs>
              <w:autoSpaceDE w:val="0"/>
              <w:autoSpaceDN w:val="0"/>
              <w:spacing w:line="360" w:lineRule="auto"/>
              <w:jc w:val="center"/>
              <w:textAlignment w:val="bottom"/>
              <w:rPr>
                <w:rFonts w:ascii="宋体" w:hAnsi="宋体" w:cs="Arial"/>
                <w:kern w:val="2"/>
                <w:sz w:val="21"/>
                <w:szCs w:val="21"/>
                <w:lang w:val="en-US" w:eastAsia="zh-CN" w:bidi="ar-SA"/>
              </w:rPr>
            </w:pPr>
            <w:r>
              <w:rPr>
                <w:rFonts w:hint="eastAsia" w:ascii="宋体" w:hAnsi="宋体" w:cs="Arial"/>
                <w:szCs w:val="21"/>
                <w:lang w:val="en-US" w:eastAsia="zh-CN"/>
              </w:rPr>
              <w:t>见图纸</w:t>
            </w:r>
          </w:p>
        </w:tc>
      </w:tr>
    </w:tbl>
    <w:p w14:paraId="485E990B">
      <w:pPr>
        <w:spacing w:line="360" w:lineRule="auto"/>
        <w:jc w:val="left"/>
        <w:rPr>
          <w:rFonts w:hint="eastAsia" w:ascii="宋体" w:hAnsi="宋体"/>
          <w:sz w:val="24"/>
        </w:rPr>
      </w:pPr>
      <w:r>
        <w:rPr>
          <w:rFonts w:hint="eastAsia" w:ascii="宋体" w:hAnsi="宋体"/>
          <w:sz w:val="24"/>
        </w:rPr>
        <w:t xml:space="preserve">  母排安装方便，灵活且要十分牢固。整套柜体在出厂前按招标方平面布置图联屏，贯通母排长度大于4个柜，贯通母排紧固组装后，做整体耐压试验，并对母排做好标记，分解发货；以保证柜间、母排留孔精确，到货后能直接进行安装。</w:t>
      </w:r>
    </w:p>
    <w:p w14:paraId="2153412A">
      <w:pPr>
        <w:tabs>
          <w:tab w:val="left" w:pos="720"/>
        </w:tabs>
        <w:spacing w:line="360" w:lineRule="auto"/>
        <w:jc w:val="left"/>
        <w:rPr>
          <w:rFonts w:ascii="宋体" w:hAnsi="宋体"/>
          <w:sz w:val="24"/>
        </w:rPr>
      </w:pPr>
      <w:r>
        <w:rPr>
          <w:rFonts w:hint="eastAsia" w:ascii="宋体" w:hAnsi="宋体"/>
          <w:sz w:val="24"/>
        </w:rPr>
        <w:t>面对开关柜从左至右依次为A、B、C相；相序排列符合IEC298规定。</w:t>
      </w:r>
    </w:p>
    <w:p w14:paraId="09E49A09">
      <w:pPr>
        <w:spacing w:line="360" w:lineRule="auto"/>
        <w:jc w:val="left"/>
        <w:rPr>
          <w:rFonts w:ascii="宋体" w:hAnsi="宋体"/>
          <w:spacing w:val="10"/>
          <w:sz w:val="24"/>
        </w:rPr>
      </w:pPr>
      <w:r>
        <w:rPr>
          <w:rFonts w:hint="eastAsia" w:ascii="宋体" w:hAnsi="宋体"/>
          <w:spacing w:val="10"/>
          <w:sz w:val="24"/>
        </w:rPr>
        <w:t xml:space="preserve">  主母线支持件和母线绝缘物，应为不吸潮、阻燃、长寿命的并能耐受规定的环境条件产品。在设备的使用寿命内，其机械强度和电气性能应基本保持不变。</w:t>
      </w:r>
    </w:p>
    <w:p w14:paraId="37BD8D0A">
      <w:pPr>
        <w:tabs>
          <w:tab w:val="left" w:pos="720"/>
        </w:tabs>
        <w:spacing w:line="360" w:lineRule="auto"/>
        <w:jc w:val="left"/>
        <w:rPr>
          <w:rFonts w:hint="eastAsia" w:ascii="宋体" w:hAnsi="宋体"/>
          <w:sz w:val="24"/>
        </w:rPr>
      </w:pPr>
      <w:r>
        <w:rPr>
          <w:rFonts w:hint="eastAsia" w:ascii="宋体" w:hAnsi="宋体"/>
          <w:sz w:val="24"/>
        </w:rPr>
        <w:t>4.4.1 各柜内主母线及分支母线规格选用按10kV供电系统图要求配置。</w:t>
      </w:r>
    </w:p>
    <w:p w14:paraId="064FDAEC">
      <w:pPr>
        <w:tabs>
          <w:tab w:val="left" w:pos="720"/>
        </w:tabs>
        <w:spacing w:line="360" w:lineRule="auto"/>
        <w:jc w:val="left"/>
        <w:rPr>
          <w:rFonts w:hint="eastAsia" w:ascii="宋体" w:hAnsi="宋体"/>
          <w:sz w:val="24"/>
        </w:rPr>
      </w:pPr>
      <w:r>
        <w:rPr>
          <w:rFonts w:hint="eastAsia" w:ascii="宋体" w:hAnsi="宋体"/>
          <w:sz w:val="24"/>
        </w:rPr>
        <w:t>4.4.2 母线连接处和母线均应带热缩绝缘护套或者环氧粉末涂敷，抗老化使用年限大于30年，母线套管及母线绝缘材料应具有低吸潮性,在设备使用寿命期内,设备的机械强度和介质强度不会降低，提供相关试验报告。</w:t>
      </w:r>
    </w:p>
    <w:p w14:paraId="0F4BDD05">
      <w:pPr>
        <w:tabs>
          <w:tab w:val="left" w:pos="720"/>
        </w:tabs>
        <w:spacing w:line="360" w:lineRule="auto"/>
        <w:jc w:val="left"/>
        <w:rPr>
          <w:rFonts w:ascii="宋体" w:hAnsi="宋体"/>
          <w:sz w:val="24"/>
        </w:rPr>
      </w:pPr>
      <w:r>
        <w:rPr>
          <w:rFonts w:hint="eastAsia" w:ascii="宋体" w:hAnsi="宋体"/>
          <w:sz w:val="24"/>
        </w:rPr>
        <w:t>4.4.3 接地母线</w:t>
      </w:r>
    </w:p>
    <w:p w14:paraId="071E6975">
      <w:pPr>
        <w:spacing w:line="360" w:lineRule="auto"/>
        <w:jc w:val="left"/>
        <w:rPr>
          <w:rFonts w:ascii="宋体" w:hAnsi="宋体"/>
          <w:spacing w:val="10"/>
          <w:sz w:val="24"/>
        </w:rPr>
      </w:pPr>
      <w:r>
        <w:rPr>
          <w:rFonts w:hint="eastAsia" w:ascii="宋体" w:hAnsi="宋体"/>
          <w:spacing w:val="10"/>
          <w:sz w:val="24"/>
        </w:rPr>
        <w:t xml:space="preserve">  铜接地母线截面应不小于50X5 mm</w:t>
      </w:r>
      <w:r>
        <w:rPr>
          <w:rFonts w:hint="eastAsia" w:ascii="宋体" w:hAnsi="宋体"/>
          <w:spacing w:val="10"/>
          <w:sz w:val="24"/>
          <w:vertAlign w:val="superscript"/>
        </w:rPr>
        <w:t>2</w:t>
      </w:r>
      <w:r>
        <w:rPr>
          <w:rFonts w:hint="eastAsia" w:ascii="宋体" w:hAnsi="宋体"/>
          <w:spacing w:val="10"/>
          <w:sz w:val="24"/>
        </w:rPr>
        <w:t>。</w:t>
      </w:r>
    </w:p>
    <w:p w14:paraId="74F02536">
      <w:pPr>
        <w:spacing w:line="360" w:lineRule="auto"/>
        <w:jc w:val="left"/>
        <w:rPr>
          <w:rFonts w:ascii="宋体" w:hAnsi="宋体"/>
          <w:spacing w:val="10"/>
          <w:sz w:val="24"/>
        </w:rPr>
      </w:pPr>
      <w:r>
        <w:rPr>
          <w:rFonts w:hint="eastAsia" w:ascii="宋体" w:hAnsi="宋体"/>
          <w:spacing w:val="10"/>
          <w:sz w:val="24"/>
        </w:rPr>
        <w:t xml:space="preserve">  每个螺栓接头和搭接头应不少于两个螺栓，每个分支接头按需要应有一个及以上的螺栓。</w:t>
      </w:r>
    </w:p>
    <w:p w14:paraId="73476DDC">
      <w:pPr>
        <w:spacing w:line="360" w:lineRule="auto"/>
        <w:jc w:val="left"/>
        <w:rPr>
          <w:rFonts w:hint="eastAsia" w:ascii="宋体" w:hAnsi="宋体"/>
          <w:spacing w:val="10"/>
          <w:sz w:val="24"/>
        </w:rPr>
      </w:pPr>
      <w:r>
        <w:rPr>
          <w:rFonts w:hint="eastAsia" w:ascii="宋体" w:hAnsi="宋体"/>
          <w:spacing w:val="10"/>
          <w:sz w:val="24"/>
        </w:rPr>
        <w:t xml:space="preserve">  铜接地母线应延伸至整段结构，并应用螺栓接在每一面开关柜的框架上。</w:t>
      </w:r>
    </w:p>
    <w:p w14:paraId="241A5133">
      <w:pPr>
        <w:spacing w:line="360" w:lineRule="auto"/>
        <w:jc w:val="left"/>
        <w:rPr>
          <w:rFonts w:hint="eastAsia" w:ascii="宋体" w:hAnsi="宋体"/>
          <w:spacing w:val="10"/>
          <w:sz w:val="24"/>
        </w:rPr>
      </w:pPr>
      <w:r>
        <w:rPr>
          <w:rFonts w:hint="eastAsia" w:ascii="宋体" w:hAnsi="宋体"/>
          <w:spacing w:val="10"/>
          <w:sz w:val="24"/>
        </w:rPr>
        <w:t xml:space="preserve">  在每个接地母线的端头应提供</w:t>
      </w:r>
      <w:r>
        <w:rPr>
          <w:rFonts w:ascii="宋体" w:hAnsi="宋体"/>
          <w:spacing w:val="10"/>
          <w:sz w:val="24"/>
        </w:rPr>
        <w:t>L</w:t>
      </w:r>
      <w:r>
        <w:rPr>
          <w:rFonts w:hint="eastAsia" w:ascii="宋体" w:hAnsi="宋体"/>
          <w:spacing w:val="10"/>
          <w:sz w:val="24"/>
        </w:rPr>
        <w:t>型压接型端子，供招标方连接接地线用。</w:t>
      </w:r>
    </w:p>
    <w:p w14:paraId="5D31EE90">
      <w:pPr>
        <w:tabs>
          <w:tab w:val="left" w:pos="720"/>
        </w:tabs>
        <w:spacing w:line="360" w:lineRule="auto"/>
        <w:jc w:val="left"/>
        <w:rPr>
          <w:rFonts w:hint="eastAsia" w:ascii="宋体" w:hAnsi="宋体"/>
          <w:sz w:val="24"/>
        </w:rPr>
      </w:pPr>
      <w:r>
        <w:rPr>
          <w:rFonts w:hint="eastAsia" w:ascii="宋体" w:hAnsi="宋体"/>
          <w:sz w:val="24"/>
        </w:rPr>
        <w:t>4.4.4 所有导体应能耐受与连接开关最大开断电流相当的电流。</w:t>
      </w:r>
    </w:p>
    <w:p w14:paraId="7731A016">
      <w:pPr>
        <w:tabs>
          <w:tab w:val="left" w:pos="720"/>
        </w:tabs>
        <w:spacing w:line="360" w:lineRule="auto"/>
        <w:jc w:val="left"/>
        <w:rPr>
          <w:rFonts w:hint="eastAsia" w:ascii="宋体" w:hAnsi="宋体"/>
          <w:sz w:val="24"/>
        </w:rPr>
      </w:pPr>
      <w:r>
        <w:rPr>
          <w:rFonts w:hint="eastAsia" w:ascii="宋体" w:hAnsi="宋体"/>
          <w:sz w:val="24"/>
        </w:rPr>
        <w:t>4.5 开关柜其它配置要求</w:t>
      </w:r>
    </w:p>
    <w:p w14:paraId="5A110CE8">
      <w:pPr>
        <w:tabs>
          <w:tab w:val="left" w:pos="720"/>
        </w:tabs>
        <w:spacing w:line="360" w:lineRule="auto"/>
        <w:jc w:val="left"/>
        <w:rPr>
          <w:rFonts w:hint="eastAsia" w:ascii="宋体" w:hAnsi="宋体"/>
          <w:sz w:val="24"/>
        </w:rPr>
      </w:pPr>
      <w:r>
        <w:rPr>
          <w:rFonts w:hint="eastAsia" w:ascii="宋体" w:hAnsi="宋体"/>
          <w:sz w:val="24"/>
        </w:rPr>
        <w:t>4.5.1 安装在开关柜的综合保护测控装置由招标方提供。综合保护测控装置由投标方负责安装、调试。</w:t>
      </w:r>
    </w:p>
    <w:p w14:paraId="6B511E02">
      <w:pPr>
        <w:tabs>
          <w:tab w:val="left" w:pos="720"/>
        </w:tabs>
        <w:spacing w:line="360" w:lineRule="auto"/>
        <w:jc w:val="left"/>
        <w:rPr>
          <w:rFonts w:hint="eastAsia" w:ascii="宋体" w:hAnsi="宋体"/>
          <w:sz w:val="24"/>
        </w:rPr>
      </w:pPr>
      <w:r>
        <w:rPr>
          <w:rFonts w:hint="eastAsia" w:ascii="宋体" w:hAnsi="宋体"/>
          <w:sz w:val="24"/>
        </w:rPr>
        <w:t>4.5.2 高压开关柜每个独立小室均设照明,在开关柜顶应设照明小母线。柜内照明装置要求能在一次高压回路不停电的情况下安全更换光源。柜内照明通过小室门行程开关控制，电缆室照明用开关手动控制。灯泡电压为交流单相220V。</w:t>
      </w:r>
    </w:p>
    <w:p w14:paraId="2A9A9337">
      <w:pPr>
        <w:spacing w:line="360" w:lineRule="auto"/>
        <w:jc w:val="left"/>
        <w:rPr>
          <w:rFonts w:hint="eastAsia" w:ascii="宋体" w:hAnsi="宋体"/>
          <w:sz w:val="24"/>
        </w:rPr>
      </w:pPr>
      <w:r>
        <w:rPr>
          <w:rFonts w:hint="eastAsia" w:ascii="宋体" w:hAnsi="宋体"/>
          <w:sz w:val="24"/>
        </w:rPr>
        <w:t>4.5.3 柜内应在电缆室与真空断路器室各设置一台防凝露装置（即一台开关柜内装两台加热器，加热器功率 100 W，和综合智能操作显示装置配套），在开关柜顶应设有加热器小母线，由控制器投入或切除，加热器不应对其邻近设备造成热损伤。</w:t>
      </w:r>
    </w:p>
    <w:p w14:paraId="0D945458">
      <w:pPr>
        <w:spacing w:line="360" w:lineRule="auto"/>
        <w:jc w:val="left"/>
        <w:rPr>
          <w:rFonts w:hint="eastAsia" w:ascii="宋体" w:hAnsi="宋体"/>
          <w:sz w:val="24"/>
        </w:rPr>
      </w:pPr>
      <w:r>
        <w:rPr>
          <w:rFonts w:hint="eastAsia" w:ascii="宋体" w:hAnsi="宋体"/>
          <w:sz w:val="24"/>
        </w:rPr>
        <w:t>4.5.4 柜内所有电源的保护均</w:t>
      </w:r>
      <w:r>
        <w:rPr>
          <w:rFonts w:hint="eastAsia" w:ascii="宋体" w:hAnsi="宋体"/>
          <w:color w:val="auto"/>
          <w:sz w:val="24"/>
        </w:rPr>
        <w:t>采用</w:t>
      </w:r>
      <w:r>
        <w:rPr>
          <w:rFonts w:hint="eastAsia" w:ascii="宋体" w:hAnsi="宋体" w:cs="Arial"/>
          <w:color w:val="auto"/>
          <w:sz w:val="24"/>
          <w:szCs w:val="24"/>
        </w:rPr>
        <w:t>上海良信、常熟开关、北元电器、无锡博耳</w:t>
      </w:r>
      <w:r>
        <w:rPr>
          <w:rFonts w:hint="eastAsia" w:ascii="宋体" w:hAnsi="宋体" w:cs="Arial"/>
          <w:color w:val="auto"/>
          <w:sz w:val="24"/>
          <w:szCs w:val="24"/>
          <w:lang w:eastAsia="zh-CN"/>
        </w:rPr>
        <w:t>、杭州之江、凯帆电器</w:t>
      </w:r>
      <w:r>
        <w:rPr>
          <w:rFonts w:hint="eastAsia" w:ascii="宋体" w:hAnsi="宋体"/>
          <w:color w:val="auto"/>
          <w:sz w:val="24"/>
        </w:rPr>
        <w:t>微型断路器，</w:t>
      </w:r>
      <w:r>
        <w:rPr>
          <w:rFonts w:hint="eastAsia" w:ascii="宋体" w:hAnsi="宋体"/>
          <w:color w:val="auto"/>
          <w:sz w:val="24"/>
          <w:lang w:eastAsia="zh-CN"/>
        </w:rPr>
        <w:t>或相当</w:t>
      </w:r>
      <w:r>
        <w:rPr>
          <w:rFonts w:hint="eastAsia" w:ascii="宋体" w:hAnsi="宋体"/>
          <w:sz w:val="24"/>
          <w:lang w:eastAsia="zh-CN"/>
        </w:rPr>
        <w:t>于同等档次品牌，</w:t>
      </w:r>
      <w:r>
        <w:rPr>
          <w:rFonts w:hint="eastAsia" w:ascii="宋体" w:hAnsi="宋体"/>
          <w:sz w:val="24"/>
        </w:rPr>
        <w:t>控制、操作、保护电源选用直流断路器，照明、防凝露自动加热器等其它电源采用交流断路器。</w:t>
      </w:r>
    </w:p>
    <w:p w14:paraId="626D4C34">
      <w:pPr>
        <w:spacing w:line="360" w:lineRule="auto"/>
        <w:jc w:val="left"/>
        <w:rPr>
          <w:rFonts w:hint="eastAsia" w:ascii="宋体" w:hAnsi="宋体"/>
          <w:sz w:val="24"/>
        </w:rPr>
      </w:pPr>
      <w:r>
        <w:rPr>
          <w:rFonts w:hint="eastAsia" w:ascii="宋体" w:hAnsi="宋体"/>
          <w:sz w:val="24"/>
        </w:rPr>
        <w:t>4.5.5 开关柜的门上设有机械强度与外壳相近的耐火透明材料制造的观察窗，观察窗位置必须使观察者便于观察运行中的真空断路器本体以及接地开关的位置，其内侧有足够的电气间隙或防止行成静电的静电屏蔽措施。盖和门关闭后具有与外壳相同的防护等级。</w:t>
      </w:r>
    </w:p>
    <w:p w14:paraId="7B358713">
      <w:pPr>
        <w:spacing w:line="360" w:lineRule="auto"/>
        <w:jc w:val="left"/>
        <w:rPr>
          <w:rFonts w:hint="eastAsia" w:ascii="宋体" w:hAnsi="宋体"/>
          <w:sz w:val="24"/>
        </w:rPr>
      </w:pPr>
      <w:r>
        <w:rPr>
          <w:rFonts w:hint="eastAsia" w:ascii="宋体" w:hAnsi="宋体"/>
          <w:sz w:val="24"/>
        </w:rPr>
        <w:t>4.5.6 高压开关柜中各组件及其导体的连接处，应保证在最高环境温度下不会超过标准规定的使用温度。</w:t>
      </w:r>
    </w:p>
    <w:p w14:paraId="136B34A0">
      <w:pPr>
        <w:spacing w:line="360" w:lineRule="auto"/>
        <w:jc w:val="left"/>
        <w:rPr>
          <w:rFonts w:hint="eastAsia" w:ascii="宋体" w:hAnsi="宋体"/>
          <w:sz w:val="24"/>
        </w:rPr>
      </w:pPr>
      <w:r>
        <w:rPr>
          <w:rFonts w:hint="eastAsia" w:ascii="宋体" w:hAnsi="宋体"/>
          <w:sz w:val="24"/>
        </w:rPr>
        <w:t>4.5.7 投标方应配备足够的检修及运行用的</w:t>
      </w:r>
      <w:r>
        <w:rPr>
          <w:rFonts w:hint="eastAsia" w:ascii="宋体" w:hAnsi="宋体"/>
          <w:sz w:val="24"/>
          <w:highlight w:val="none"/>
        </w:rPr>
        <w:t>运转小车，其中</w:t>
      </w:r>
      <w:r>
        <w:rPr>
          <w:rFonts w:hint="eastAsia" w:ascii="宋体" w:hAnsi="宋体"/>
          <w:sz w:val="24"/>
          <w:highlight w:val="none"/>
          <w:lang w:val="en-US" w:eastAsia="zh-CN"/>
        </w:rPr>
        <w:t>5</w:t>
      </w:r>
      <w:r>
        <w:rPr>
          <w:rFonts w:hint="eastAsia" w:ascii="宋体" w:hAnsi="宋体"/>
          <w:sz w:val="24"/>
          <w:highlight w:val="none"/>
        </w:rPr>
        <w:t>000A至少</w:t>
      </w:r>
      <w:r>
        <w:rPr>
          <w:rFonts w:hint="eastAsia" w:ascii="宋体" w:hAnsi="宋体"/>
          <w:sz w:val="24"/>
          <w:highlight w:val="none"/>
          <w:lang w:val="en-US" w:eastAsia="zh-CN"/>
        </w:rPr>
        <w:t>2</w:t>
      </w:r>
      <w:r>
        <w:rPr>
          <w:rFonts w:hint="eastAsia" w:ascii="宋体" w:hAnsi="宋体"/>
          <w:sz w:val="24"/>
          <w:highlight w:val="none"/>
        </w:rPr>
        <w:t xml:space="preserve">台， </w:t>
      </w:r>
      <w:r>
        <w:rPr>
          <w:rFonts w:hint="eastAsia" w:ascii="宋体" w:hAnsi="宋体"/>
          <w:sz w:val="24"/>
        </w:rPr>
        <w:t>630A至少2台</w:t>
      </w:r>
      <w:r>
        <w:rPr>
          <w:rFonts w:hint="eastAsia" w:ascii="宋体" w:hAnsi="宋体"/>
          <w:sz w:val="24"/>
          <w:lang w:eastAsia="zh-CN"/>
        </w:rPr>
        <w:t>，</w:t>
      </w:r>
      <w:r>
        <w:rPr>
          <w:rFonts w:hint="eastAsia" w:ascii="宋体" w:hAnsi="宋体"/>
          <w:sz w:val="24"/>
          <w:lang w:val="en-US" w:eastAsia="zh-CN"/>
        </w:rPr>
        <w:t>且满足现场使用</w:t>
      </w:r>
      <w:r>
        <w:rPr>
          <w:rFonts w:hint="eastAsia" w:ascii="宋体" w:hAnsi="宋体"/>
          <w:sz w:val="24"/>
        </w:rPr>
        <w:t>。</w:t>
      </w:r>
    </w:p>
    <w:p w14:paraId="2CED79D1">
      <w:pPr>
        <w:spacing w:line="360" w:lineRule="auto"/>
        <w:jc w:val="left"/>
        <w:rPr>
          <w:rFonts w:hint="eastAsia" w:ascii="宋体" w:hAnsi="宋体" w:eastAsia="宋体"/>
          <w:sz w:val="24"/>
          <w:lang w:eastAsia="zh-CN"/>
        </w:rPr>
      </w:pPr>
      <w:r>
        <w:rPr>
          <w:rFonts w:hint="eastAsia" w:ascii="宋体" w:hAnsi="宋体"/>
          <w:color w:val="auto"/>
          <w:sz w:val="24"/>
        </w:rPr>
        <w:t>4.5.8 断路器和母线侧动静触头应为同一厂家的配套产品。断</w:t>
      </w:r>
      <w:r>
        <w:rPr>
          <w:rFonts w:hint="eastAsia" w:ascii="宋体" w:hAnsi="宋体"/>
          <w:sz w:val="24"/>
        </w:rPr>
        <w:t>路器的真空泡为断路器厂家原装产品，非贴牌产品，投标厂家需要负责落实。</w:t>
      </w:r>
    </w:p>
    <w:p w14:paraId="5F740862">
      <w:pPr>
        <w:tabs>
          <w:tab w:val="left" w:pos="720"/>
        </w:tabs>
        <w:spacing w:line="360" w:lineRule="auto"/>
        <w:jc w:val="left"/>
        <w:rPr>
          <w:rFonts w:hint="eastAsia" w:ascii="宋体" w:hAnsi="宋体"/>
          <w:sz w:val="24"/>
        </w:rPr>
      </w:pPr>
      <w:r>
        <w:rPr>
          <w:rFonts w:hint="eastAsia" w:ascii="宋体" w:hAnsi="宋体"/>
          <w:sz w:val="24"/>
        </w:rPr>
        <w:t>4.6 开关柜的二次线</w:t>
      </w:r>
    </w:p>
    <w:p w14:paraId="1BA9BADB">
      <w:pPr>
        <w:spacing w:line="360" w:lineRule="auto"/>
        <w:jc w:val="left"/>
        <w:rPr>
          <w:rFonts w:hint="eastAsia" w:ascii="宋体" w:hAnsi="宋体"/>
          <w:sz w:val="24"/>
        </w:rPr>
      </w:pPr>
      <w:r>
        <w:rPr>
          <w:rFonts w:hint="eastAsia" w:ascii="宋体" w:hAnsi="宋体"/>
          <w:sz w:val="24"/>
        </w:rPr>
        <w:t>4.6.1 二次原理图：由微机保护厂家提供微机保护图纸和说明书，投标方与微机保护厂家充分沟通、交流后进行设计完成一次系统图、原理图、接线端子图。设计图纸必须得到设计院及招标方认可方可生产，由投标方负责接线、调试。</w:t>
      </w:r>
    </w:p>
    <w:p w14:paraId="3DE95CE7">
      <w:pPr>
        <w:spacing w:line="360" w:lineRule="auto"/>
        <w:jc w:val="left"/>
        <w:rPr>
          <w:rFonts w:hint="eastAsia" w:ascii="宋体" w:hAnsi="宋体"/>
          <w:sz w:val="24"/>
        </w:rPr>
      </w:pPr>
      <w:r>
        <w:rPr>
          <w:rFonts w:hint="eastAsia" w:ascii="宋体" w:hAnsi="宋体"/>
          <w:sz w:val="24"/>
        </w:rPr>
        <w:t>4.6.2 连接控制、保护、计量及仪表设备的二次线，电流、电压回路截面应不小于4mm2的单股铜导线，线色标按规范要求；一般控制线及保护回路线截面应不小于2.5mm2多股铜导线。二次回路导线应为阻燃绝缘导线。</w:t>
      </w:r>
    </w:p>
    <w:p w14:paraId="6E30B7EF">
      <w:pPr>
        <w:spacing w:line="360" w:lineRule="auto"/>
        <w:jc w:val="left"/>
        <w:rPr>
          <w:rFonts w:hint="eastAsia" w:ascii="宋体" w:hAnsi="宋体"/>
          <w:sz w:val="24"/>
        </w:rPr>
      </w:pPr>
      <w:r>
        <w:rPr>
          <w:rFonts w:hint="eastAsia" w:ascii="宋体" w:hAnsi="宋体"/>
          <w:sz w:val="24"/>
        </w:rPr>
        <w:t>4.6.3 柜内外功能单元或组件的二次线必须在端子排上接口。端子排采用菲尼克斯或魏德米勒产品，每一开关柜应留有20%的备用端子排。用于电流、电压、控制、保护等的二次线应固定在专用的端子上。用于电流互感器（</w:t>
      </w:r>
      <w:r>
        <w:rPr>
          <w:rFonts w:ascii="宋体" w:hAnsi="宋体"/>
          <w:sz w:val="24"/>
        </w:rPr>
        <w:t>CT</w:t>
      </w:r>
      <w:r>
        <w:rPr>
          <w:rFonts w:hint="eastAsia" w:ascii="宋体" w:hAnsi="宋体"/>
          <w:sz w:val="24"/>
        </w:rPr>
        <w:t>）二次回路的端子排，应采用试验端子，以便校验和检修继电器或仪表时保护</w:t>
      </w:r>
      <w:r>
        <w:rPr>
          <w:rFonts w:ascii="宋体" w:hAnsi="宋体"/>
          <w:sz w:val="24"/>
        </w:rPr>
        <w:t>CT</w:t>
      </w:r>
      <w:r>
        <w:rPr>
          <w:rFonts w:hint="eastAsia" w:ascii="宋体" w:hAnsi="宋体"/>
          <w:sz w:val="24"/>
        </w:rPr>
        <w:t>。</w:t>
      </w:r>
    </w:p>
    <w:p w14:paraId="788D7DBD">
      <w:pPr>
        <w:spacing w:line="360" w:lineRule="auto"/>
        <w:jc w:val="left"/>
        <w:rPr>
          <w:rFonts w:hint="eastAsia" w:ascii="宋体" w:hAnsi="宋体"/>
          <w:sz w:val="24"/>
        </w:rPr>
      </w:pPr>
      <w:r>
        <w:rPr>
          <w:rFonts w:hint="eastAsia" w:ascii="宋体" w:hAnsi="宋体"/>
          <w:sz w:val="24"/>
        </w:rPr>
        <w:t xml:space="preserve">4.6.4 </w:t>
      </w:r>
      <w:r>
        <w:rPr>
          <w:rFonts w:ascii="宋体" w:hAnsi="宋体"/>
          <w:sz w:val="24"/>
        </w:rPr>
        <w:t>所有端子的绝缘材料必须是阻燃的。</w:t>
      </w:r>
      <w:r>
        <w:rPr>
          <w:rFonts w:hint="eastAsia" w:ascii="宋体" w:hAnsi="宋体"/>
          <w:sz w:val="24"/>
        </w:rPr>
        <w:t>正、负电源，合闸回路、跳闸回路的端子间均应有空端子隔离。</w:t>
      </w:r>
    </w:p>
    <w:p w14:paraId="6E81106A">
      <w:pPr>
        <w:spacing w:line="360" w:lineRule="auto"/>
        <w:jc w:val="left"/>
        <w:rPr>
          <w:rFonts w:hint="eastAsia" w:ascii="宋体" w:hAnsi="宋体"/>
          <w:sz w:val="24"/>
        </w:rPr>
      </w:pPr>
      <w:r>
        <w:rPr>
          <w:rFonts w:hint="eastAsia" w:ascii="宋体" w:hAnsi="宋体"/>
          <w:sz w:val="24"/>
        </w:rPr>
        <w:t xml:space="preserve">4.6.5 </w:t>
      </w:r>
      <w:r>
        <w:rPr>
          <w:rFonts w:ascii="宋体" w:hAnsi="宋体"/>
          <w:sz w:val="24"/>
        </w:rPr>
        <w:t>供电流互感器用的端子排应设计成短接型，电流不小于20A（500V），并具有隔离板。</w:t>
      </w:r>
    </w:p>
    <w:p w14:paraId="7E257AEC">
      <w:pPr>
        <w:spacing w:line="360" w:lineRule="auto"/>
        <w:jc w:val="left"/>
        <w:rPr>
          <w:rFonts w:hint="eastAsia" w:ascii="宋体" w:hAnsi="宋体"/>
          <w:sz w:val="24"/>
        </w:rPr>
      </w:pPr>
      <w:r>
        <w:rPr>
          <w:rFonts w:hint="eastAsia" w:ascii="宋体" w:hAnsi="宋体"/>
          <w:sz w:val="24"/>
        </w:rPr>
        <w:t xml:space="preserve">4.6.6 </w:t>
      </w:r>
      <w:r>
        <w:rPr>
          <w:rFonts w:ascii="宋体" w:hAnsi="宋体"/>
          <w:sz w:val="24"/>
        </w:rPr>
        <w:t>每个端子排只接一根导线，内部跨线可以接两根导线，导线均选用</w:t>
      </w:r>
      <w:r>
        <w:rPr>
          <w:rFonts w:hint="eastAsia" w:ascii="宋体" w:hAnsi="宋体"/>
          <w:sz w:val="24"/>
        </w:rPr>
        <w:t>聚氯乙烯</w:t>
      </w:r>
      <w:r>
        <w:rPr>
          <w:rFonts w:ascii="宋体" w:hAnsi="宋体"/>
          <w:sz w:val="24"/>
        </w:rPr>
        <w:t>绝缘，绝缘电压不小于500V的铜</w:t>
      </w:r>
      <w:r>
        <w:rPr>
          <w:rFonts w:hint="eastAsia" w:ascii="宋体" w:hAnsi="宋体"/>
          <w:sz w:val="24"/>
        </w:rPr>
        <w:t>导</w:t>
      </w:r>
      <w:r>
        <w:rPr>
          <w:rFonts w:ascii="宋体" w:hAnsi="宋体"/>
          <w:sz w:val="24"/>
        </w:rPr>
        <w:t>线。</w:t>
      </w:r>
    </w:p>
    <w:p w14:paraId="0BFB25B2">
      <w:pPr>
        <w:spacing w:line="360" w:lineRule="auto"/>
        <w:jc w:val="left"/>
        <w:rPr>
          <w:rFonts w:hint="eastAsia" w:ascii="宋体" w:hAnsi="宋体"/>
          <w:sz w:val="24"/>
        </w:rPr>
      </w:pPr>
      <w:r>
        <w:rPr>
          <w:rFonts w:hint="eastAsia" w:ascii="宋体" w:hAnsi="宋体"/>
          <w:sz w:val="24"/>
        </w:rPr>
        <w:t>4.6.7 在装置内采用相对编号法，应尽可能在靠近电器元件的上方标志该元件的文字符号；各电路的导线端头也应标志相应文字符号。所有文字符号应与接线图上的文字符号一致。</w:t>
      </w:r>
    </w:p>
    <w:p w14:paraId="616527CA">
      <w:pPr>
        <w:spacing w:line="360" w:lineRule="auto"/>
        <w:jc w:val="left"/>
        <w:rPr>
          <w:rFonts w:hint="eastAsia" w:ascii="宋体" w:hAnsi="宋体"/>
          <w:sz w:val="24"/>
        </w:rPr>
      </w:pPr>
      <w:r>
        <w:rPr>
          <w:rFonts w:hint="eastAsia" w:ascii="宋体" w:hAnsi="宋体"/>
          <w:sz w:val="24"/>
        </w:rPr>
        <w:t>4.6.8 投标方提供的开关柜内端子排端子接线不仅要满足开关就地测控要求，还应满足开关综合保护装置的要求，投标方负责开关综合保护装置在开关柜面上的设计布局合理、开孔、安装、开关柜内的端子排至综合保护装置的连接线的配线、接线，确保布线正确、美观，并负责综合保护装置控制的开关分、合正常，保护回路正常。</w:t>
      </w:r>
    </w:p>
    <w:p w14:paraId="45E5C16A">
      <w:pPr>
        <w:spacing w:line="360" w:lineRule="auto"/>
        <w:jc w:val="left"/>
        <w:rPr>
          <w:rFonts w:hint="eastAsia" w:ascii="宋体" w:hAnsi="宋体"/>
          <w:sz w:val="24"/>
        </w:rPr>
      </w:pPr>
      <w:r>
        <w:rPr>
          <w:rFonts w:hint="eastAsia" w:ascii="宋体" w:hAnsi="宋体"/>
          <w:sz w:val="24"/>
        </w:rPr>
        <w:t>4.6.9 断路器供用户使用的辅助接点至少为10常开10常闭（辅助接点不够应无偿增加，且不增加费用），并将其引至柜内端子排上。手车、接地开关的辅助触点全部引上端子排供二次使用。</w:t>
      </w:r>
    </w:p>
    <w:p w14:paraId="5831252A">
      <w:pPr>
        <w:spacing w:line="360" w:lineRule="auto"/>
        <w:jc w:val="left"/>
        <w:rPr>
          <w:rFonts w:hint="eastAsia" w:ascii="宋体" w:hAnsi="宋体"/>
          <w:sz w:val="24"/>
        </w:rPr>
      </w:pPr>
      <w:r>
        <w:rPr>
          <w:rFonts w:hint="eastAsia" w:ascii="宋体" w:hAnsi="宋体"/>
          <w:sz w:val="24"/>
        </w:rPr>
        <w:t>4.6.10 断路器的操动机构应具有防跳功能。</w:t>
      </w:r>
    </w:p>
    <w:p w14:paraId="5EF9857A">
      <w:pPr>
        <w:spacing w:line="360" w:lineRule="auto"/>
        <w:jc w:val="left"/>
        <w:rPr>
          <w:rFonts w:hint="eastAsia" w:ascii="宋体" w:hAnsi="宋体"/>
          <w:sz w:val="24"/>
        </w:rPr>
      </w:pPr>
      <w:r>
        <w:rPr>
          <w:rFonts w:hint="eastAsia" w:ascii="宋体" w:hAnsi="宋体"/>
          <w:sz w:val="24"/>
        </w:rPr>
        <w:t>4.6.11 断路器应装设操作次数的计数器。</w:t>
      </w:r>
    </w:p>
    <w:p w14:paraId="3FCF820E">
      <w:pPr>
        <w:spacing w:line="360" w:lineRule="auto"/>
        <w:jc w:val="left"/>
        <w:rPr>
          <w:rFonts w:hint="eastAsia" w:ascii="宋体" w:hAnsi="宋体"/>
          <w:sz w:val="24"/>
        </w:rPr>
      </w:pPr>
      <w:r>
        <w:rPr>
          <w:rFonts w:hint="eastAsia" w:ascii="宋体" w:hAnsi="宋体"/>
          <w:sz w:val="24"/>
        </w:rPr>
        <w:t>4.6.12 断路器具有手动储能装置，开关柜上具有储能和未储能显示，具有自动储能功能，且具有手动储能按钮。</w:t>
      </w:r>
    </w:p>
    <w:p w14:paraId="186803B0">
      <w:pPr>
        <w:spacing w:line="360" w:lineRule="auto"/>
        <w:jc w:val="left"/>
        <w:rPr>
          <w:rFonts w:hint="eastAsia" w:ascii="宋体" w:hAnsi="宋体"/>
          <w:sz w:val="24"/>
        </w:rPr>
      </w:pPr>
      <w:r>
        <w:rPr>
          <w:rFonts w:hint="eastAsia" w:ascii="宋体" w:hAnsi="宋体"/>
          <w:sz w:val="24"/>
        </w:rPr>
        <w:t>4.6.13 开关柜上应有开关的分、合闸按钮，分、合闸显示。且所有接线应接至二次小室端子排，以便提供给综合保护装置。</w:t>
      </w:r>
    </w:p>
    <w:p w14:paraId="251DE3EC">
      <w:pPr>
        <w:spacing w:line="360" w:lineRule="auto"/>
        <w:jc w:val="left"/>
        <w:rPr>
          <w:rFonts w:hint="eastAsia" w:ascii="宋体" w:hAnsi="宋体"/>
          <w:sz w:val="24"/>
        </w:rPr>
      </w:pPr>
      <w:r>
        <w:rPr>
          <w:rFonts w:hint="eastAsia" w:ascii="宋体" w:hAnsi="宋体"/>
          <w:sz w:val="24"/>
        </w:rPr>
        <w:t>4.6.14 开关柜上应有开关的工作位置、试验位置显示。且所有接线应接至二次小室端子排，以便提供给综合保护装置。</w:t>
      </w:r>
    </w:p>
    <w:p w14:paraId="047A9F63">
      <w:pPr>
        <w:spacing w:line="360" w:lineRule="auto"/>
        <w:jc w:val="left"/>
        <w:rPr>
          <w:rFonts w:hint="eastAsia" w:ascii="宋体" w:hAnsi="宋体"/>
          <w:sz w:val="24"/>
        </w:rPr>
      </w:pPr>
      <w:r>
        <w:rPr>
          <w:rFonts w:hint="eastAsia" w:ascii="宋体" w:hAnsi="宋体"/>
          <w:sz w:val="24"/>
        </w:rPr>
        <w:t>4.6.15 开关柜上应有开关的接地刀的分、合显示，且所有接线应接至二次小室端子排，以便提供给综合保护装置。</w:t>
      </w:r>
    </w:p>
    <w:p w14:paraId="508C2C50">
      <w:pPr>
        <w:spacing w:line="360" w:lineRule="auto"/>
        <w:jc w:val="left"/>
        <w:rPr>
          <w:rFonts w:hint="eastAsia" w:ascii="宋体" w:hAnsi="宋体"/>
          <w:sz w:val="24"/>
        </w:rPr>
      </w:pPr>
      <w:r>
        <w:rPr>
          <w:rFonts w:hint="eastAsia" w:ascii="宋体" w:hAnsi="宋体"/>
          <w:sz w:val="24"/>
        </w:rPr>
        <w:t>4.6.16 开关柜上应有开关保护的硬压板，且接线接入跳闸回路，使跳闸回路正常。</w:t>
      </w:r>
    </w:p>
    <w:p w14:paraId="0691ABE9">
      <w:pPr>
        <w:spacing w:line="360" w:lineRule="auto"/>
        <w:jc w:val="left"/>
        <w:rPr>
          <w:rFonts w:hint="eastAsia" w:ascii="宋体" w:hAnsi="宋体"/>
          <w:sz w:val="24"/>
        </w:rPr>
      </w:pPr>
      <w:r>
        <w:rPr>
          <w:rFonts w:hint="eastAsia" w:ascii="宋体" w:hAnsi="宋体"/>
          <w:sz w:val="24"/>
        </w:rPr>
        <w:t>4.6.17 开关柜上应有就地、远控转换开关。</w:t>
      </w:r>
    </w:p>
    <w:p w14:paraId="4E7556EF">
      <w:pPr>
        <w:spacing w:line="360" w:lineRule="auto"/>
        <w:jc w:val="left"/>
        <w:rPr>
          <w:rFonts w:hint="eastAsia" w:ascii="宋体" w:hAnsi="宋体"/>
          <w:sz w:val="24"/>
        </w:rPr>
      </w:pPr>
      <w:r>
        <w:rPr>
          <w:rFonts w:hint="eastAsia" w:ascii="宋体" w:hAnsi="宋体"/>
          <w:sz w:val="24"/>
        </w:rPr>
        <w:t>4.6.18 10kV配电装置小母线按10kV配电装置小母线布置图配置。</w:t>
      </w:r>
    </w:p>
    <w:p w14:paraId="089139AB">
      <w:pPr>
        <w:pStyle w:val="51"/>
        <w:rPr>
          <w:rFonts w:hint="eastAsia"/>
        </w:rPr>
      </w:pPr>
      <w:r>
        <w:rPr>
          <w:rFonts w:hint="eastAsia"/>
        </w:rPr>
        <w:t>5 供货范围</w:t>
      </w:r>
    </w:p>
    <w:p w14:paraId="581A1489">
      <w:pPr>
        <w:tabs>
          <w:tab w:val="left" w:pos="720"/>
        </w:tabs>
        <w:spacing w:line="360" w:lineRule="auto"/>
        <w:jc w:val="left"/>
        <w:rPr>
          <w:rFonts w:hint="eastAsia" w:ascii="宋体" w:hAnsi="宋体"/>
          <w:sz w:val="24"/>
        </w:rPr>
      </w:pPr>
      <w:r>
        <w:rPr>
          <w:rFonts w:hint="eastAsia" w:ascii="宋体" w:hAnsi="宋体"/>
          <w:sz w:val="24"/>
        </w:rPr>
        <w:t xml:space="preserve">5.1 供货范围界限： </w:t>
      </w:r>
    </w:p>
    <w:p w14:paraId="7D536A3E">
      <w:pPr>
        <w:tabs>
          <w:tab w:val="left" w:pos="720"/>
        </w:tabs>
        <w:spacing w:line="360" w:lineRule="auto"/>
        <w:jc w:val="left"/>
        <w:rPr>
          <w:rFonts w:hint="eastAsia" w:ascii="宋体" w:hAnsi="宋体"/>
          <w:sz w:val="24"/>
        </w:rPr>
      </w:pPr>
      <w:r>
        <w:rPr>
          <w:rFonts w:hint="eastAsia" w:ascii="宋体" w:hAnsi="宋体"/>
          <w:sz w:val="24"/>
        </w:rPr>
        <w:t xml:space="preserve">   投标方提供的开关柜应是完整的、成套的设备（除综合保护装置外）</w:t>
      </w:r>
      <w:r>
        <w:rPr>
          <w:rFonts w:hint="eastAsia" w:ascii="宋体" w:hAnsi="宋体"/>
          <w:sz w:val="24"/>
          <w:lang w:eastAsia="zh-CN"/>
        </w:rPr>
        <w:t>；</w:t>
      </w:r>
      <w:r>
        <w:rPr>
          <w:rFonts w:hint="eastAsia" w:ascii="宋体" w:hAnsi="宋体"/>
          <w:bCs/>
          <w:sz w:val="24"/>
        </w:rPr>
        <w:t>柜上微机保护装置由招标方采购，产品发至投标方开关柜生产厂，由投标方负责安装、接线并调试；</w:t>
      </w:r>
    </w:p>
    <w:p w14:paraId="000C8810">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一次线路订货图中柜内所有设备（真空断路器、隔离开关、电流互感器、电压互感器、过电压保护装置、接地开关、零序电流互感器、电度表、综合电力测量仪、开关柜智能操显装置、照明、加热器、母线、带电显示装置、微机消谐装置等均由投标方提供）、备品备件、专用工具及手车转运车等均包括在供货范围内。具体数量和型号规格见电气主接线图及10kV一次供电系统图。在图纸中未标出，但在本投标范围中要求投标方需配置的设备均为投标方供货。</w:t>
      </w:r>
    </w:p>
    <w:p w14:paraId="1F36AC28">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开关柜柜体面板为冷轧钢板，框架为优质敷铝锌钢板，结构为中置手车式开关柜均为投标方供货。</w:t>
      </w:r>
    </w:p>
    <w:p w14:paraId="2F3D6F9C">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真空断路器及柜内的所有的一、二次元件（包括所有的电源微型断路器按钮、转换开关、指示灯、继电器及所有的指示仪表等）以及柜内的控制、保护、电压、电流连接线均为投标方供货。</w:t>
      </w:r>
    </w:p>
    <w:p w14:paraId="64CE2E85">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柜内主、分支铜母线、接地母线和柜顶绝缘小母线</w:t>
      </w:r>
      <w:r>
        <w:rPr>
          <w:rFonts w:hint="eastAsia" w:ascii="宋体" w:hAnsi="宋体"/>
          <w:szCs w:val="24"/>
          <w:lang w:val="en-US" w:eastAsia="zh-CN"/>
        </w:rPr>
        <w:t>等</w:t>
      </w:r>
      <w:r>
        <w:rPr>
          <w:rFonts w:hint="eastAsia" w:ascii="宋体" w:hAnsi="宋体"/>
          <w:szCs w:val="24"/>
        </w:rPr>
        <w:t>包括在供货范围内。</w:t>
      </w:r>
    </w:p>
    <w:p w14:paraId="38340760">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固定零序电流互感器的支架包括在供货范围内。</w:t>
      </w:r>
    </w:p>
    <w:p w14:paraId="4E98D7BB">
      <w:pPr>
        <w:pStyle w:val="21"/>
        <w:widowControl w:val="0"/>
        <w:numPr>
          <w:ilvl w:val="1"/>
          <w:numId w:val="6"/>
        </w:numPr>
        <w:tabs>
          <w:tab w:val="left" w:pos="720"/>
        </w:tabs>
        <w:spacing w:line="360" w:lineRule="auto"/>
        <w:ind w:left="0" w:firstLine="0"/>
        <w:rPr>
          <w:rFonts w:hint="eastAsia" w:ascii="宋体" w:hAnsi="宋体"/>
          <w:szCs w:val="24"/>
        </w:rPr>
      </w:pPr>
      <w:r>
        <w:rPr>
          <w:rFonts w:hint="eastAsia" w:ascii="宋体" w:hAnsi="宋体"/>
          <w:szCs w:val="24"/>
        </w:rPr>
        <w:t>安装、运行所必须的辅助材料如螺栓、铜排、边屏侧板、安装工具等均包括在供货范围内。</w:t>
      </w:r>
    </w:p>
    <w:p w14:paraId="40E38FB0">
      <w:pPr>
        <w:tabs>
          <w:tab w:val="left" w:pos="720"/>
        </w:tabs>
        <w:spacing w:line="360" w:lineRule="auto"/>
        <w:jc w:val="left"/>
        <w:rPr>
          <w:rFonts w:hint="eastAsia" w:ascii="宋体" w:hAnsi="宋体"/>
          <w:sz w:val="24"/>
        </w:rPr>
      </w:pPr>
      <w:r>
        <w:rPr>
          <w:rFonts w:hint="eastAsia" w:ascii="宋体" w:hAnsi="宋体"/>
          <w:sz w:val="24"/>
        </w:rPr>
        <w:t>5.2 开关柜</w:t>
      </w:r>
    </w:p>
    <w:p w14:paraId="2242DE15">
      <w:pPr>
        <w:tabs>
          <w:tab w:val="left" w:pos="720"/>
        </w:tabs>
        <w:spacing w:line="360" w:lineRule="auto"/>
        <w:ind w:firstLine="480" w:firstLineChars="200"/>
        <w:jc w:val="left"/>
        <w:rPr>
          <w:rFonts w:hint="eastAsia" w:ascii="宋体" w:hAnsi="宋体"/>
          <w:sz w:val="24"/>
        </w:rPr>
      </w:pPr>
      <w:r>
        <w:rPr>
          <w:rFonts w:hint="eastAsia" w:ascii="宋体" w:hAnsi="宋体"/>
          <w:sz w:val="24"/>
        </w:rPr>
        <w:t>投标方交付成套的高压开关柜（仅供参照，具体以设计院提供为准）</w:t>
      </w:r>
    </w:p>
    <w:tbl>
      <w:tblPr>
        <w:tblStyle w:val="24"/>
        <w:tblW w:w="0" w:type="auto"/>
        <w:tblInd w:w="83" w:type="dxa"/>
        <w:tblLayout w:type="fixed"/>
        <w:tblCellMar>
          <w:top w:w="0" w:type="dxa"/>
          <w:left w:w="108" w:type="dxa"/>
          <w:bottom w:w="0" w:type="dxa"/>
          <w:right w:w="108" w:type="dxa"/>
        </w:tblCellMar>
      </w:tblPr>
      <w:tblGrid>
        <w:gridCol w:w="885"/>
        <w:gridCol w:w="2432"/>
        <w:gridCol w:w="1664"/>
        <w:gridCol w:w="981"/>
        <w:gridCol w:w="2240"/>
      </w:tblGrid>
      <w:tr w14:paraId="102E3C3B">
        <w:tblPrEx>
          <w:tblCellMar>
            <w:top w:w="0" w:type="dxa"/>
            <w:left w:w="108" w:type="dxa"/>
            <w:bottom w:w="0" w:type="dxa"/>
            <w:right w:w="108" w:type="dxa"/>
          </w:tblCellMar>
        </w:tblPrEx>
        <w:trPr>
          <w:trHeight w:val="578" w:hRule="atLeast"/>
        </w:trPr>
        <w:tc>
          <w:tcPr>
            <w:tcW w:w="885" w:type="dxa"/>
            <w:tcBorders>
              <w:top w:val="single" w:color="auto" w:sz="8" w:space="0"/>
              <w:left w:val="single" w:color="auto" w:sz="8" w:space="0"/>
              <w:bottom w:val="single" w:color="auto" w:sz="4" w:space="0"/>
              <w:right w:val="single" w:color="auto" w:sz="4" w:space="0"/>
            </w:tcBorders>
            <w:noWrap w:val="0"/>
            <w:vAlign w:val="center"/>
          </w:tcPr>
          <w:p w14:paraId="106F9537">
            <w:pPr>
              <w:tabs>
                <w:tab w:val="left" w:pos="720"/>
              </w:tabs>
              <w:spacing w:line="240" w:lineRule="atLeast"/>
              <w:jc w:val="center"/>
              <w:rPr>
                <w:rFonts w:ascii="宋体" w:hAnsi="宋体" w:cs="宋体"/>
                <w:kern w:val="0"/>
                <w:sz w:val="24"/>
              </w:rPr>
            </w:pPr>
            <w:r>
              <w:rPr>
                <w:rFonts w:hint="eastAsia" w:ascii="宋体" w:hAnsi="宋体" w:cs="宋体"/>
                <w:kern w:val="0"/>
                <w:sz w:val="24"/>
              </w:rPr>
              <w:t>序号</w:t>
            </w:r>
          </w:p>
        </w:tc>
        <w:tc>
          <w:tcPr>
            <w:tcW w:w="2432" w:type="dxa"/>
            <w:tcBorders>
              <w:top w:val="single" w:color="auto" w:sz="8" w:space="0"/>
              <w:left w:val="nil"/>
              <w:bottom w:val="single" w:color="auto" w:sz="4" w:space="0"/>
              <w:right w:val="single" w:color="auto" w:sz="4" w:space="0"/>
            </w:tcBorders>
            <w:noWrap w:val="0"/>
            <w:vAlign w:val="center"/>
          </w:tcPr>
          <w:p w14:paraId="48B481C3">
            <w:pPr>
              <w:tabs>
                <w:tab w:val="left" w:pos="720"/>
              </w:tabs>
              <w:spacing w:line="240" w:lineRule="atLeast"/>
              <w:jc w:val="center"/>
              <w:rPr>
                <w:rFonts w:ascii="宋体" w:hAnsi="宋体" w:cs="宋体"/>
                <w:kern w:val="0"/>
                <w:sz w:val="24"/>
              </w:rPr>
            </w:pPr>
            <w:r>
              <w:rPr>
                <w:rFonts w:hint="eastAsia" w:ascii="宋体" w:hAnsi="宋体"/>
                <w:sz w:val="24"/>
              </w:rPr>
              <w:t>设备名称</w:t>
            </w:r>
          </w:p>
        </w:tc>
        <w:tc>
          <w:tcPr>
            <w:tcW w:w="1664" w:type="dxa"/>
            <w:tcBorders>
              <w:top w:val="single" w:color="auto" w:sz="8" w:space="0"/>
              <w:left w:val="nil"/>
              <w:bottom w:val="single" w:color="auto" w:sz="4" w:space="0"/>
              <w:right w:val="single" w:color="auto" w:sz="4" w:space="0"/>
            </w:tcBorders>
            <w:noWrap w:val="0"/>
            <w:vAlign w:val="center"/>
          </w:tcPr>
          <w:p w14:paraId="61E8A653">
            <w:pPr>
              <w:tabs>
                <w:tab w:val="left" w:pos="720"/>
              </w:tabs>
              <w:spacing w:line="240" w:lineRule="atLeast"/>
              <w:jc w:val="center"/>
              <w:rPr>
                <w:rFonts w:ascii="宋体" w:hAnsi="宋体" w:cs="宋体"/>
                <w:kern w:val="0"/>
                <w:sz w:val="24"/>
              </w:rPr>
            </w:pPr>
            <w:r>
              <w:rPr>
                <w:rFonts w:hint="eastAsia" w:ascii="宋体" w:hAnsi="宋体" w:cs="宋体"/>
                <w:kern w:val="0"/>
                <w:sz w:val="24"/>
              </w:rPr>
              <w:t>规格型号</w:t>
            </w:r>
          </w:p>
        </w:tc>
        <w:tc>
          <w:tcPr>
            <w:tcW w:w="981" w:type="dxa"/>
            <w:tcBorders>
              <w:top w:val="single" w:color="auto" w:sz="4" w:space="0"/>
              <w:left w:val="single" w:color="auto" w:sz="4" w:space="0"/>
              <w:bottom w:val="single" w:color="auto" w:sz="4" w:space="0"/>
              <w:right w:val="single" w:color="auto" w:sz="4" w:space="0"/>
            </w:tcBorders>
            <w:noWrap w:val="0"/>
            <w:vAlign w:val="center"/>
          </w:tcPr>
          <w:p w14:paraId="3D719B89">
            <w:pPr>
              <w:tabs>
                <w:tab w:val="left" w:pos="720"/>
              </w:tabs>
              <w:spacing w:line="240" w:lineRule="atLeast"/>
              <w:jc w:val="center"/>
              <w:rPr>
                <w:rFonts w:ascii="宋体" w:hAnsi="宋体" w:cs="宋体"/>
                <w:kern w:val="0"/>
                <w:sz w:val="24"/>
              </w:rPr>
            </w:pPr>
            <w:r>
              <w:rPr>
                <w:rFonts w:hint="eastAsia" w:ascii="宋体" w:hAnsi="宋体" w:cs="宋体"/>
                <w:kern w:val="0"/>
                <w:sz w:val="24"/>
              </w:rPr>
              <w:t>数量</w:t>
            </w:r>
          </w:p>
        </w:tc>
        <w:tc>
          <w:tcPr>
            <w:tcW w:w="2240" w:type="dxa"/>
            <w:tcBorders>
              <w:top w:val="single" w:color="auto" w:sz="4" w:space="0"/>
              <w:bottom w:val="single" w:color="auto" w:sz="4" w:space="0"/>
              <w:right w:val="single" w:color="auto" w:sz="4" w:space="0"/>
            </w:tcBorders>
            <w:noWrap w:val="0"/>
            <w:vAlign w:val="center"/>
          </w:tcPr>
          <w:p w14:paraId="6080B8B8">
            <w:pPr>
              <w:tabs>
                <w:tab w:val="left" w:pos="720"/>
              </w:tabs>
              <w:spacing w:line="240" w:lineRule="atLeast"/>
              <w:jc w:val="center"/>
              <w:rPr>
                <w:rFonts w:hint="eastAsia" w:ascii="宋体" w:hAnsi="宋体"/>
                <w:kern w:val="0"/>
                <w:sz w:val="24"/>
              </w:rPr>
            </w:pPr>
            <w:r>
              <w:rPr>
                <w:rFonts w:hint="eastAsia" w:ascii="宋体" w:hAnsi="宋体" w:cs="宋体"/>
                <w:kern w:val="0"/>
                <w:sz w:val="24"/>
              </w:rPr>
              <w:t>尺寸:宽×深×高</w:t>
            </w:r>
          </w:p>
        </w:tc>
      </w:tr>
      <w:tr w14:paraId="409B4DE6">
        <w:tblPrEx>
          <w:tblCellMar>
            <w:top w:w="0" w:type="dxa"/>
            <w:left w:w="108" w:type="dxa"/>
            <w:bottom w:w="0" w:type="dxa"/>
            <w:right w:w="108" w:type="dxa"/>
          </w:tblCellMar>
        </w:tblPrEx>
        <w:trPr>
          <w:trHeight w:val="405" w:hRule="atLeast"/>
        </w:trPr>
        <w:tc>
          <w:tcPr>
            <w:tcW w:w="885" w:type="dxa"/>
            <w:tcBorders>
              <w:top w:val="nil"/>
              <w:left w:val="single" w:color="auto" w:sz="8" w:space="0"/>
              <w:bottom w:val="single" w:color="auto" w:sz="4" w:space="0"/>
              <w:right w:val="single" w:color="auto" w:sz="4" w:space="0"/>
            </w:tcBorders>
            <w:noWrap w:val="0"/>
            <w:vAlign w:val="center"/>
          </w:tcPr>
          <w:p w14:paraId="6B968EE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一</w:t>
            </w:r>
          </w:p>
        </w:tc>
        <w:tc>
          <w:tcPr>
            <w:tcW w:w="2432" w:type="dxa"/>
            <w:tcBorders>
              <w:top w:val="nil"/>
              <w:left w:val="nil"/>
              <w:bottom w:val="single" w:color="auto" w:sz="4" w:space="0"/>
              <w:right w:val="single" w:color="auto" w:sz="4" w:space="0"/>
            </w:tcBorders>
            <w:noWrap w:val="0"/>
            <w:vAlign w:val="center"/>
          </w:tcPr>
          <w:p w14:paraId="35CC138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主厂房10kV配电室内开关柜</w:t>
            </w:r>
          </w:p>
        </w:tc>
        <w:tc>
          <w:tcPr>
            <w:tcW w:w="1664" w:type="dxa"/>
            <w:tcBorders>
              <w:top w:val="nil"/>
              <w:left w:val="nil"/>
              <w:bottom w:val="single" w:color="auto" w:sz="4" w:space="0"/>
              <w:right w:val="single" w:color="auto" w:sz="4" w:space="0"/>
            </w:tcBorders>
            <w:noWrap w:val="0"/>
            <w:vAlign w:val="center"/>
          </w:tcPr>
          <w:p w14:paraId="67898236">
            <w:pPr>
              <w:tabs>
                <w:tab w:val="left" w:pos="720"/>
              </w:tabs>
              <w:spacing w:line="240" w:lineRule="atLeast"/>
              <w:jc w:val="center"/>
              <w:rPr>
                <w:rFonts w:ascii="宋体" w:hAnsi="宋体" w:cs="宋体"/>
                <w:kern w:val="0"/>
                <w:sz w:val="24"/>
              </w:rPr>
            </w:pPr>
          </w:p>
        </w:tc>
        <w:tc>
          <w:tcPr>
            <w:tcW w:w="981" w:type="dxa"/>
            <w:tcBorders>
              <w:top w:val="nil"/>
              <w:left w:val="nil"/>
              <w:bottom w:val="single" w:color="auto" w:sz="4" w:space="0"/>
              <w:right w:val="single" w:color="auto" w:sz="4" w:space="0"/>
            </w:tcBorders>
            <w:noWrap w:val="0"/>
            <w:vAlign w:val="center"/>
          </w:tcPr>
          <w:p w14:paraId="412B10DF">
            <w:pPr>
              <w:tabs>
                <w:tab w:val="left" w:pos="720"/>
              </w:tabs>
              <w:spacing w:line="240" w:lineRule="atLeast"/>
              <w:jc w:val="center"/>
              <w:rPr>
                <w:rFonts w:ascii="宋体" w:hAnsi="宋体" w:cs="宋体"/>
                <w:kern w:val="0"/>
                <w:sz w:val="24"/>
              </w:rPr>
            </w:pPr>
          </w:p>
        </w:tc>
        <w:tc>
          <w:tcPr>
            <w:tcW w:w="2240" w:type="dxa"/>
            <w:tcBorders>
              <w:top w:val="nil"/>
              <w:left w:val="nil"/>
              <w:bottom w:val="single" w:color="auto" w:sz="4" w:space="0"/>
              <w:right w:val="single" w:color="auto" w:sz="4" w:space="0"/>
            </w:tcBorders>
            <w:noWrap w:val="0"/>
            <w:vAlign w:val="center"/>
          </w:tcPr>
          <w:p w14:paraId="1E65672A">
            <w:pPr>
              <w:tabs>
                <w:tab w:val="left" w:pos="720"/>
              </w:tabs>
              <w:spacing w:line="240" w:lineRule="atLeast"/>
              <w:jc w:val="center"/>
              <w:rPr>
                <w:rFonts w:hint="eastAsia" w:ascii="宋体" w:hAnsi="宋体" w:cs="宋体"/>
                <w:kern w:val="0"/>
                <w:sz w:val="24"/>
              </w:rPr>
            </w:pPr>
          </w:p>
        </w:tc>
      </w:tr>
      <w:tr w14:paraId="0D966274">
        <w:tblPrEx>
          <w:tblCellMar>
            <w:top w:w="0" w:type="dxa"/>
            <w:left w:w="108" w:type="dxa"/>
            <w:bottom w:w="0" w:type="dxa"/>
            <w:right w:w="108" w:type="dxa"/>
          </w:tblCellMar>
        </w:tblPrEx>
        <w:trPr>
          <w:trHeight w:val="405" w:hRule="atLeast"/>
        </w:trPr>
        <w:tc>
          <w:tcPr>
            <w:tcW w:w="885" w:type="dxa"/>
            <w:tcBorders>
              <w:top w:val="nil"/>
              <w:left w:val="single" w:color="auto" w:sz="8" w:space="0"/>
              <w:bottom w:val="single" w:color="auto" w:sz="4" w:space="0"/>
              <w:right w:val="single" w:color="auto" w:sz="4" w:space="0"/>
            </w:tcBorders>
            <w:noWrap w:val="0"/>
            <w:vAlign w:val="center"/>
          </w:tcPr>
          <w:p w14:paraId="36FF7968">
            <w:pPr>
              <w:tabs>
                <w:tab w:val="left" w:pos="720"/>
              </w:tabs>
              <w:spacing w:line="240" w:lineRule="atLeast"/>
              <w:jc w:val="center"/>
              <w:rPr>
                <w:rFonts w:ascii="宋体" w:hAnsi="宋体" w:cs="宋体"/>
                <w:kern w:val="0"/>
                <w:sz w:val="24"/>
              </w:rPr>
            </w:pPr>
            <w:r>
              <w:rPr>
                <w:rFonts w:hint="eastAsia" w:ascii="宋体" w:hAnsi="宋体" w:cs="宋体"/>
                <w:kern w:val="0"/>
                <w:sz w:val="24"/>
              </w:rPr>
              <w:t>1</w:t>
            </w:r>
          </w:p>
        </w:tc>
        <w:tc>
          <w:tcPr>
            <w:tcW w:w="2432" w:type="dxa"/>
            <w:tcBorders>
              <w:top w:val="nil"/>
              <w:left w:val="nil"/>
              <w:bottom w:val="single" w:color="auto" w:sz="4" w:space="0"/>
              <w:right w:val="single" w:color="auto" w:sz="4" w:space="0"/>
            </w:tcBorders>
            <w:noWrap w:val="0"/>
            <w:vAlign w:val="center"/>
          </w:tcPr>
          <w:p w14:paraId="55BBBCAE">
            <w:pPr>
              <w:tabs>
                <w:tab w:val="left" w:pos="720"/>
              </w:tabs>
              <w:spacing w:line="240" w:lineRule="atLeast"/>
              <w:jc w:val="center"/>
              <w:rPr>
                <w:rFonts w:hint="eastAsia" w:ascii="宋体" w:hAnsi="宋体" w:eastAsia="宋体" w:cs="宋体"/>
                <w:color w:val="auto"/>
                <w:kern w:val="0"/>
                <w:sz w:val="24"/>
                <w:szCs w:val="24"/>
                <w:lang w:val="en-US" w:eastAsia="zh-CN" w:bidi="ar-SA"/>
              </w:rPr>
            </w:pPr>
            <w:r>
              <w:rPr>
                <w:rFonts w:hint="eastAsia" w:ascii="宋体" w:hAnsi="宋体" w:cs="宋体"/>
                <w:color w:val="auto"/>
                <w:kern w:val="0"/>
                <w:sz w:val="24"/>
              </w:rPr>
              <w:t>AK101</w:t>
            </w:r>
            <w:r>
              <w:rPr>
                <w:rFonts w:hint="eastAsia" w:ascii="宋体" w:hAnsi="宋体" w:cs="宋体"/>
                <w:color w:val="auto"/>
                <w:kern w:val="0"/>
                <w:sz w:val="24"/>
                <w:lang w:val="en-US" w:eastAsia="zh-CN"/>
              </w:rPr>
              <w:t xml:space="preserve"> 备用（变压器）</w:t>
            </w:r>
          </w:p>
        </w:tc>
        <w:tc>
          <w:tcPr>
            <w:tcW w:w="1664" w:type="dxa"/>
            <w:tcBorders>
              <w:top w:val="nil"/>
              <w:left w:val="nil"/>
              <w:bottom w:val="single" w:color="auto" w:sz="4" w:space="0"/>
              <w:right w:val="single" w:color="auto" w:sz="4" w:space="0"/>
            </w:tcBorders>
            <w:noWrap w:val="0"/>
            <w:vAlign w:val="center"/>
          </w:tcPr>
          <w:p w14:paraId="52039AF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33F2E70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289F93C3">
            <w:pPr>
              <w:tabs>
                <w:tab w:val="left" w:pos="720"/>
              </w:tabs>
              <w:spacing w:line="240" w:lineRule="atLeast"/>
              <w:jc w:val="center"/>
              <w:rPr>
                <w:rFonts w:ascii="宋体" w:hAnsi="宋体" w:cs="宋体"/>
                <w:kern w:val="0"/>
                <w:sz w:val="24"/>
                <w:szCs w:val="24"/>
                <w:lang w:val="en-US" w:eastAsia="zh-CN" w:bidi="ar-SA"/>
              </w:rPr>
            </w:pPr>
            <w:r>
              <w:rPr>
                <w:rFonts w:hint="eastAsia" w:ascii="宋体" w:hAnsi="宋体" w:cs="宋体"/>
                <w:kern w:val="0"/>
                <w:sz w:val="24"/>
                <w:lang w:val="en-US" w:eastAsia="zh-CN"/>
              </w:rPr>
              <w:t>8</w:t>
            </w:r>
            <w:r>
              <w:rPr>
                <w:rFonts w:hint="eastAsia" w:ascii="宋体" w:hAnsi="宋体" w:cs="宋体"/>
                <w:kern w:val="0"/>
                <w:sz w:val="24"/>
              </w:rPr>
              <w:t>00×1500×2300</w:t>
            </w:r>
          </w:p>
        </w:tc>
      </w:tr>
      <w:tr w14:paraId="3EDA5B05">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7A32249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432" w:type="dxa"/>
            <w:tcBorders>
              <w:top w:val="nil"/>
              <w:left w:val="nil"/>
              <w:bottom w:val="single" w:color="auto" w:sz="4" w:space="0"/>
              <w:right w:val="single" w:color="auto" w:sz="4" w:space="0"/>
            </w:tcBorders>
            <w:noWrap w:val="0"/>
            <w:vAlign w:val="center"/>
          </w:tcPr>
          <w:p w14:paraId="1FCF8CD6">
            <w:pPr>
              <w:tabs>
                <w:tab w:val="left" w:pos="720"/>
              </w:tabs>
              <w:spacing w:line="240" w:lineRule="atLeast"/>
              <w:jc w:val="center"/>
              <w:rPr>
                <w:rFonts w:hint="eastAsia" w:ascii="宋体" w:hAnsi="宋体" w:eastAsia="宋体" w:cs="宋体"/>
                <w:color w:val="auto"/>
                <w:kern w:val="0"/>
                <w:sz w:val="24"/>
                <w:szCs w:val="24"/>
                <w:lang w:val="en-US" w:eastAsia="zh-CN" w:bidi="ar-SA"/>
              </w:rPr>
            </w:pPr>
            <w:r>
              <w:rPr>
                <w:rFonts w:hint="eastAsia" w:ascii="宋体" w:hAnsi="宋体" w:cs="宋体"/>
                <w:color w:val="auto"/>
                <w:kern w:val="0"/>
                <w:sz w:val="24"/>
              </w:rPr>
              <w:t>AK10</w:t>
            </w:r>
            <w:r>
              <w:rPr>
                <w:rFonts w:hint="eastAsia" w:ascii="宋体" w:hAnsi="宋体" w:cs="宋体"/>
                <w:color w:val="auto"/>
                <w:kern w:val="0"/>
                <w:sz w:val="24"/>
                <w:lang w:val="en-US" w:eastAsia="zh-CN"/>
              </w:rPr>
              <w:t>2 #1发电机出口</w:t>
            </w:r>
          </w:p>
        </w:tc>
        <w:tc>
          <w:tcPr>
            <w:tcW w:w="1664" w:type="dxa"/>
            <w:tcBorders>
              <w:top w:val="nil"/>
              <w:left w:val="nil"/>
              <w:bottom w:val="single" w:color="auto" w:sz="4" w:space="0"/>
              <w:right w:val="single" w:color="auto" w:sz="4" w:space="0"/>
            </w:tcBorders>
            <w:noWrap w:val="0"/>
            <w:vAlign w:val="center"/>
          </w:tcPr>
          <w:p w14:paraId="57C8B30B">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6BB3FB2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5E27BB14">
            <w:pPr>
              <w:jc w:val="center"/>
              <w:rPr>
                <w:kern w:val="2"/>
                <w:sz w:val="21"/>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15416926">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4FA9FC9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432" w:type="dxa"/>
            <w:tcBorders>
              <w:top w:val="nil"/>
              <w:left w:val="nil"/>
              <w:bottom w:val="single" w:color="auto" w:sz="4" w:space="0"/>
              <w:right w:val="single" w:color="auto" w:sz="4" w:space="0"/>
            </w:tcBorders>
            <w:noWrap w:val="0"/>
            <w:vAlign w:val="center"/>
          </w:tcPr>
          <w:p w14:paraId="44D0C5D6">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3#1主变低压侧出线</w:t>
            </w:r>
            <w:r>
              <w:rPr>
                <w:rFonts w:hint="eastAsia" w:ascii="宋体" w:hAnsi="宋体" w:cs="宋体"/>
                <w:b w:val="0"/>
                <w:bCs w:val="0"/>
                <w:color w:val="auto"/>
                <w:kern w:val="0"/>
                <w:sz w:val="24"/>
                <w:lang w:val="en-US" w:eastAsia="zh-CN"/>
              </w:rPr>
              <w:t xml:space="preserve"> </w:t>
            </w:r>
          </w:p>
        </w:tc>
        <w:tc>
          <w:tcPr>
            <w:tcW w:w="1664" w:type="dxa"/>
            <w:tcBorders>
              <w:top w:val="nil"/>
              <w:left w:val="nil"/>
              <w:bottom w:val="single" w:color="auto" w:sz="4" w:space="0"/>
              <w:right w:val="single" w:color="auto" w:sz="4" w:space="0"/>
            </w:tcBorders>
            <w:noWrap w:val="0"/>
            <w:vAlign w:val="center"/>
          </w:tcPr>
          <w:p w14:paraId="1B62DA7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5ED7EBA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6839E0C6">
            <w:pPr>
              <w:jc w:val="center"/>
              <w:rPr>
                <w:kern w:val="2"/>
                <w:sz w:val="21"/>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63285F0E">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6F01E25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432" w:type="dxa"/>
            <w:tcBorders>
              <w:top w:val="nil"/>
              <w:left w:val="nil"/>
              <w:bottom w:val="single" w:color="auto" w:sz="4" w:space="0"/>
              <w:right w:val="single" w:color="auto" w:sz="4" w:space="0"/>
            </w:tcBorders>
            <w:noWrap w:val="0"/>
            <w:vAlign w:val="center"/>
          </w:tcPr>
          <w:p w14:paraId="52B1B6A8">
            <w:pPr>
              <w:tabs>
                <w:tab w:val="left" w:pos="720"/>
              </w:tabs>
              <w:spacing w:line="240" w:lineRule="atLeast"/>
              <w:jc w:val="center"/>
              <w:rPr>
                <w:rFonts w:hint="eastAsia" w:ascii="宋体" w:hAnsi="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 xml:space="preserve">4#1炉引风机 </w:t>
            </w:r>
          </w:p>
        </w:tc>
        <w:tc>
          <w:tcPr>
            <w:tcW w:w="1664" w:type="dxa"/>
            <w:tcBorders>
              <w:top w:val="nil"/>
              <w:left w:val="nil"/>
              <w:bottom w:val="single" w:color="auto" w:sz="4" w:space="0"/>
              <w:right w:val="single" w:color="auto" w:sz="4" w:space="0"/>
            </w:tcBorders>
            <w:noWrap w:val="0"/>
            <w:vAlign w:val="center"/>
          </w:tcPr>
          <w:p w14:paraId="50BDFFAB">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670E9F4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2F7A3618">
            <w:pPr>
              <w:jc w:val="center"/>
              <w:rPr>
                <w:kern w:val="2"/>
                <w:sz w:val="21"/>
                <w:szCs w:val="24"/>
                <w:lang w:val="en-US" w:eastAsia="zh-CN" w:bidi="ar-SA"/>
              </w:rPr>
            </w:pPr>
            <w:r>
              <w:rPr>
                <w:rFonts w:hint="eastAsia" w:ascii="宋体" w:hAnsi="宋体" w:cs="宋体"/>
                <w:kern w:val="0"/>
                <w:sz w:val="24"/>
              </w:rPr>
              <w:t>800×1500×2300</w:t>
            </w:r>
          </w:p>
        </w:tc>
      </w:tr>
      <w:tr w14:paraId="4986EAA3">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58A5022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5</w:t>
            </w:r>
          </w:p>
        </w:tc>
        <w:tc>
          <w:tcPr>
            <w:tcW w:w="2432" w:type="dxa"/>
            <w:tcBorders>
              <w:top w:val="nil"/>
              <w:left w:val="nil"/>
              <w:bottom w:val="single" w:color="auto" w:sz="4" w:space="0"/>
              <w:right w:val="single" w:color="auto" w:sz="4" w:space="0"/>
            </w:tcBorders>
            <w:noWrap w:val="0"/>
            <w:vAlign w:val="center"/>
          </w:tcPr>
          <w:p w14:paraId="421CEC75">
            <w:pPr>
              <w:tabs>
                <w:tab w:val="left" w:pos="720"/>
              </w:tabs>
              <w:spacing w:line="240" w:lineRule="atLeast"/>
              <w:jc w:val="center"/>
              <w:rPr>
                <w:rFonts w:hint="eastAsia" w:ascii="宋体" w:hAnsi="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5 #2炉引风机</w:t>
            </w:r>
          </w:p>
        </w:tc>
        <w:tc>
          <w:tcPr>
            <w:tcW w:w="1664" w:type="dxa"/>
            <w:tcBorders>
              <w:top w:val="nil"/>
              <w:left w:val="nil"/>
              <w:bottom w:val="single" w:color="auto" w:sz="4" w:space="0"/>
              <w:right w:val="single" w:color="auto" w:sz="4" w:space="0"/>
            </w:tcBorders>
            <w:noWrap w:val="0"/>
            <w:vAlign w:val="center"/>
          </w:tcPr>
          <w:p w14:paraId="5A1772A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314F5F6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12C46B9B">
            <w:pPr>
              <w:jc w:val="center"/>
              <w:rPr>
                <w:kern w:val="2"/>
                <w:sz w:val="21"/>
                <w:szCs w:val="24"/>
                <w:lang w:val="en-US" w:eastAsia="zh-CN" w:bidi="ar-SA"/>
              </w:rPr>
            </w:pPr>
            <w:r>
              <w:rPr>
                <w:rFonts w:hint="eastAsia" w:ascii="宋体" w:hAnsi="宋体" w:cs="宋体"/>
                <w:kern w:val="0"/>
                <w:sz w:val="24"/>
              </w:rPr>
              <w:t>800×1500×2300</w:t>
            </w:r>
          </w:p>
        </w:tc>
      </w:tr>
      <w:tr w14:paraId="0C559637">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448C424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6</w:t>
            </w:r>
          </w:p>
        </w:tc>
        <w:tc>
          <w:tcPr>
            <w:tcW w:w="2432" w:type="dxa"/>
            <w:tcBorders>
              <w:top w:val="single" w:color="auto" w:sz="4" w:space="0"/>
              <w:left w:val="nil"/>
              <w:bottom w:val="single" w:color="auto" w:sz="4" w:space="0"/>
              <w:right w:val="single" w:color="auto" w:sz="4" w:space="0"/>
            </w:tcBorders>
            <w:noWrap w:val="0"/>
            <w:vAlign w:val="center"/>
          </w:tcPr>
          <w:p w14:paraId="0CE05F87">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6</w:t>
            </w:r>
            <w:r>
              <w:rPr>
                <w:rFonts w:hint="eastAsia" w:ascii="宋体" w:hAnsi="宋体" w:cs="宋体"/>
                <w:b w:val="0"/>
                <w:bCs w:val="0"/>
                <w:color w:val="auto"/>
                <w:kern w:val="0"/>
                <w:sz w:val="24"/>
                <w:lang w:val="en-US" w:eastAsia="zh-CN"/>
              </w:rPr>
              <w:t xml:space="preserve"> 10kVⅠ段PT</w:t>
            </w:r>
          </w:p>
        </w:tc>
        <w:tc>
          <w:tcPr>
            <w:tcW w:w="1664" w:type="dxa"/>
            <w:tcBorders>
              <w:top w:val="single" w:color="auto" w:sz="4" w:space="0"/>
              <w:left w:val="nil"/>
              <w:bottom w:val="single" w:color="auto" w:sz="4" w:space="0"/>
              <w:right w:val="single" w:color="auto" w:sz="4" w:space="0"/>
            </w:tcBorders>
            <w:noWrap w:val="0"/>
            <w:vAlign w:val="center"/>
          </w:tcPr>
          <w:p w14:paraId="5F944E3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192B1BF0">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6E302F6E">
            <w:pPr>
              <w:jc w:val="center"/>
              <w:rPr>
                <w:kern w:val="2"/>
                <w:sz w:val="21"/>
                <w:szCs w:val="24"/>
                <w:lang w:val="en-US" w:eastAsia="zh-CN" w:bidi="ar-SA"/>
              </w:rPr>
            </w:pPr>
            <w:r>
              <w:rPr>
                <w:rFonts w:hint="eastAsia" w:ascii="宋体" w:hAnsi="宋体" w:cs="宋体"/>
                <w:kern w:val="0"/>
                <w:sz w:val="24"/>
              </w:rPr>
              <w:t>800×1500×2300</w:t>
            </w:r>
          </w:p>
        </w:tc>
      </w:tr>
      <w:tr w14:paraId="5FB6740C">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498AF6C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7</w:t>
            </w:r>
          </w:p>
        </w:tc>
        <w:tc>
          <w:tcPr>
            <w:tcW w:w="2432" w:type="dxa"/>
            <w:tcBorders>
              <w:top w:val="nil"/>
              <w:left w:val="nil"/>
              <w:bottom w:val="single" w:color="auto" w:sz="4" w:space="0"/>
              <w:right w:val="single" w:color="auto" w:sz="4" w:space="0"/>
            </w:tcBorders>
            <w:noWrap w:val="0"/>
            <w:vAlign w:val="center"/>
          </w:tcPr>
          <w:p w14:paraId="163F4795">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7</w:t>
            </w:r>
            <w:r>
              <w:rPr>
                <w:rFonts w:hint="eastAsia" w:ascii="宋体" w:hAnsi="宋体" w:cs="宋体"/>
                <w:b w:val="0"/>
                <w:bCs w:val="0"/>
                <w:color w:val="auto"/>
                <w:kern w:val="0"/>
                <w:sz w:val="24"/>
                <w:lang w:val="en-US" w:eastAsia="zh-CN"/>
              </w:rPr>
              <w:t>#1锅炉给水泵</w:t>
            </w:r>
          </w:p>
        </w:tc>
        <w:tc>
          <w:tcPr>
            <w:tcW w:w="1664" w:type="dxa"/>
            <w:tcBorders>
              <w:top w:val="nil"/>
              <w:left w:val="nil"/>
              <w:bottom w:val="single" w:color="auto" w:sz="4" w:space="0"/>
              <w:right w:val="single" w:color="auto" w:sz="4" w:space="0"/>
            </w:tcBorders>
            <w:noWrap w:val="0"/>
            <w:vAlign w:val="center"/>
          </w:tcPr>
          <w:p w14:paraId="61E2F1B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230011A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3004C5F7">
            <w:pPr>
              <w:jc w:val="center"/>
              <w:rPr>
                <w:kern w:val="2"/>
                <w:sz w:val="21"/>
                <w:szCs w:val="24"/>
                <w:lang w:val="en-US" w:eastAsia="zh-CN" w:bidi="ar-SA"/>
              </w:rPr>
            </w:pPr>
            <w:r>
              <w:rPr>
                <w:rFonts w:hint="eastAsia" w:ascii="宋体" w:hAnsi="宋体" w:cs="宋体"/>
                <w:kern w:val="0"/>
                <w:sz w:val="24"/>
              </w:rPr>
              <w:t>800×1500×2300</w:t>
            </w:r>
          </w:p>
        </w:tc>
      </w:tr>
      <w:tr w14:paraId="1C1273B1">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066D841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8</w:t>
            </w:r>
          </w:p>
        </w:tc>
        <w:tc>
          <w:tcPr>
            <w:tcW w:w="2432" w:type="dxa"/>
            <w:tcBorders>
              <w:top w:val="single" w:color="auto" w:sz="4" w:space="0"/>
              <w:left w:val="nil"/>
              <w:bottom w:val="single" w:color="auto" w:sz="4" w:space="0"/>
              <w:right w:val="single" w:color="auto" w:sz="4" w:space="0"/>
            </w:tcBorders>
            <w:noWrap w:val="0"/>
            <w:vAlign w:val="center"/>
          </w:tcPr>
          <w:p w14:paraId="26BBFC4E">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8</w:t>
            </w:r>
            <w:r>
              <w:rPr>
                <w:rFonts w:hint="eastAsia" w:ascii="宋体" w:hAnsi="宋体" w:cs="宋体"/>
                <w:b w:val="0"/>
                <w:bCs w:val="0"/>
                <w:color w:val="auto"/>
                <w:kern w:val="0"/>
                <w:sz w:val="24"/>
                <w:lang w:val="en-US" w:eastAsia="zh-CN"/>
              </w:rPr>
              <w:t xml:space="preserve"> #2锅炉给水泵</w:t>
            </w:r>
          </w:p>
        </w:tc>
        <w:tc>
          <w:tcPr>
            <w:tcW w:w="1664" w:type="dxa"/>
            <w:tcBorders>
              <w:top w:val="single" w:color="auto" w:sz="4" w:space="0"/>
              <w:left w:val="nil"/>
              <w:bottom w:val="single" w:color="auto" w:sz="4" w:space="0"/>
              <w:right w:val="single" w:color="auto" w:sz="4" w:space="0"/>
            </w:tcBorders>
            <w:noWrap w:val="0"/>
            <w:vAlign w:val="center"/>
          </w:tcPr>
          <w:p w14:paraId="109AD8B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1519182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2418364E">
            <w:pPr>
              <w:jc w:val="center"/>
              <w:rPr>
                <w:kern w:val="2"/>
                <w:sz w:val="21"/>
                <w:szCs w:val="24"/>
                <w:lang w:val="en-US" w:eastAsia="zh-CN" w:bidi="ar-SA"/>
              </w:rPr>
            </w:pPr>
            <w:r>
              <w:rPr>
                <w:rFonts w:hint="eastAsia" w:ascii="宋体" w:hAnsi="宋体" w:cs="宋体"/>
                <w:kern w:val="0"/>
                <w:sz w:val="24"/>
              </w:rPr>
              <w:t>800×1500×2300</w:t>
            </w:r>
          </w:p>
        </w:tc>
      </w:tr>
      <w:tr w14:paraId="78DBEF62">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B1500DD">
            <w:pPr>
              <w:tabs>
                <w:tab w:val="left" w:pos="720"/>
              </w:tabs>
              <w:spacing w:line="240" w:lineRule="atLeast"/>
              <w:jc w:val="center"/>
              <w:rPr>
                <w:rFonts w:hint="eastAsia" w:ascii="宋体" w:hAnsi="宋体" w:cs="宋体"/>
                <w:color w:val="00B050"/>
                <w:kern w:val="0"/>
                <w:sz w:val="24"/>
              </w:rPr>
            </w:pPr>
            <w:r>
              <w:rPr>
                <w:rFonts w:hint="eastAsia" w:ascii="宋体" w:hAnsi="宋体" w:cs="宋体"/>
                <w:kern w:val="0"/>
                <w:sz w:val="24"/>
              </w:rPr>
              <w:t>9</w:t>
            </w:r>
          </w:p>
        </w:tc>
        <w:tc>
          <w:tcPr>
            <w:tcW w:w="2432" w:type="dxa"/>
            <w:tcBorders>
              <w:top w:val="single" w:color="auto" w:sz="4" w:space="0"/>
              <w:left w:val="nil"/>
              <w:bottom w:val="single" w:color="auto" w:sz="4" w:space="0"/>
              <w:right w:val="single" w:color="auto" w:sz="4" w:space="0"/>
            </w:tcBorders>
            <w:noWrap w:val="0"/>
            <w:vAlign w:val="center"/>
          </w:tcPr>
          <w:p w14:paraId="1EB510E5">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AK10</w:t>
            </w:r>
            <w:r>
              <w:rPr>
                <w:rFonts w:hint="eastAsia"/>
                <w:b w:val="0"/>
                <w:bCs w:val="0"/>
                <w:color w:val="auto"/>
                <w:lang w:val="en-US" w:eastAsia="zh-CN"/>
              </w:rPr>
              <w:t>9</w:t>
            </w:r>
            <w:r>
              <w:rPr>
                <w:rFonts w:hint="eastAsia" w:ascii="宋体" w:hAnsi="宋体" w:cs="宋体"/>
                <w:b w:val="0"/>
                <w:bCs w:val="0"/>
                <w:color w:val="auto"/>
                <w:kern w:val="0"/>
                <w:sz w:val="24"/>
                <w:lang w:val="en-US" w:eastAsia="zh-CN"/>
              </w:rPr>
              <w:t>备用（电动机）</w:t>
            </w:r>
          </w:p>
        </w:tc>
        <w:tc>
          <w:tcPr>
            <w:tcW w:w="1664" w:type="dxa"/>
            <w:tcBorders>
              <w:top w:val="single" w:color="auto" w:sz="4" w:space="0"/>
              <w:left w:val="nil"/>
              <w:bottom w:val="single" w:color="auto" w:sz="4" w:space="0"/>
              <w:right w:val="single" w:color="auto" w:sz="4" w:space="0"/>
            </w:tcBorders>
            <w:noWrap w:val="0"/>
            <w:vAlign w:val="center"/>
          </w:tcPr>
          <w:p w14:paraId="5A9754C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1A66687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0DA88FF1">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15CA7034">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4" w:space="0"/>
              <w:bottom w:val="single" w:color="auto" w:sz="4" w:space="0"/>
              <w:right w:val="single" w:color="auto" w:sz="4" w:space="0"/>
            </w:tcBorders>
            <w:noWrap w:val="0"/>
            <w:vAlign w:val="center"/>
          </w:tcPr>
          <w:p w14:paraId="5C39F7F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10</w:t>
            </w:r>
          </w:p>
        </w:tc>
        <w:tc>
          <w:tcPr>
            <w:tcW w:w="2432" w:type="dxa"/>
            <w:tcBorders>
              <w:top w:val="single" w:color="auto" w:sz="4" w:space="0"/>
              <w:left w:val="single" w:color="auto" w:sz="4" w:space="0"/>
              <w:bottom w:val="single" w:color="auto" w:sz="4" w:space="0"/>
              <w:right w:val="single" w:color="auto" w:sz="4" w:space="0"/>
            </w:tcBorders>
            <w:noWrap w:val="0"/>
            <w:vAlign w:val="center"/>
          </w:tcPr>
          <w:p w14:paraId="5705FE85">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w:t>
            </w:r>
            <w:r>
              <w:rPr>
                <w:rFonts w:hint="eastAsia"/>
                <w:b w:val="0"/>
                <w:bCs w:val="0"/>
                <w:color w:val="auto"/>
                <w:lang w:val="en-US" w:eastAsia="zh-CN"/>
              </w:rPr>
              <w:t>10</w:t>
            </w:r>
            <w:r>
              <w:rPr>
                <w:rFonts w:hint="eastAsia" w:ascii="宋体" w:hAnsi="宋体" w:cs="宋体"/>
                <w:b w:val="0"/>
                <w:bCs w:val="0"/>
                <w:color w:val="auto"/>
                <w:kern w:val="0"/>
                <w:sz w:val="24"/>
                <w:lang w:val="en-US" w:eastAsia="zh-CN"/>
              </w:rPr>
              <w:t xml:space="preserve"> #1循环水泵</w:t>
            </w:r>
          </w:p>
        </w:tc>
        <w:tc>
          <w:tcPr>
            <w:tcW w:w="1664" w:type="dxa"/>
            <w:tcBorders>
              <w:top w:val="single" w:color="auto" w:sz="4" w:space="0"/>
              <w:left w:val="single" w:color="auto" w:sz="4" w:space="0"/>
              <w:bottom w:val="single" w:color="auto" w:sz="4" w:space="0"/>
              <w:right w:val="single" w:color="auto" w:sz="4" w:space="0"/>
            </w:tcBorders>
            <w:noWrap w:val="0"/>
            <w:vAlign w:val="center"/>
          </w:tcPr>
          <w:p w14:paraId="5A3F6DCE">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single" w:color="auto" w:sz="4" w:space="0"/>
              <w:bottom w:val="single" w:color="auto" w:sz="4" w:space="0"/>
              <w:right w:val="single" w:color="auto" w:sz="4" w:space="0"/>
            </w:tcBorders>
            <w:noWrap w:val="0"/>
            <w:vAlign w:val="center"/>
          </w:tcPr>
          <w:p w14:paraId="19492B6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single" w:color="auto" w:sz="4" w:space="0"/>
              <w:bottom w:val="single" w:color="auto" w:sz="4" w:space="0"/>
              <w:right w:val="single" w:color="auto" w:sz="4" w:space="0"/>
            </w:tcBorders>
            <w:noWrap w:val="0"/>
            <w:vAlign w:val="center"/>
          </w:tcPr>
          <w:p w14:paraId="09DB1833">
            <w:pPr>
              <w:jc w:val="center"/>
              <w:rPr>
                <w:kern w:val="2"/>
                <w:sz w:val="21"/>
                <w:szCs w:val="24"/>
                <w:lang w:val="en-US" w:eastAsia="zh-CN" w:bidi="ar-SA"/>
              </w:rPr>
            </w:pPr>
            <w:r>
              <w:rPr>
                <w:rFonts w:hint="eastAsia" w:ascii="宋体" w:hAnsi="宋体" w:cs="宋体"/>
                <w:kern w:val="0"/>
                <w:sz w:val="24"/>
              </w:rPr>
              <w:t>800×1500×2300</w:t>
            </w:r>
          </w:p>
        </w:tc>
      </w:tr>
      <w:tr w14:paraId="55D519BF">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4" w:space="0"/>
              <w:bottom w:val="single" w:color="auto" w:sz="4" w:space="0"/>
              <w:right w:val="single" w:color="auto" w:sz="4" w:space="0"/>
            </w:tcBorders>
            <w:noWrap w:val="0"/>
            <w:vAlign w:val="center"/>
          </w:tcPr>
          <w:p w14:paraId="5BD2B75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11</w:t>
            </w:r>
          </w:p>
        </w:tc>
        <w:tc>
          <w:tcPr>
            <w:tcW w:w="2432" w:type="dxa"/>
            <w:tcBorders>
              <w:top w:val="single" w:color="auto" w:sz="4" w:space="0"/>
              <w:left w:val="nil"/>
              <w:bottom w:val="single" w:color="auto" w:sz="4" w:space="0"/>
              <w:right w:val="single" w:color="auto" w:sz="4" w:space="0"/>
            </w:tcBorders>
            <w:noWrap w:val="0"/>
            <w:vAlign w:val="center"/>
          </w:tcPr>
          <w:p w14:paraId="163AE170">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AK11</w:t>
            </w:r>
            <w:r>
              <w:rPr>
                <w:rFonts w:hint="eastAsia"/>
                <w:b w:val="0"/>
                <w:bCs w:val="0"/>
                <w:color w:val="auto"/>
                <w:lang w:val="en-US" w:eastAsia="zh-CN"/>
              </w:rPr>
              <w:t>1</w:t>
            </w:r>
            <w:r>
              <w:rPr>
                <w:rFonts w:hint="eastAsia" w:ascii="宋体" w:hAnsi="宋体" w:cs="宋体"/>
                <w:b w:val="0"/>
                <w:bCs w:val="0"/>
                <w:color w:val="auto"/>
                <w:kern w:val="0"/>
                <w:sz w:val="24"/>
                <w:lang w:val="en-US" w:eastAsia="zh-CN"/>
              </w:rPr>
              <w:t xml:space="preserve"> #2循环水泵</w:t>
            </w:r>
          </w:p>
        </w:tc>
        <w:tc>
          <w:tcPr>
            <w:tcW w:w="1664" w:type="dxa"/>
            <w:tcBorders>
              <w:top w:val="single" w:color="auto" w:sz="4" w:space="0"/>
              <w:left w:val="nil"/>
              <w:bottom w:val="single" w:color="auto" w:sz="4" w:space="0"/>
              <w:right w:val="single" w:color="auto" w:sz="4" w:space="0"/>
            </w:tcBorders>
            <w:noWrap w:val="0"/>
            <w:vAlign w:val="center"/>
          </w:tcPr>
          <w:p w14:paraId="1A54A49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3EC630A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205160C8">
            <w:pPr>
              <w:jc w:val="center"/>
              <w:rPr>
                <w:kern w:val="2"/>
                <w:sz w:val="21"/>
                <w:szCs w:val="24"/>
                <w:lang w:val="en-US" w:eastAsia="zh-CN" w:bidi="ar-SA"/>
              </w:rPr>
            </w:pPr>
            <w:r>
              <w:rPr>
                <w:rFonts w:hint="eastAsia" w:ascii="宋体" w:hAnsi="宋体" w:cs="宋体"/>
                <w:kern w:val="0"/>
                <w:sz w:val="24"/>
              </w:rPr>
              <w:t>800×1500×2300</w:t>
            </w:r>
          </w:p>
        </w:tc>
      </w:tr>
      <w:tr w14:paraId="0D28CA9D">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3FC69556">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12</w:t>
            </w:r>
          </w:p>
        </w:tc>
        <w:tc>
          <w:tcPr>
            <w:tcW w:w="2432" w:type="dxa"/>
            <w:tcBorders>
              <w:top w:val="nil"/>
              <w:left w:val="nil"/>
              <w:bottom w:val="single" w:color="auto" w:sz="4" w:space="0"/>
              <w:right w:val="single" w:color="auto" w:sz="4" w:space="0"/>
            </w:tcBorders>
            <w:noWrap w:val="0"/>
            <w:vAlign w:val="center"/>
          </w:tcPr>
          <w:p w14:paraId="2BDECD98">
            <w:pPr>
              <w:tabs>
                <w:tab w:val="left" w:pos="720"/>
              </w:tabs>
              <w:spacing w:line="240" w:lineRule="atLeast"/>
              <w:jc w:val="center"/>
              <w:rPr>
                <w:rFonts w:hint="eastAsia" w:ascii="宋体" w:hAnsi="宋体" w:cs="宋体"/>
                <w:b w:val="0"/>
                <w:bCs w:val="0"/>
                <w:color w:val="auto"/>
                <w:kern w:val="0"/>
                <w:sz w:val="24"/>
                <w:szCs w:val="24"/>
                <w:lang w:val="en-US" w:eastAsia="zh-CN" w:bidi="ar-SA"/>
              </w:rPr>
            </w:pPr>
            <w:r>
              <w:rPr>
                <w:rFonts w:hint="eastAsia"/>
                <w:b w:val="0"/>
                <w:bCs w:val="0"/>
                <w:color w:val="auto"/>
              </w:rPr>
              <w:t>AK1</w:t>
            </w:r>
            <w:r>
              <w:rPr>
                <w:rFonts w:hint="eastAsia"/>
                <w:b w:val="0"/>
                <w:bCs w:val="0"/>
                <w:color w:val="auto"/>
                <w:lang w:val="en-US" w:eastAsia="zh-CN"/>
              </w:rPr>
              <w:t>12</w:t>
            </w:r>
            <w:r>
              <w:rPr>
                <w:rFonts w:hint="eastAsia" w:ascii="宋体" w:hAnsi="宋体" w:cs="宋体"/>
                <w:b w:val="0"/>
                <w:bCs w:val="0"/>
                <w:color w:val="auto"/>
                <w:kern w:val="0"/>
                <w:sz w:val="24"/>
                <w:lang w:val="en-US" w:eastAsia="zh-CN"/>
              </w:rPr>
              <w:t>#3循环水泵</w:t>
            </w:r>
          </w:p>
        </w:tc>
        <w:tc>
          <w:tcPr>
            <w:tcW w:w="1664" w:type="dxa"/>
            <w:tcBorders>
              <w:top w:val="nil"/>
              <w:left w:val="nil"/>
              <w:bottom w:val="single" w:color="auto" w:sz="4" w:space="0"/>
              <w:right w:val="single" w:color="auto" w:sz="4" w:space="0"/>
            </w:tcBorders>
            <w:noWrap w:val="0"/>
            <w:vAlign w:val="center"/>
          </w:tcPr>
          <w:p w14:paraId="55CF2C58">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2999A1E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38E66561">
            <w:pPr>
              <w:jc w:val="center"/>
              <w:rPr>
                <w:kern w:val="2"/>
                <w:sz w:val="21"/>
                <w:szCs w:val="24"/>
                <w:lang w:val="en-US" w:eastAsia="zh-CN" w:bidi="ar-SA"/>
              </w:rPr>
            </w:pPr>
            <w:r>
              <w:rPr>
                <w:rFonts w:hint="eastAsia" w:ascii="宋体" w:hAnsi="宋体" w:cs="宋体"/>
                <w:kern w:val="0"/>
                <w:sz w:val="24"/>
              </w:rPr>
              <w:t>800×1500×2300</w:t>
            </w:r>
          </w:p>
        </w:tc>
      </w:tr>
      <w:tr w14:paraId="364FD142">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0B397EE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13</w:t>
            </w:r>
          </w:p>
        </w:tc>
        <w:tc>
          <w:tcPr>
            <w:tcW w:w="2432" w:type="dxa"/>
            <w:tcBorders>
              <w:top w:val="nil"/>
              <w:left w:val="nil"/>
              <w:bottom w:val="single" w:color="auto" w:sz="4" w:space="0"/>
              <w:right w:val="single" w:color="auto" w:sz="4" w:space="0"/>
            </w:tcBorders>
            <w:noWrap w:val="0"/>
            <w:vAlign w:val="center"/>
          </w:tcPr>
          <w:p w14:paraId="5E203DD8">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AK11</w:t>
            </w:r>
            <w:r>
              <w:rPr>
                <w:rFonts w:hint="eastAsia"/>
                <w:b w:val="0"/>
                <w:bCs w:val="0"/>
                <w:color w:val="auto"/>
                <w:lang w:val="en-US" w:eastAsia="zh-CN"/>
              </w:rPr>
              <w:t>3</w:t>
            </w:r>
            <w:r>
              <w:rPr>
                <w:rFonts w:hint="eastAsia" w:ascii="宋体" w:hAnsi="宋体" w:cs="宋体"/>
                <w:b w:val="0"/>
                <w:bCs w:val="0"/>
                <w:color w:val="auto"/>
                <w:kern w:val="0"/>
                <w:sz w:val="24"/>
                <w:lang w:val="en-US" w:eastAsia="zh-CN"/>
              </w:rPr>
              <w:t xml:space="preserve"> #1循环水变</w:t>
            </w:r>
          </w:p>
        </w:tc>
        <w:tc>
          <w:tcPr>
            <w:tcW w:w="1664" w:type="dxa"/>
            <w:tcBorders>
              <w:top w:val="nil"/>
              <w:left w:val="nil"/>
              <w:bottom w:val="single" w:color="auto" w:sz="4" w:space="0"/>
              <w:right w:val="single" w:color="auto" w:sz="4" w:space="0"/>
            </w:tcBorders>
            <w:noWrap w:val="0"/>
            <w:vAlign w:val="center"/>
          </w:tcPr>
          <w:p w14:paraId="6496741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613B4CF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3541F56A">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657770A7">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32AD372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14</w:t>
            </w:r>
          </w:p>
        </w:tc>
        <w:tc>
          <w:tcPr>
            <w:tcW w:w="2432" w:type="dxa"/>
            <w:tcBorders>
              <w:top w:val="nil"/>
              <w:left w:val="nil"/>
              <w:bottom w:val="single" w:color="auto" w:sz="4" w:space="0"/>
              <w:right w:val="single" w:color="auto" w:sz="4" w:space="0"/>
            </w:tcBorders>
            <w:noWrap w:val="0"/>
            <w:vAlign w:val="center"/>
          </w:tcPr>
          <w:p w14:paraId="69B901C9">
            <w:pPr>
              <w:tabs>
                <w:tab w:val="left" w:pos="720"/>
              </w:tabs>
              <w:spacing w:line="240" w:lineRule="atLeast"/>
              <w:jc w:val="center"/>
              <w:rPr>
                <w:rFonts w:hint="eastAsia" w:ascii="宋体" w:hAnsi="宋体" w:eastAsia="宋体" w:cs="宋体"/>
                <w:b w:val="0"/>
                <w:bCs w:val="0"/>
                <w:color w:val="auto"/>
                <w:kern w:val="0"/>
                <w:sz w:val="24"/>
                <w:szCs w:val="24"/>
                <w:lang w:val="en-US" w:eastAsia="zh-CN" w:bidi="ar-SA"/>
              </w:rPr>
            </w:pPr>
            <w:r>
              <w:rPr>
                <w:rFonts w:hint="eastAsia"/>
                <w:b w:val="0"/>
                <w:bCs w:val="0"/>
                <w:color w:val="auto"/>
              </w:rPr>
              <w:t>AK11</w:t>
            </w:r>
            <w:r>
              <w:rPr>
                <w:rFonts w:hint="eastAsia"/>
                <w:b w:val="0"/>
                <w:bCs w:val="0"/>
                <w:color w:val="auto"/>
                <w:lang w:val="en-US" w:eastAsia="zh-CN"/>
              </w:rPr>
              <w:t>4</w:t>
            </w:r>
            <w:r>
              <w:rPr>
                <w:rFonts w:hint="eastAsia" w:ascii="宋体" w:hAnsi="宋体" w:cs="宋体"/>
                <w:b w:val="0"/>
                <w:bCs w:val="0"/>
                <w:color w:val="auto"/>
                <w:kern w:val="0"/>
                <w:sz w:val="24"/>
                <w:lang w:val="en-US" w:eastAsia="zh-CN"/>
              </w:rPr>
              <w:t xml:space="preserve"> #0厂变</w:t>
            </w:r>
          </w:p>
        </w:tc>
        <w:tc>
          <w:tcPr>
            <w:tcW w:w="1664" w:type="dxa"/>
            <w:tcBorders>
              <w:top w:val="nil"/>
              <w:left w:val="nil"/>
              <w:bottom w:val="single" w:color="auto" w:sz="4" w:space="0"/>
              <w:right w:val="single" w:color="auto" w:sz="4" w:space="0"/>
            </w:tcBorders>
            <w:noWrap w:val="0"/>
            <w:vAlign w:val="center"/>
          </w:tcPr>
          <w:p w14:paraId="5D21562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6A28004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79A171D3">
            <w:pPr>
              <w:jc w:val="center"/>
              <w:rPr>
                <w:kern w:val="2"/>
                <w:sz w:val="21"/>
                <w:szCs w:val="24"/>
                <w:lang w:val="en-US" w:eastAsia="zh-CN" w:bidi="ar-SA"/>
              </w:rPr>
            </w:pPr>
            <w:r>
              <w:rPr>
                <w:rFonts w:hint="eastAsia" w:ascii="宋体" w:hAnsi="宋体" w:cs="宋体"/>
                <w:kern w:val="0"/>
                <w:sz w:val="24"/>
              </w:rPr>
              <w:t>800×1500×2300</w:t>
            </w:r>
          </w:p>
        </w:tc>
      </w:tr>
      <w:tr w14:paraId="2E16192E">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6139EC0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15</w:t>
            </w:r>
          </w:p>
        </w:tc>
        <w:tc>
          <w:tcPr>
            <w:tcW w:w="2432" w:type="dxa"/>
            <w:tcBorders>
              <w:top w:val="nil"/>
              <w:left w:val="nil"/>
              <w:bottom w:val="single" w:color="auto" w:sz="4" w:space="0"/>
              <w:right w:val="single" w:color="auto" w:sz="4" w:space="0"/>
            </w:tcBorders>
            <w:noWrap w:val="0"/>
            <w:vAlign w:val="center"/>
          </w:tcPr>
          <w:p w14:paraId="4BCE63C2">
            <w:pPr>
              <w:tabs>
                <w:tab w:val="left" w:pos="720"/>
              </w:tabs>
              <w:spacing w:line="240" w:lineRule="atLeast"/>
              <w:jc w:val="center"/>
              <w:rPr>
                <w:rFonts w:hint="eastAsia" w:ascii="宋体" w:hAnsi="宋体" w:eastAsia="宋体" w:cs="宋体"/>
                <w:color w:val="auto"/>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5 #1厂变</w:t>
            </w:r>
          </w:p>
        </w:tc>
        <w:tc>
          <w:tcPr>
            <w:tcW w:w="1664" w:type="dxa"/>
            <w:tcBorders>
              <w:top w:val="nil"/>
              <w:left w:val="nil"/>
              <w:bottom w:val="single" w:color="auto" w:sz="4" w:space="0"/>
              <w:right w:val="single" w:color="auto" w:sz="4" w:space="0"/>
            </w:tcBorders>
            <w:noWrap w:val="0"/>
            <w:vAlign w:val="center"/>
          </w:tcPr>
          <w:p w14:paraId="05FD923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79E395F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60395AC5">
            <w:pPr>
              <w:jc w:val="center"/>
              <w:rPr>
                <w:kern w:val="2"/>
                <w:sz w:val="21"/>
                <w:szCs w:val="24"/>
                <w:lang w:val="en-US" w:eastAsia="zh-CN" w:bidi="ar-SA"/>
              </w:rPr>
            </w:pPr>
            <w:r>
              <w:rPr>
                <w:rFonts w:hint="eastAsia" w:ascii="宋体" w:hAnsi="宋体" w:cs="宋体"/>
                <w:kern w:val="0"/>
                <w:sz w:val="24"/>
              </w:rPr>
              <w:t>800×1500×2300</w:t>
            </w:r>
          </w:p>
        </w:tc>
      </w:tr>
      <w:tr w14:paraId="3E6674E7">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323958A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16</w:t>
            </w:r>
          </w:p>
        </w:tc>
        <w:tc>
          <w:tcPr>
            <w:tcW w:w="2432" w:type="dxa"/>
            <w:tcBorders>
              <w:top w:val="nil"/>
              <w:left w:val="nil"/>
              <w:bottom w:val="single" w:color="auto" w:sz="4" w:space="0"/>
              <w:right w:val="single" w:color="auto" w:sz="4" w:space="0"/>
            </w:tcBorders>
            <w:noWrap w:val="0"/>
            <w:vAlign w:val="center"/>
          </w:tcPr>
          <w:p w14:paraId="5FBC8513">
            <w:pPr>
              <w:tabs>
                <w:tab w:val="left" w:pos="720"/>
              </w:tabs>
              <w:spacing w:line="240" w:lineRule="atLeast"/>
              <w:jc w:val="center"/>
              <w:rPr>
                <w:rFonts w:hint="eastAsia" w:ascii="宋体" w:hAnsi="宋体" w:cs="宋体"/>
                <w:color w:val="auto"/>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6</w:t>
            </w:r>
            <w:r>
              <w:rPr>
                <w:rFonts w:hint="eastAsia" w:ascii="宋体" w:hAnsi="宋体" w:cs="宋体"/>
                <w:color w:val="auto"/>
                <w:kern w:val="0"/>
                <w:sz w:val="24"/>
              </w:rPr>
              <w:t xml:space="preserve"> #2厂变</w:t>
            </w:r>
          </w:p>
        </w:tc>
        <w:tc>
          <w:tcPr>
            <w:tcW w:w="1664" w:type="dxa"/>
            <w:tcBorders>
              <w:top w:val="nil"/>
              <w:left w:val="nil"/>
              <w:bottom w:val="single" w:color="auto" w:sz="4" w:space="0"/>
              <w:right w:val="single" w:color="auto" w:sz="4" w:space="0"/>
            </w:tcBorders>
            <w:noWrap w:val="0"/>
            <w:vAlign w:val="center"/>
          </w:tcPr>
          <w:p w14:paraId="0A0BD76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622810D6">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62004C2E">
            <w:pPr>
              <w:jc w:val="center"/>
              <w:rPr>
                <w:kern w:val="2"/>
                <w:sz w:val="21"/>
                <w:szCs w:val="24"/>
                <w:lang w:val="en-US" w:eastAsia="zh-CN" w:bidi="ar-SA"/>
              </w:rPr>
            </w:pPr>
            <w:r>
              <w:rPr>
                <w:rFonts w:hint="eastAsia" w:ascii="宋体" w:hAnsi="宋体" w:cs="宋体"/>
                <w:kern w:val="0"/>
                <w:sz w:val="24"/>
              </w:rPr>
              <w:t>800×1500×2300</w:t>
            </w:r>
          </w:p>
        </w:tc>
      </w:tr>
      <w:tr w14:paraId="2BF9A524">
        <w:tblPrEx>
          <w:tblCellMar>
            <w:top w:w="0" w:type="dxa"/>
            <w:left w:w="108" w:type="dxa"/>
            <w:bottom w:w="0" w:type="dxa"/>
            <w:right w:w="108" w:type="dxa"/>
          </w:tblCellMar>
        </w:tblPrEx>
        <w:trPr>
          <w:trHeight w:val="499" w:hRule="atLeast"/>
        </w:trPr>
        <w:tc>
          <w:tcPr>
            <w:tcW w:w="885" w:type="dxa"/>
            <w:tcBorders>
              <w:top w:val="nil"/>
              <w:left w:val="single" w:color="auto" w:sz="8" w:space="0"/>
              <w:bottom w:val="single" w:color="auto" w:sz="4" w:space="0"/>
              <w:right w:val="single" w:color="auto" w:sz="4" w:space="0"/>
            </w:tcBorders>
            <w:noWrap w:val="0"/>
            <w:vAlign w:val="center"/>
          </w:tcPr>
          <w:p w14:paraId="43842C0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17</w:t>
            </w:r>
          </w:p>
        </w:tc>
        <w:tc>
          <w:tcPr>
            <w:tcW w:w="2432" w:type="dxa"/>
            <w:tcBorders>
              <w:top w:val="nil"/>
              <w:left w:val="nil"/>
              <w:bottom w:val="single" w:color="auto" w:sz="4" w:space="0"/>
              <w:right w:val="single" w:color="auto" w:sz="4" w:space="0"/>
            </w:tcBorders>
            <w:noWrap w:val="0"/>
            <w:vAlign w:val="center"/>
          </w:tcPr>
          <w:p w14:paraId="108D93A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7</w:t>
            </w:r>
            <w:r>
              <w:rPr>
                <w:rFonts w:hint="eastAsia" w:ascii="宋体" w:hAnsi="宋体" w:cs="宋体"/>
                <w:color w:val="auto"/>
                <w:kern w:val="0"/>
                <w:sz w:val="24"/>
              </w:rPr>
              <w:t xml:space="preserve"> #</w:t>
            </w:r>
            <w:r>
              <w:rPr>
                <w:rFonts w:hint="eastAsia" w:ascii="宋体" w:hAnsi="宋体" w:cs="宋体"/>
                <w:color w:val="auto"/>
                <w:kern w:val="0"/>
                <w:sz w:val="24"/>
                <w:lang w:val="en-US" w:eastAsia="zh-CN"/>
              </w:rPr>
              <w:t>3</w:t>
            </w:r>
            <w:r>
              <w:rPr>
                <w:rFonts w:hint="eastAsia" w:ascii="宋体" w:hAnsi="宋体" w:cs="宋体"/>
                <w:color w:val="auto"/>
                <w:kern w:val="0"/>
                <w:sz w:val="24"/>
              </w:rPr>
              <w:t>厂变</w:t>
            </w:r>
          </w:p>
        </w:tc>
        <w:tc>
          <w:tcPr>
            <w:tcW w:w="1664" w:type="dxa"/>
            <w:tcBorders>
              <w:top w:val="nil"/>
              <w:left w:val="nil"/>
              <w:bottom w:val="single" w:color="auto" w:sz="4" w:space="0"/>
              <w:right w:val="single" w:color="auto" w:sz="4" w:space="0"/>
            </w:tcBorders>
            <w:noWrap w:val="0"/>
            <w:vAlign w:val="center"/>
          </w:tcPr>
          <w:p w14:paraId="749B867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61B02F2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58900398">
            <w:pPr>
              <w:jc w:val="center"/>
              <w:rPr>
                <w:kern w:val="2"/>
                <w:sz w:val="21"/>
                <w:szCs w:val="24"/>
                <w:lang w:val="en-US" w:eastAsia="zh-CN" w:bidi="ar-SA"/>
              </w:rPr>
            </w:pPr>
            <w:r>
              <w:rPr>
                <w:rFonts w:hint="eastAsia" w:ascii="宋体" w:hAnsi="宋体" w:cs="宋体"/>
                <w:kern w:val="0"/>
                <w:sz w:val="24"/>
              </w:rPr>
              <w:t>800×1500×2300</w:t>
            </w:r>
          </w:p>
        </w:tc>
      </w:tr>
      <w:tr w14:paraId="5F9D08D6">
        <w:tblPrEx>
          <w:tblCellMar>
            <w:top w:w="0" w:type="dxa"/>
            <w:left w:w="108" w:type="dxa"/>
            <w:bottom w:w="0" w:type="dxa"/>
            <w:right w:w="108" w:type="dxa"/>
          </w:tblCellMar>
        </w:tblPrEx>
        <w:trPr>
          <w:trHeight w:val="623" w:hRule="atLeast"/>
        </w:trPr>
        <w:tc>
          <w:tcPr>
            <w:tcW w:w="885" w:type="dxa"/>
            <w:tcBorders>
              <w:top w:val="nil"/>
              <w:left w:val="single" w:color="auto" w:sz="8" w:space="0"/>
              <w:bottom w:val="single" w:color="auto" w:sz="4" w:space="0"/>
              <w:right w:val="single" w:color="auto" w:sz="4" w:space="0"/>
            </w:tcBorders>
            <w:noWrap w:val="0"/>
            <w:vAlign w:val="center"/>
          </w:tcPr>
          <w:p w14:paraId="24C5D81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18</w:t>
            </w:r>
          </w:p>
        </w:tc>
        <w:tc>
          <w:tcPr>
            <w:tcW w:w="2432" w:type="dxa"/>
            <w:tcBorders>
              <w:top w:val="nil"/>
              <w:left w:val="nil"/>
              <w:bottom w:val="single" w:color="auto" w:sz="4" w:space="0"/>
              <w:right w:val="single" w:color="auto" w:sz="4" w:space="0"/>
            </w:tcBorders>
            <w:noWrap w:val="0"/>
            <w:vAlign w:val="center"/>
          </w:tcPr>
          <w:p w14:paraId="06FA58A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AK11</w:t>
            </w:r>
            <w:r>
              <w:rPr>
                <w:rFonts w:hint="eastAsia" w:ascii="宋体" w:hAnsi="宋体" w:cs="宋体"/>
                <w:color w:val="auto"/>
                <w:kern w:val="0"/>
                <w:sz w:val="24"/>
                <w:lang w:val="en-US" w:eastAsia="zh-CN"/>
              </w:rPr>
              <w:t>8</w:t>
            </w:r>
            <w:r>
              <w:rPr>
                <w:rFonts w:hint="eastAsia" w:ascii="宋体" w:hAnsi="宋体" w:cs="宋体"/>
                <w:color w:val="auto"/>
                <w:kern w:val="0"/>
                <w:sz w:val="24"/>
              </w:rPr>
              <w:t>Ⅰ~保安段母联</w:t>
            </w:r>
          </w:p>
        </w:tc>
        <w:tc>
          <w:tcPr>
            <w:tcW w:w="1664" w:type="dxa"/>
            <w:tcBorders>
              <w:top w:val="nil"/>
              <w:left w:val="nil"/>
              <w:bottom w:val="single" w:color="auto" w:sz="4" w:space="0"/>
              <w:right w:val="single" w:color="auto" w:sz="4" w:space="0"/>
            </w:tcBorders>
            <w:noWrap w:val="0"/>
            <w:vAlign w:val="center"/>
          </w:tcPr>
          <w:p w14:paraId="0477BB0D">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nil"/>
              <w:left w:val="nil"/>
              <w:bottom w:val="single" w:color="auto" w:sz="4" w:space="0"/>
              <w:right w:val="single" w:color="auto" w:sz="4" w:space="0"/>
            </w:tcBorders>
            <w:noWrap w:val="0"/>
            <w:vAlign w:val="center"/>
          </w:tcPr>
          <w:p w14:paraId="06E85BA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nil"/>
              <w:left w:val="nil"/>
              <w:bottom w:val="single" w:color="auto" w:sz="4" w:space="0"/>
              <w:right w:val="single" w:color="auto" w:sz="4" w:space="0"/>
            </w:tcBorders>
            <w:noWrap w:val="0"/>
            <w:vAlign w:val="center"/>
          </w:tcPr>
          <w:p w14:paraId="6763EB56">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074A3064">
        <w:tblPrEx>
          <w:tblCellMar>
            <w:top w:w="0" w:type="dxa"/>
            <w:left w:w="108" w:type="dxa"/>
            <w:bottom w:w="0" w:type="dxa"/>
            <w:right w:w="108" w:type="dxa"/>
          </w:tblCellMar>
        </w:tblPrEx>
        <w:trPr>
          <w:trHeight w:val="666"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732F496">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48B9252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主厂房10kV配电室合计</w:t>
            </w:r>
          </w:p>
        </w:tc>
        <w:tc>
          <w:tcPr>
            <w:tcW w:w="1664" w:type="dxa"/>
            <w:tcBorders>
              <w:top w:val="single" w:color="auto" w:sz="4" w:space="0"/>
              <w:left w:val="nil"/>
              <w:bottom w:val="single" w:color="auto" w:sz="4" w:space="0"/>
              <w:right w:val="single" w:color="auto" w:sz="4" w:space="0"/>
            </w:tcBorders>
            <w:noWrap w:val="0"/>
            <w:vAlign w:val="center"/>
          </w:tcPr>
          <w:p w14:paraId="6DAA0C21">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47C8F3C7">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18</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7DA5A4FD">
            <w:pPr>
              <w:jc w:val="center"/>
            </w:pPr>
          </w:p>
        </w:tc>
      </w:tr>
      <w:tr w14:paraId="1AAFE56A">
        <w:tblPrEx>
          <w:tblCellMar>
            <w:top w:w="0" w:type="dxa"/>
            <w:left w:w="108" w:type="dxa"/>
            <w:bottom w:w="0" w:type="dxa"/>
            <w:right w:w="108" w:type="dxa"/>
          </w:tblCellMar>
        </w:tblPrEx>
        <w:trPr>
          <w:trHeight w:val="666"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1C54D89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二</w:t>
            </w:r>
          </w:p>
        </w:tc>
        <w:tc>
          <w:tcPr>
            <w:tcW w:w="2432" w:type="dxa"/>
            <w:tcBorders>
              <w:top w:val="single" w:color="auto" w:sz="4" w:space="0"/>
              <w:left w:val="nil"/>
              <w:bottom w:val="single" w:color="auto" w:sz="4" w:space="0"/>
              <w:right w:val="single" w:color="auto" w:sz="4" w:space="0"/>
            </w:tcBorders>
            <w:noWrap w:val="0"/>
            <w:vAlign w:val="center"/>
          </w:tcPr>
          <w:p w14:paraId="03DA14C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保安电源进线柜</w:t>
            </w:r>
          </w:p>
        </w:tc>
        <w:tc>
          <w:tcPr>
            <w:tcW w:w="1664" w:type="dxa"/>
            <w:tcBorders>
              <w:top w:val="single" w:color="auto" w:sz="4" w:space="0"/>
              <w:left w:val="nil"/>
              <w:bottom w:val="single" w:color="auto" w:sz="4" w:space="0"/>
              <w:right w:val="single" w:color="auto" w:sz="4" w:space="0"/>
            </w:tcBorders>
            <w:noWrap w:val="0"/>
            <w:vAlign w:val="center"/>
          </w:tcPr>
          <w:p w14:paraId="1711CBE8">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5BD1596D">
            <w:pPr>
              <w:tabs>
                <w:tab w:val="left" w:pos="720"/>
              </w:tabs>
              <w:spacing w:line="240" w:lineRule="atLeast"/>
              <w:jc w:val="center"/>
              <w:rPr>
                <w:rFonts w:hint="eastAsia" w:ascii="宋体" w:hAnsi="宋体" w:cs="宋体"/>
                <w:kern w:val="0"/>
                <w:sz w:val="24"/>
              </w:rPr>
            </w:pPr>
          </w:p>
        </w:tc>
        <w:tc>
          <w:tcPr>
            <w:tcW w:w="2240" w:type="dxa"/>
            <w:tcBorders>
              <w:top w:val="single" w:color="auto" w:sz="4" w:space="0"/>
              <w:left w:val="nil"/>
              <w:bottom w:val="single" w:color="auto" w:sz="4" w:space="0"/>
              <w:right w:val="single" w:color="auto" w:sz="4" w:space="0"/>
            </w:tcBorders>
            <w:noWrap w:val="0"/>
            <w:vAlign w:val="center"/>
          </w:tcPr>
          <w:p w14:paraId="2F40B659">
            <w:pPr>
              <w:jc w:val="center"/>
            </w:pPr>
          </w:p>
        </w:tc>
      </w:tr>
      <w:tr w14:paraId="52BD004D">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FA3F589">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432" w:type="dxa"/>
            <w:tcBorders>
              <w:top w:val="single" w:color="auto" w:sz="4" w:space="0"/>
              <w:left w:val="nil"/>
              <w:bottom w:val="single" w:color="auto" w:sz="4" w:space="0"/>
              <w:right w:val="single" w:color="auto" w:sz="4" w:space="0"/>
            </w:tcBorders>
            <w:noWrap w:val="0"/>
            <w:vAlign w:val="center"/>
          </w:tcPr>
          <w:p w14:paraId="01478C7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bAK01</w:t>
            </w:r>
            <w:r>
              <w:rPr>
                <w:rFonts w:hint="eastAsia" w:ascii="宋体" w:hAnsi="宋体" w:cs="宋体"/>
                <w:color w:val="auto"/>
                <w:kern w:val="0"/>
                <w:sz w:val="24"/>
                <w:highlight w:val="none"/>
                <w:lang w:val="en-US" w:eastAsia="zh-CN"/>
              </w:rPr>
              <w:t xml:space="preserve"> 保安电源进线开关</w:t>
            </w:r>
          </w:p>
        </w:tc>
        <w:tc>
          <w:tcPr>
            <w:tcW w:w="1664" w:type="dxa"/>
            <w:tcBorders>
              <w:top w:val="single" w:color="auto" w:sz="4" w:space="0"/>
              <w:left w:val="nil"/>
              <w:bottom w:val="single" w:color="auto" w:sz="4" w:space="0"/>
              <w:right w:val="single" w:color="auto" w:sz="4" w:space="0"/>
            </w:tcBorders>
            <w:noWrap w:val="0"/>
            <w:vAlign w:val="center"/>
          </w:tcPr>
          <w:p w14:paraId="7E35DB5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0BA2673E">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266A2BF1">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4A56E3C3">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1D0D615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432" w:type="dxa"/>
            <w:tcBorders>
              <w:top w:val="single" w:color="auto" w:sz="4" w:space="0"/>
              <w:left w:val="nil"/>
              <w:bottom w:val="single" w:color="auto" w:sz="4" w:space="0"/>
              <w:right w:val="single" w:color="auto" w:sz="4" w:space="0"/>
            </w:tcBorders>
            <w:noWrap w:val="0"/>
            <w:vAlign w:val="center"/>
          </w:tcPr>
          <w:p w14:paraId="39D00838">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2 保安电源进线计量</w:t>
            </w:r>
          </w:p>
        </w:tc>
        <w:tc>
          <w:tcPr>
            <w:tcW w:w="1664" w:type="dxa"/>
            <w:tcBorders>
              <w:top w:val="single" w:color="auto" w:sz="4" w:space="0"/>
              <w:left w:val="nil"/>
              <w:bottom w:val="single" w:color="auto" w:sz="4" w:space="0"/>
              <w:right w:val="single" w:color="auto" w:sz="4" w:space="0"/>
            </w:tcBorders>
            <w:noWrap w:val="0"/>
            <w:vAlign w:val="center"/>
          </w:tcPr>
          <w:p w14:paraId="6C6C07B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0C614DA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1FD501F9">
            <w:pPr>
              <w:jc w:val="center"/>
              <w:rPr>
                <w:kern w:val="2"/>
                <w:sz w:val="21"/>
                <w:szCs w:val="24"/>
                <w:lang w:val="en-US" w:eastAsia="zh-CN" w:bidi="ar-SA"/>
              </w:rPr>
            </w:pPr>
            <w:r>
              <w:rPr>
                <w:rFonts w:hint="eastAsia" w:ascii="宋体" w:hAnsi="宋体" w:cs="宋体"/>
                <w:kern w:val="0"/>
                <w:sz w:val="24"/>
              </w:rPr>
              <w:t>800×1500×2300</w:t>
            </w:r>
          </w:p>
        </w:tc>
      </w:tr>
      <w:tr w14:paraId="3895320D">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6DFF942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432" w:type="dxa"/>
            <w:tcBorders>
              <w:top w:val="single" w:color="auto" w:sz="4" w:space="0"/>
              <w:left w:val="nil"/>
              <w:bottom w:val="single" w:color="auto" w:sz="4" w:space="0"/>
              <w:right w:val="single" w:color="auto" w:sz="4" w:space="0"/>
            </w:tcBorders>
            <w:noWrap w:val="0"/>
            <w:vAlign w:val="center"/>
          </w:tcPr>
          <w:p w14:paraId="2E8F8448">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3 保安段PT柜</w:t>
            </w:r>
          </w:p>
        </w:tc>
        <w:tc>
          <w:tcPr>
            <w:tcW w:w="1664" w:type="dxa"/>
            <w:tcBorders>
              <w:top w:val="single" w:color="auto" w:sz="4" w:space="0"/>
              <w:left w:val="nil"/>
              <w:bottom w:val="single" w:color="auto" w:sz="4" w:space="0"/>
              <w:right w:val="single" w:color="auto" w:sz="4" w:space="0"/>
            </w:tcBorders>
            <w:noWrap w:val="0"/>
            <w:vAlign w:val="center"/>
          </w:tcPr>
          <w:p w14:paraId="1DC41B93">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7C87310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6F6DC4BE">
            <w:pPr>
              <w:jc w:val="center"/>
              <w:rPr>
                <w:kern w:val="2"/>
                <w:sz w:val="21"/>
                <w:szCs w:val="24"/>
                <w:lang w:val="en-US" w:eastAsia="zh-CN" w:bidi="ar-SA"/>
              </w:rPr>
            </w:pPr>
            <w:r>
              <w:rPr>
                <w:rFonts w:hint="eastAsia" w:ascii="宋体" w:hAnsi="宋体" w:cs="宋体"/>
                <w:kern w:val="0"/>
                <w:sz w:val="24"/>
              </w:rPr>
              <w:t>800×1500×2300</w:t>
            </w:r>
          </w:p>
        </w:tc>
      </w:tr>
      <w:tr w14:paraId="6197BA86">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0856BD4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432" w:type="dxa"/>
            <w:tcBorders>
              <w:top w:val="single" w:color="auto" w:sz="4" w:space="0"/>
              <w:left w:val="nil"/>
              <w:bottom w:val="single" w:color="auto" w:sz="4" w:space="0"/>
              <w:right w:val="single" w:color="auto" w:sz="4" w:space="0"/>
            </w:tcBorders>
            <w:noWrap w:val="0"/>
            <w:vAlign w:val="center"/>
          </w:tcPr>
          <w:p w14:paraId="7254F36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4 50B保安变</w:t>
            </w:r>
          </w:p>
        </w:tc>
        <w:tc>
          <w:tcPr>
            <w:tcW w:w="1664" w:type="dxa"/>
            <w:tcBorders>
              <w:top w:val="single" w:color="auto" w:sz="4" w:space="0"/>
              <w:left w:val="nil"/>
              <w:bottom w:val="single" w:color="auto" w:sz="4" w:space="0"/>
              <w:right w:val="single" w:color="auto" w:sz="4" w:space="0"/>
            </w:tcBorders>
            <w:noWrap w:val="0"/>
            <w:vAlign w:val="center"/>
          </w:tcPr>
          <w:p w14:paraId="2B221F0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1E72F63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71C6D449">
            <w:pPr>
              <w:jc w:val="center"/>
              <w:rPr>
                <w:kern w:val="2"/>
                <w:sz w:val="21"/>
                <w:szCs w:val="24"/>
                <w:lang w:val="en-US" w:eastAsia="zh-CN" w:bidi="ar-SA"/>
              </w:rPr>
            </w:pPr>
            <w:r>
              <w:rPr>
                <w:rFonts w:hint="eastAsia" w:ascii="宋体" w:hAnsi="宋体" w:cs="宋体"/>
                <w:kern w:val="0"/>
                <w:sz w:val="24"/>
              </w:rPr>
              <w:t>800×1500×2300</w:t>
            </w:r>
          </w:p>
        </w:tc>
      </w:tr>
      <w:tr w14:paraId="5E2B0AD8">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11ADC562">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5</w:t>
            </w:r>
          </w:p>
        </w:tc>
        <w:tc>
          <w:tcPr>
            <w:tcW w:w="2432" w:type="dxa"/>
            <w:tcBorders>
              <w:top w:val="single" w:color="auto" w:sz="4" w:space="0"/>
              <w:left w:val="nil"/>
              <w:bottom w:val="single" w:color="auto" w:sz="4" w:space="0"/>
              <w:right w:val="single" w:color="auto" w:sz="4" w:space="0"/>
            </w:tcBorders>
            <w:noWrap w:val="0"/>
            <w:vAlign w:val="center"/>
          </w:tcPr>
          <w:p w14:paraId="77AE874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highlight w:val="none"/>
              </w:rPr>
              <w:t>bAK0</w:t>
            </w:r>
            <w:r>
              <w:rPr>
                <w:rFonts w:hint="eastAsia" w:ascii="宋体" w:hAnsi="宋体" w:cs="宋体"/>
                <w:color w:val="auto"/>
                <w:kern w:val="0"/>
                <w:sz w:val="24"/>
                <w:highlight w:val="none"/>
                <w:lang w:val="en-US" w:eastAsia="zh-CN"/>
              </w:rPr>
              <w:t>5 #3锅炉给水泵</w:t>
            </w:r>
          </w:p>
        </w:tc>
        <w:tc>
          <w:tcPr>
            <w:tcW w:w="1664" w:type="dxa"/>
            <w:tcBorders>
              <w:top w:val="single" w:color="auto" w:sz="4" w:space="0"/>
              <w:left w:val="nil"/>
              <w:bottom w:val="single" w:color="auto" w:sz="4" w:space="0"/>
              <w:right w:val="single" w:color="auto" w:sz="4" w:space="0"/>
            </w:tcBorders>
            <w:noWrap w:val="0"/>
            <w:vAlign w:val="center"/>
          </w:tcPr>
          <w:p w14:paraId="6BA6414B">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3D5F18C5">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1台</w:t>
            </w:r>
          </w:p>
        </w:tc>
        <w:tc>
          <w:tcPr>
            <w:tcW w:w="2240" w:type="dxa"/>
            <w:tcBorders>
              <w:top w:val="single" w:color="auto" w:sz="4" w:space="0"/>
              <w:left w:val="nil"/>
              <w:bottom w:val="single" w:color="auto" w:sz="4" w:space="0"/>
              <w:right w:val="single" w:color="auto" w:sz="4" w:space="0"/>
            </w:tcBorders>
            <w:noWrap w:val="0"/>
            <w:vAlign w:val="center"/>
          </w:tcPr>
          <w:p w14:paraId="579D9E1A">
            <w:pPr>
              <w:jc w:val="center"/>
              <w:rPr>
                <w:kern w:val="2"/>
                <w:sz w:val="21"/>
                <w:szCs w:val="24"/>
                <w:lang w:val="en-US" w:eastAsia="zh-CN" w:bidi="ar-SA"/>
              </w:rPr>
            </w:pPr>
            <w:r>
              <w:rPr>
                <w:rFonts w:hint="eastAsia" w:ascii="宋体" w:hAnsi="宋体" w:cs="宋体"/>
                <w:kern w:val="0"/>
                <w:sz w:val="24"/>
              </w:rPr>
              <w:t>800×1500×2300</w:t>
            </w:r>
          </w:p>
        </w:tc>
      </w:tr>
      <w:tr w14:paraId="2C890EF5">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240E6C44">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23033AD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保安电源柜合计</w:t>
            </w:r>
          </w:p>
        </w:tc>
        <w:tc>
          <w:tcPr>
            <w:tcW w:w="1664" w:type="dxa"/>
            <w:tcBorders>
              <w:top w:val="single" w:color="auto" w:sz="4" w:space="0"/>
              <w:left w:val="nil"/>
              <w:bottom w:val="single" w:color="auto" w:sz="4" w:space="0"/>
              <w:right w:val="single" w:color="auto" w:sz="4" w:space="0"/>
            </w:tcBorders>
            <w:noWrap w:val="0"/>
            <w:vAlign w:val="center"/>
          </w:tcPr>
          <w:p w14:paraId="3520FB8A">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1388D5E9">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5</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0A2A8485">
            <w:pPr>
              <w:jc w:val="center"/>
            </w:pPr>
          </w:p>
        </w:tc>
      </w:tr>
      <w:tr w14:paraId="05B7337E">
        <w:tblPrEx>
          <w:tblCellMar>
            <w:top w:w="0" w:type="dxa"/>
            <w:left w:w="108" w:type="dxa"/>
            <w:bottom w:w="0" w:type="dxa"/>
            <w:right w:w="108" w:type="dxa"/>
          </w:tblCellMar>
        </w:tblPrEx>
        <w:trPr>
          <w:trHeight w:val="480"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74B15FD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三</w:t>
            </w:r>
          </w:p>
        </w:tc>
        <w:tc>
          <w:tcPr>
            <w:tcW w:w="2432" w:type="dxa"/>
            <w:tcBorders>
              <w:top w:val="single" w:color="auto" w:sz="4" w:space="0"/>
              <w:left w:val="nil"/>
              <w:bottom w:val="single" w:color="auto" w:sz="4" w:space="0"/>
              <w:right w:val="single" w:color="auto" w:sz="4" w:space="0"/>
            </w:tcBorders>
            <w:noWrap w:val="0"/>
            <w:vAlign w:val="center"/>
          </w:tcPr>
          <w:p w14:paraId="43917AF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发电机小室开关柜</w:t>
            </w:r>
          </w:p>
        </w:tc>
        <w:tc>
          <w:tcPr>
            <w:tcW w:w="1664" w:type="dxa"/>
            <w:tcBorders>
              <w:top w:val="single" w:color="auto" w:sz="4" w:space="0"/>
              <w:left w:val="nil"/>
              <w:bottom w:val="single" w:color="auto" w:sz="4" w:space="0"/>
              <w:right w:val="single" w:color="auto" w:sz="4" w:space="0"/>
            </w:tcBorders>
            <w:noWrap w:val="0"/>
            <w:vAlign w:val="center"/>
          </w:tcPr>
          <w:p w14:paraId="61879443">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77E5540F">
            <w:pPr>
              <w:tabs>
                <w:tab w:val="left" w:pos="720"/>
              </w:tabs>
              <w:spacing w:line="240" w:lineRule="atLeast"/>
              <w:jc w:val="center"/>
              <w:rPr>
                <w:rFonts w:hint="eastAsia" w:ascii="宋体" w:hAnsi="宋体" w:cs="宋体"/>
                <w:kern w:val="0"/>
                <w:sz w:val="24"/>
              </w:rPr>
            </w:pPr>
          </w:p>
        </w:tc>
        <w:tc>
          <w:tcPr>
            <w:tcW w:w="2240" w:type="dxa"/>
            <w:tcBorders>
              <w:top w:val="single" w:color="auto" w:sz="4" w:space="0"/>
              <w:left w:val="nil"/>
              <w:bottom w:val="single" w:color="auto" w:sz="4" w:space="0"/>
              <w:right w:val="single" w:color="auto" w:sz="4" w:space="0"/>
            </w:tcBorders>
            <w:noWrap w:val="0"/>
            <w:vAlign w:val="center"/>
          </w:tcPr>
          <w:p w14:paraId="1021740A">
            <w:pPr>
              <w:jc w:val="center"/>
            </w:pPr>
          </w:p>
        </w:tc>
      </w:tr>
      <w:tr w14:paraId="1CA9B2AE">
        <w:tblPrEx>
          <w:tblCellMar>
            <w:top w:w="0" w:type="dxa"/>
            <w:left w:w="108" w:type="dxa"/>
            <w:bottom w:w="0" w:type="dxa"/>
            <w:right w:w="108" w:type="dxa"/>
          </w:tblCellMar>
        </w:tblPrEx>
        <w:trPr>
          <w:trHeight w:val="522"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61E9743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432" w:type="dxa"/>
            <w:tcBorders>
              <w:top w:val="single" w:color="auto" w:sz="4" w:space="0"/>
              <w:left w:val="nil"/>
              <w:bottom w:val="single" w:color="auto" w:sz="4" w:space="0"/>
              <w:right w:val="single" w:color="auto" w:sz="4" w:space="0"/>
            </w:tcBorders>
            <w:noWrap w:val="0"/>
            <w:vAlign w:val="center"/>
          </w:tcPr>
          <w:p w14:paraId="09FC521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1GK01</w:t>
            </w:r>
            <w:r>
              <w:rPr>
                <w:rFonts w:hint="eastAsia" w:ascii="宋体" w:hAnsi="宋体" w:cs="宋体"/>
                <w:color w:val="auto"/>
                <w:kern w:val="0"/>
                <w:sz w:val="24"/>
                <w:lang w:val="en-US" w:eastAsia="zh-CN"/>
              </w:rPr>
              <w:t xml:space="preserve"> #1发电机励磁变</w:t>
            </w:r>
          </w:p>
        </w:tc>
        <w:tc>
          <w:tcPr>
            <w:tcW w:w="1664" w:type="dxa"/>
            <w:tcBorders>
              <w:top w:val="single" w:color="auto" w:sz="4" w:space="0"/>
              <w:left w:val="nil"/>
              <w:bottom w:val="single" w:color="auto" w:sz="4" w:space="0"/>
              <w:right w:val="single" w:color="auto" w:sz="4" w:space="0"/>
            </w:tcBorders>
            <w:noWrap w:val="0"/>
            <w:vAlign w:val="center"/>
          </w:tcPr>
          <w:p w14:paraId="3637FAD7">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6D9BA81A">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531B4D30">
            <w:pPr>
              <w:jc w:val="center"/>
              <w:rPr>
                <w:rFonts w:ascii="宋体" w:hAnsi="宋体" w:cs="宋体"/>
                <w:kern w:val="0"/>
                <w:sz w:val="24"/>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0CDBE69E">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3E9A7EA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432" w:type="dxa"/>
            <w:tcBorders>
              <w:top w:val="single" w:color="auto" w:sz="4" w:space="0"/>
              <w:left w:val="nil"/>
              <w:bottom w:val="single" w:color="auto" w:sz="4" w:space="0"/>
              <w:right w:val="single" w:color="auto" w:sz="4" w:space="0"/>
            </w:tcBorders>
            <w:noWrap w:val="0"/>
            <w:vAlign w:val="center"/>
          </w:tcPr>
          <w:p w14:paraId="0F4ED5C4">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w:t>
            </w:r>
            <w:r>
              <w:rPr>
                <w:rFonts w:hint="eastAsia" w:ascii="宋体" w:hAnsi="宋体" w:cs="宋体"/>
                <w:color w:val="auto"/>
                <w:kern w:val="0"/>
                <w:sz w:val="24"/>
                <w:lang w:val="en-US" w:eastAsia="zh-CN"/>
              </w:rPr>
              <w:t>2 #1发电机励磁PT</w:t>
            </w:r>
          </w:p>
        </w:tc>
        <w:tc>
          <w:tcPr>
            <w:tcW w:w="1664" w:type="dxa"/>
            <w:tcBorders>
              <w:top w:val="single" w:color="auto" w:sz="4" w:space="0"/>
              <w:left w:val="nil"/>
              <w:bottom w:val="single" w:color="auto" w:sz="4" w:space="0"/>
              <w:right w:val="single" w:color="auto" w:sz="4" w:space="0"/>
            </w:tcBorders>
            <w:noWrap w:val="0"/>
            <w:vAlign w:val="center"/>
          </w:tcPr>
          <w:p w14:paraId="7A0C736D">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51558AC2">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0B65FC25">
            <w:pPr>
              <w:jc w:val="center"/>
              <w:rPr>
                <w:rFonts w:ascii="宋体" w:hAnsi="宋体" w:cs="宋体"/>
                <w:kern w:val="0"/>
                <w:sz w:val="24"/>
                <w:szCs w:val="24"/>
                <w:lang w:val="en-US" w:eastAsia="zh-CN" w:bidi="ar-SA"/>
              </w:rPr>
            </w:pPr>
            <w:r>
              <w:rPr>
                <w:rFonts w:hint="eastAsia" w:ascii="宋体" w:hAnsi="宋体" w:cs="宋体"/>
                <w:kern w:val="0"/>
                <w:sz w:val="24"/>
              </w:rPr>
              <w:t>800×1500×2300</w:t>
            </w:r>
          </w:p>
        </w:tc>
      </w:tr>
      <w:tr w14:paraId="6C9659AD">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7AE85515">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432" w:type="dxa"/>
            <w:tcBorders>
              <w:top w:val="single" w:color="auto" w:sz="4" w:space="0"/>
              <w:left w:val="nil"/>
              <w:bottom w:val="single" w:color="auto" w:sz="4" w:space="0"/>
              <w:right w:val="single" w:color="auto" w:sz="4" w:space="0"/>
            </w:tcBorders>
            <w:noWrap w:val="0"/>
            <w:vAlign w:val="center"/>
          </w:tcPr>
          <w:p w14:paraId="6DD051A0">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w:t>
            </w:r>
            <w:r>
              <w:rPr>
                <w:rFonts w:hint="eastAsia" w:ascii="宋体" w:hAnsi="宋体" w:cs="宋体"/>
                <w:color w:val="auto"/>
                <w:kern w:val="0"/>
                <w:sz w:val="24"/>
                <w:lang w:val="en-US" w:eastAsia="zh-CN"/>
              </w:rPr>
              <w:t>3 #1发电机测保PT</w:t>
            </w:r>
          </w:p>
        </w:tc>
        <w:tc>
          <w:tcPr>
            <w:tcW w:w="1664" w:type="dxa"/>
            <w:tcBorders>
              <w:top w:val="single" w:color="auto" w:sz="4" w:space="0"/>
              <w:left w:val="nil"/>
              <w:bottom w:val="single" w:color="auto" w:sz="4" w:space="0"/>
              <w:right w:val="single" w:color="auto" w:sz="4" w:space="0"/>
            </w:tcBorders>
            <w:noWrap w:val="0"/>
            <w:vAlign w:val="center"/>
          </w:tcPr>
          <w:p w14:paraId="6E0FE09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70A6C3C1">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4D5E733A">
            <w:pPr>
              <w:jc w:val="center"/>
              <w:rPr>
                <w:rFonts w:ascii="宋体" w:hAnsi="宋体" w:cs="宋体"/>
                <w:kern w:val="0"/>
                <w:sz w:val="24"/>
                <w:szCs w:val="24"/>
                <w:lang w:val="en-US" w:eastAsia="zh-CN" w:bidi="ar-SA"/>
              </w:rPr>
            </w:pPr>
            <w:r>
              <w:rPr>
                <w:rFonts w:hint="eastAsia" w:ascii="宋体" w:hAnsi="宋体" w:cs="宋体"/>
                <w:kern w:val="0"/>
                <w:sz w:val="24"/>
                <w:lang w:val="en-US" w:eastAsia="zh-CN"/>
              </w:rPr>
              <w:t>10</w:t>
            </w:r>
            <w:r>
              <w:rPr>
                <w:rFonts w:hint="eastAsia" w:ascii="宋体" w:hAnsi="宋体" w:cs="宋体"/>
                <w:kern w:val="0"/>
                <w:sz w:val="24"/>
              </w:rPr>
              <w:t>00×1</w:t>
            </w:r>
            <w:r>
              <w:rPr>
                <w:rFonts w:hint="eastAsia" w:ascii="宋体" w:hAnsi="宋体" w:cs="宋体"/>
                <w:kern w:val="0"/>
                <w:sz w:val="24"/>
                <w:lang w:val="en-US" w:eastAsia="zh-CN"/>
              </w:rPr>
              <w:t>8</w:t>
            </w:r>
            <w:r>
              <w:rPr>
                <w:rFonts w:hint="eastAsia" w:ascii="宋体" w:hAnsi="宋体" w:cs="宋体"/>
                <w:kern w:val="0"/>
                <w:sz w:val="24"/>
              </w:rPr>
              <w:t>00×2300</w:t>
            </w:r>
          </w:p>
        </w:tc>
      </w:tr>
      <w:tr w14:paraId="1DA5DEAD">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150B1533">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4</w:t>
            </w:r>
          </w:p>
        </w:tc>
        <w:tc>
          <w:tcPr>
            <w:tcW w:w="2432" w:type="dxa"/>
            <w:tcBorders>
              <w:top w:val="single" w:color="auto" w:sz="4" w:space="0"/>
              <w:left w:val="nil"/>
              <w:bottom w:val="single" w:color="auto" w:sz="4" w:space="0"/>
              <w:right w:val="single" w:color="auto" w:sz="4" w:space="0"/>
            </w:tcBorders>
            <w:noWrap w:val="0"/>
            <w:vAlign w:val="center"/>
          </w:tcPr>
          <w:p w14:paraId="145CFACC">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1GK0</w:t>
            </w:r>
            <w:r>
              <w:rPr>
                <w:rFonts w:hint="eastAsia" w:ascii="宋体" w:hAnsi="宋体" w:cs="宋体"/>
                <w:color w:val="auto"/>
                <w:kern w:val="0"/>
                <w:sz w:val="24"/>
                <w:lang w:val="en-US" w:eastAsia="zh-CN"/>
              </w:rPr>
              <w:t>4 #1发电机出线</w:t>
            </w:r>
          </w:p>
        </w:tc>
        <w:tc>
          <w:tcPr>
            <w:tcW w:w="1664" w:type="dxa"/>
            <w:tcBorders>
              <w:top w:val="single" w:color="auto" w:sz="4" w:space="0"/>
              <w:left w:val="nil"/>
              <w:bottom w:val="single" w:color="auto" w:sz="4" w:space="0"/>
              <w:right w:val="single" w:color="auto" w:sz="4" w:space="0"/>
            </w:tcBorders>
            <w:noWrap w:val="0"/>
            <w:vAlign w:val="center"/>
          </w:tcPr>
          <w:p w14:paraId="32C9B00D">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KYN28A-12</w:t>
            </w:r>
          </w:p>
        </w:tc>
        <w:tc>
          <w:tcPr>
            <w:tcW w:w="981" w:type="dxa"/>
            <w:tcBorders>
              <w:top w:val="single" w:color="auto" w:sz="4" w:space="0"/>
              <w:left w:val="nil"/>
              <w:bottom w:val="single" w:color="auto" w:sz="4" w:space="0"/>
              <w:right w:val="single" w:color="auto" w:sz="4" w:space="0"/>
            </w:tcBorders>
            <w:noWrap w:val="0"/>
            <w:vAlign w:val="center"/>
          </w:tcPr>
          <w:p w14:paraId="148A284B">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2AC9100B">
            <w:pPr>
              <w:jc w:val="center"/>
              <w:rPr>
                <w:rFonts w:hint="eastAsia" w:ascii="宋体" w:hAnsi="宋体" w:cs="宋体"/>
                <w:kern w:val="0"/>
                <w:sz w:val="24"/>
                <w:szCs w:val="24"/>
                <w:lang w:val="en-US" w:eastAsia="zh-CN" w:bidi="ar-SA"/>
              </w:rPr>
            </w:pPr>
            <w:r>
              <w:rPr>
                <w:rFonts w:hint="eastAsia" w:ascii="宋体" w:hAnsi="宋体" w:cs="宋体"/>
                <w:kern w:val="0"/>
                <w:sz w:val="24"/>
              </w:rPr>
              <w:t>800×1500×2300</w:t>
            </w:r>
          </w:p>
        </w:tc>
      </w:tr>
      <w:tr w14:paraId="51D72208">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53247EC0">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78E280EB">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发电机小室</w:t>
            </w:r>
            <w:r>
              <w:rPr>
                <w:rFonts w:hint="eastAsia" w:ascii="宋体" w:hAnsi="宋体" w:cs="宋体"/>
                <w:kern w:val="0"/>
                <w:sz w:val="24"/>
              </w:rPr>
              <w:t>合计</w:t>
            </w:r>
          </w:p>
        </w:tc>
        <w:tc>
          <w:tcPr>
            <w:tcW w:w="1664" w:type="dxa"/>
            <w:tcBorders>
              <w:top w:val="single" w:color="auto" w:sz="4" w:space="0"/>
              <w:left w:val="nil"/>
              <w:bottom w:val="single" w:color="auto" w:sz="4" w:space="0"/>
              <w:right w:val="single" w:color="auto" w:sz="4" w:space="0"/>
            </w:tcBorders>
            <w:noWrap w:val="0"/>
            <w:vAlign w:val="center"/>
          </w:tcPr>
          <w:p w14:paraId="0BB3BD6F">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6A2ABDEC">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4</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3932C912">
            <w:pPr>
              <w:jc w:val="center"/>
            </w:pPr>
          </w:p>
        </w:tc>
      </w:tr>
      <w:tr w14:paraId="07DEA9EF">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130598D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四</w:t>
            </w:r>
          </w:p>
        </w:tc>
        <w:tc>
          <w:tcPr>
            <w:tcW w:w="2432" w:type="dxa"/>
            <w:tcBorders>
              <w:top w:val="single" w:color="auto" w:sz="4" w:space="0"/>
              <w:left w:val="nil"/>
              <w:bottom w:val="single" w:color="auto" w:sz="4" w:space="0"/>
              <w:right w:val="single" w:color="auto" w:sz="4" w:space="0"/>
            </w:tcBorders>
            <w:noWrap w:val="0"/>
            <w:vAlign w:val="center"/>
          </w:tcPr>
          <w:p w14:paraId="3DACC7CB">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水泵房配电室</w:t>
            </w:r>
          </w:p>
        </w:tc>
        <w:tc>
          <w:tcPr>
            <w:tcW w:w="1664" w:type="dxa"/>
            <w:tcBorders>
              <w:top w:val="single" w:color="auto" w:sz="4" w:space="0"/>
              <w:left w:val="nil"/>
              <w:bottom w:val="single" w:color="auto" w:sz="4" w:space="0"/>
              <w:right w:val="single" w:color="auto" w:sz="4" w:space="0"/>
            </w:tcBorders>
            <w:noWrap w:val="0"/>
            <w:vAlign w:val="center"/>
          </w:tcPr>
          <w:p w14:paraId="3CCF395F">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206D837A">
            <w:pPr>
              <w:tabs>
                <w:tab w:val="left" w:pos="720"/>
              </w:tabs>
              <w:spacing w:line="240" w:lineRule="atLeast"/>
              <w:jc w:val="center"/>
              <w:rPr>
                <w:rFonts w:hint="eastAsia" w:ascii="宋体" w:hAnsi="宋体" w:cs="宋体"/>
                <w:kern w:val="0"/>
                <w:sz w:val="24"/>
              </w:rPr>
            </w:pPr>
          </w:p>
        </w:tc>
        <w:tc>
          <w:tcPr>
            <w:tcW w:w="2240" w:type="dxa"/>
            <w:tcBorders>
              <w:top w:val="single" w:color="auto" w:sz="4" w:space="0"/>
              <w:left w:val="nil"/>
              <w:bottom w:val="single" w:color="auto" w:sz="4" w:space="0"/>
              <w:right w:val="single" w:color="auto" w:sz="4" w:space="0"/>
            </w:tcBorders>
            <w:noWrap w:val="0"/>
            <w:vAlign w:val="center"/>
          </w:tcPr>
          <w:p w14:paraId="581727DB">
            <w:pPr>
              <w:jc w:val="center"/>
            </w:pPr>
          </w:p>
        </w:tc>
      </w:tr>
      <w:tr w14:paraId="0649364B">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0A84311D">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432" w:type="dxa"/>
            <w:tcBorders>
              <w:top w:val="single" w:color="auto" w:sz="4" w:space="0"/>
              <w:left w:val="nil"/>
              <w:bottom w:val="single" w:color="auto" w:sz="4" w:space="0"/>
              <w:right w:val="single" w:color="auto" w:sz="4" w:space="0"/>
            </w:tcBorders>
            <w:noWrap w:val="0"/>
            <w:vAlign w:val="center"/>
          </w:tcPr>
          <w:p w14:paraId="0AB13741">
            <w:pPr>
              <w:tabs>
                <w:tab w:val="left" w:pos="720"/>
              </w:tabs>
              <w:spacing w:line="240" w:lineRule="atLeast"/>
              <w:jc w:val="center"/>
              <w:rPr>
                <w:rFonts w:hint="eastAsia" w:ascii="宋体" w:hAnsi="宋体" w:cs="宋体"/>
                <w:kern w:val="0"/>
                <w:sz w:val="24"/>
              </w:rPr>
            </w:pPr>
            <w:r>
              <w:rPr>
                <w:rFonts w:hint="eastAsia" w:ascii="宋体" w:hAnsi="宋体" w:cs="宋体"/>
                <w:color w:val="auto"/>
                <w:kern w:val="0"/>
                <w:sz w:val="24"/>
              </w:rPr>
              <w:t>循环水变压器10kV隔离进线</w:t>
            </w:r>
          </w:p>
        </w:tc>
        <w:tc>
          <w:tcPr>
            <w:tcW w:w="1664" w:type="dxa"/>
            <w:tcBorders>
              <w:top w:val="single" w:color="auto" w:sz="4" w:space="0"/>
              <w:left w:val="nil"/>
              <w:bottom w:val="single" w:color="auto" w:sz="4" w:space="0"/>
              <w:right w:val="single" w:color="auto" w:sz="4" w:space="0"/>
            </w:tcBorders>
            <w:noWrap w:val="0"/>
            <w:vAlign w:val="center"/>
          </w:tcPr>
          <w:p w14:paraId="3E7E102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XGN-12-02</w:t>
            </w:r>
          </w:p>
        </w:tc>
        <w:tc>
          <w:tcPr>
            <w:tcW w:w="981" w:type="dxa"/>
            <w:tcBorders>
              <w:top w:val="single" w:color="auto" w:sz="4" w:space="0"/>
              <w:left w:val="nil"/>
              <w:bottom w:val="single" w:color="auto" w:sz="4" w:space="0"/>
              <w:right w:val="single" w:color="auto" w:sz="4" w:space="0"/>
            </w:tcBorders>
            <w:noWrap w:val="0"/>
            <w:vAlign w:val="center"/>
          </w:tcPr>
          <w:p w14:paraId="7FE32EDF">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1</w:t>
            </w:r>
            <w:r>
              <w:rPr>
                <w:rFonts w:hint="eastAsia" w:ascii="宋体" w:hAnsi="宋体" w:cs="宋体"/>
                <w:kern w:val="0"/>
                <w:sz w:val="24"/>
              </w:rPr>
              <w:t>台</w:t>
            </w:r>
          </w:p>
        </w:tc>
        <w:tc>
          <w:tcPr>
            <w:tcW w:w="2240" w:type="dxa"/>
            <w:tcBorders>
              <w:top w:val="single" w:color="auto" w:sz="4" w:space="0"/>
              <w:left w:val="nil"/>
              <w:bottom w:val="single" w:color="auto" w:sz="4" w:space="0"/>
              <w:right w:val="single" w:color="auto" w:sz="4" w:space="0"/>
            </w:tcBorders>
            <w:noWrap w:val="0"/>
            <w:vAlign w:val="center"/>
          </w:tcPr>
          <w:p w14:paraId="5311DEE5">
            <w:pPr>
              <w:jc w:val="center"/>
              <w:rPr>
                <w:rFonts w:ascii="宋体" w:hAnsi="宋体" w:cs="宋体"/>
                <w:kern w:val="0"/>
                <w:sz w:val="24"/>
              </w:rPr>
            </w:pPr>
            <w:r>
              <w:rPr>
                <w:rFonts w:hint="eastAsia" w:ascii="宋体" w:hAnsi="宋体" w:cs="宋体"/>
                <w:kern w:val="0"/>
                <w:sz w:val="24"/>
                <w:lang w:val="en-US" w:eastAsia="zh-CN"/>
              </w:rPr>
              <w:t>8</w:t>
            </w:r>
            <w:r>
              <w:rPr>
                <w:rFonts w:hint="eastAsia" w:ascii="宋体" w:hAnsi="宋体" w:cs="宋体"/>
                <w:kern w:val="0"/>
                <w:sz w:val="24"/>
              </w:rPr>
              <w:t>00×</w:t>
            </w:r>
            <w:r>
              <w:rPr>
                <w:rFonts w:hint="eastAsia" w:ascii="宋体" w:hAnsi="宋体" w:cs="宋体"/>
                <w:kern w:val="0"/>
                <w:sz w:val="24"/>
                <w:lang w:val="en-US" w:eastAsia="zh-CN"/>
              </w:rPr>
              <w:t>135</w:t>
            </w:r>
            <w:r>
              <w:rPr>
                <w:rFonts w:hint="eastAsia" w:ascii="宋体" w:hAnsi="宋体" w:cs="宋体"/>
                <w:kern w:val="0"/>
                <w:sz w:val="24"/>
              </w:rPr>
              <w:t>0×</w:t>
            </w:r>
            <w:r>
              <w:rPr>
                <w:rFonts w:hint="eastAsia" w:ascii="宋体" w:hAnsi="宋体" w:cs="宋体"/>
                <w:kern w:val="0"/>
                <w:sz w:val="24"/>
                <w:lang w:val="en-US" w:eastAsia="zh-CN"/>
              </w:rPr>
              <w:t>1885</w:t>
            </w:r>
          </w:p>
        </w:tc>
      </w:tr>
      <w:tr w14:paraId="39DAE628">
        <w:tblPrEx>
          <w:tblCellMar>
            <w:top w:w="0" w:type="dxa"/>
            <w:left w:w="108" w:type="dxa"/>
            <w:bottom w:w="0" w:type="dxa"/>
            <w:right w:w="108" w:type="dxa"/>
          </w:tblCellMar>
        </w:tblPrEx>
        <w:trPr>
          <w:trHeight w:val="499" w:hRule="atLeast"/>
        </w:trPr>
        <w:tc>
          <w:tcPr>
            <w:tcW w:w="885" w:type="dxa"/>
            <w:tcBorders>
              <w:top w:val="single" w:color="auto" w:sz="4" w:space="0"/>
              <w:left w:val="single" w:color="auto" w:sz="8" w:space="0"/>
              <w:bottom w:val="single" w:color="auto" w:sz="4" w:space="0"/>
              <w:right w:val="single" w:color="auto" w:sz="4" w:space="0"/>
            </w:tcBorders>
            <w:noWrap w:val="0"/>
            <w:vAlign w:val="center"/>
          </w:tcPr>
          <w:p w14:paraId="44416581">
            <w:pPr>
              <w:tabs>
                <w:tab w:val="left" w:pos="720"/>
              </w:tabs>
              <w:spacing w:line="240" w:lineRule="atLeast"/>
              <w:jc w:val="center"/>
              <w:rPr>
                <w:rFonts w:hint="eastAsia" w:ascii="宋体" w:hAnsi="宋体" w:cs="宋体"/>
                <w:kern w:val="0"/>
                <w:sz w:val="24"/>
              </w:rPr>
            </w:pPr>
          </w:p>
        </w:tc>
        <w:tc>
          <w:tcPr>
            <w:tcW w:w="2432" w:type="dxa"/>
            <w:tcBorders>
              <w:top w:val="single" w:color="auto" w:sz="4" w:space="0"/>
              <w:left w:val="nil"/>
              <w:bottom w:val="single" w:color="auto" w:sz="4" w:space="0"/>
              <w:right w:val="single" w:color="auto" w:sz="4" w:space="0"/>
            </w:tcBorders>
            <w:noWrap w:val="0"/>
            <w:vAlign w:val="center"/>
          </w:tcPr>
          <w:p w14:paraId="220CC75D">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水泵房配电室</w:t>
            </w:r>
            <w:r>
              <w:rPr>
                <w:rFonts w:hint="eastAsia" w:ascii="宋体" w:hAnsi="宋体" w:cs="宋体"/>
                <w:kern w:val="0"/>
                <w:sz w:val="24"/>
              </w:rPr>
              <w:t>合计</w:t>
            </w:r>
          </w:p>
        </w:tc>
        <w:tc>
          <w:tcPr>
            <w:tcW w:w="1664" w:type="dxa"/>
            <w:tcBorders>
              <w:top w:val="single" w:color="auto" w:sz="4" w:space="0"/>
              <w:left w:val="nil"/>
              <w:bottom w:val="single" w:color="auto" w:sz="4" w:space="0"/>
              <w:right w:val="single" w:color="auto" w:sz="4" w:space="0"/>
            </w:tcBorders>
            <w:noWrap w:val="0"/>
            <w:vAlign w:val="center"/>
          </w:tcPr>
          <w:p w14:paraId="7772D934">
            <w:pPr>
              <w:tabs>
                <w:tab w:val="left" w:pos="720"/>
              </w:tabs>
              <w:spacing w:line="240" w:lineRule="atLeast"/>
              <w:jc w:val="center"/>
              <w:rPr>
                <w:rFonts w:hint="eastAsia" w:ascii="宋体" w:hAnsi="宋体" w:cs="宋体"/>
                <w:kern w:val="0"/>
                <w:sz w:val="24"/>
              </w:rPr>
            </w:pPr>
          </w:p>
        </w:tc>
        <w:tc>
          <w:tcPr>
            <w:tcW w:w="981" w:type="dxa"/>
            <w:tcBorders>
              <w:top w:val="single" w:color="auto" w:sz="4" w:space="0"/>
              <w:left w:val="nil"/>
              <w:bottom w:val="single" w:color="auto" w:sz="4" w:space="0"/>
              <w:right w:val="single" w:color="auto" w:sz="4" w:space="0"/>
            </w:tcBorders>
            <w:noWrap w:val="0"/>
            <w:vAlign w:val="center"/>
          </w:tcPr>
          <w:p w14:paraId="1EA1B5AF">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8台</w:t>
            </w:r>
          </w:p>
        </w:tc>
        <w:tc>
          <w:tcPr>
            <w:tcW w:w="2240" w:type="dxa"/>
            <w:tcBorders>
              <w:top w:val="single" w:color="auto" w:sz="4" w:space="0"/>
              <w:left w:val="nil"/>
              <w:bottom w:val="single" w:color="auto" w:sz="4" w:space="0"/>
              <w:right w:val="single" w:color="auto" w:sz="4" w:space="0"/>
            </w:tcBorders>
            <w:noWrap w:val="0"/>
            <w:vAlign w:val="center"/>
          </w:tcPr>
          <w:p w14:paraId="3FE7ECD9">
            <w:pPr>
              <w:jc w:val="center"/>
              <w:rPr>
                <w:rFonts w:ascii="宋体" w:hAnsi="宋体" w:cs="宋体"/>
                <w:kern w:val="0"/>
                <w:sz w:val="24"/>
              </w:rPr>
            </w:pPr>
          </w:p>
        </w:tc>
      </w:tr>
      <w:tr w14:paraId="5D2EE9AF">
        <w:tblPrEx>
          <w:tblCellMar>
            <w:top w:w="0" w:type="dxa"/>
            <w:left w:w="108" w:type="dxa"/>
            <w:bottom w:w="0" w:type="dxa"/>
            <w:right w:w="108" w:type="dxa"/>
          </w:tblCellMar>
        </w:tblPrEx>
        <w:trPr>
          <w:trHeight w:val="710" w:hRule="atLeast"/>
        </w:trPr>
        <w:tc>
          <w:tcPr>
            <w:tcW w:w="8202" w:type="dxa"/>
            <w:gridSpan w:val="5"/>
            <w:tcBorders>
              <w:top w:val="single" w:color="auto" w:sz="4" w:space="0"/>
              <w:left w:val="single" w:color="auto" w:sz="8" w:space="0"/>
              <w:bottom w:val="single" w:color="auto" w:sz="4" w:space="0"/>
              <w:right w:val="single" w:color="auto" w:sz="4" w:space="0"/>
            </w:tcBorders>
            <w:noWrap w:val="0"/>
            <w:vAlign w:val="center"/>
          </w:tcPr>
          <w:p w14:paraId="749C703E">
            <w:pPr>
              <w:jc w:val="center"/>
              <w:rPr>
                <w:rFonts w:ascii="宋体" w:hAnsi="宋体" w:cs="宋体"/>
                <w:kern w:val="0"/>
                <w:sz w:val="24"/>
              </w:rPr>
            </w:pPr>
            <w:r>
              <w:rPr>
                <w:rFonts w:hint="eastAsia" w:ascii="宋体" w:hAnsi="宋体" w:cs="宋体"/>
                <w:kern w:val="0"/>
                <w:sz w:val="24"/>
              </w:rPr>
              <w:t>全厂合计：</w:t>
            </w:r>
            <w:r>
              <w:rPr>
                <w:rFonts w:hint="eastAsia" w:ascii="宋体" w:hAnsi="宋体" w:cs="宋体"/>
                <w:kern w:val="0"/>
                <w:sz w:val="24"/>
                <w:lang w:val="en-US" w:eastAsia="zh-CN"/>
              </w:rPr>
              <w:t>28</w:t>
            </w:r>
            <w:r>
              <w:rPr>
                <w:rFonts w:hint="eastAsia" w:ascii="宋体" w:hAnsi="宋体" w:cs="宋体"/>
                <w:kern w:val="0"/>
                <w:sz w:val="24"/>
              </w:rPr>
              <w:t>台 （具体配置见图纸）</w:t>
            </w:r>
          </w:p>
        </w:tc>
      </w:tr>
    </w:tbl>
    <w:p w14:paraId="27B3B2F6">
      <w:pPr>
        <w:tabs>
          <w:tab w:val="left" w:pos="720"/>
        </w:tabs>
        <w:spacing w:line="360" w:lineRule="auto"/>
        <w:jc w:val="left"/>
        <w:rPr>
          <w:rFonts w:hint="eastAsia" w:ascii="宋体" w:hAnsi="宋体"/>
          <w:sz w:val="24"/>
        </w:rPr>
      </w:pPr>
    </w:p>
    <w:p w14:paraId="3F306B04">
      <w:pPr>
        <w:tabs>
          <w:tab w:val="left" w:pos="720"/>
        </w:tabs>
        <w:spacing w:line="360" w:lineRule="auto"/>
        <w:jc w:val="left"/>
        <w:rPr>
          <w:rFonts w:hint="eastAsia" w:ascii="宋体" w:hAnsi="宋体" w:cs="宋体"/>
          <w:kern w:val="0"/>
          <w:sz w:val="24"/>
        </w:rPr>
      </w:pPr>
      <w:r>
        <w:rPr>
          <w:rFonts w:hint="eastAsia" w:ascii="宋体" w:hAnsi="宋体"/>
          <w:sz w:val="24"/>
        </w:rPr>
        <w:t xml:space="preserve">5.3 </w:t>
      </w:r>
      <w:r>
        <w:rPr>
          <w:rFonts w:hint="eastAsia" w:ascii="宋体" w:hAnsi="宋体" w:cs="宋体"/>
          <w:kern w:val="0"/>
          <w:sz w:val="24"/>
        </w:rPr>
        <w:t>外配的发电机中性点、出线小室穿墙式电流互感器</w:t>
      </w:r>
    </w:p>
    <w:tbl>
      <w:tblPr>
        <w:tblStyle w:val="24"/>
        <w:tblW w:w="0" w:type="auto"/>
        <w:jc w:val="center"/>
        <w:tblLayout w:type="fixed"/>
        <w:tblCellMar>
          <w:top w:w="0" w:type="dxa"/>
          <w:left w:w="108" w:type="dxa"/>
          <w:bottom w:w="0" w:type="dxa"/>
          <w:right w:w="108" w:type="dxa"/>
        </w:tblCellMar>
      </w:tblPr>
      <w:tblGrid>
        <w:gridCol w:w="1149"/>
        <w:gridCol w:w="2274"/>
        <w:gridCol w:w="2127"/>
        <w:gridCol w:w="1592"/>
      </w:tblGrid>
      <w:tr w14:paraId="12A08B53">
        <w:tblPrEx>
          <w:tblCellMar>
            <w:top w:w="0" w:type="dxa"/>
            <w:left w:w="108" w:type="dxa"/>
            <w:bottom w:w="0" w:type="dxa"/>
            <w:right w:w="108" w:type="dxa"/>
          </w:tblCellMar>
        </w:tblPrEx>
        <w:trPr>
          <w:trHeight w:val="606"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62453B1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序号</w:t>
            </w:r>
          </w:p>
        </w:tc>
        <w:tc>
          <w:tcPr>
            <w:tcW w:w="2274" w:type="dxa"/>
            <w:tcBorders>
              <w:top w:val="single" w:color="auto" w:sz="4" w:space="0"/>
              <w:left w:val="nil"/>
              <w:bottom w:val="single" w:color="auto" w:sz="4" w:space="0"/>
              <w:right w:val="single" w:color="auto" w:sz="4" w:space="0"/>
            </w:tcBorders>
            <w:noWrap w:val="0"/>
            <w:vAlign w:val="center"/>
          </w:tcPr>
          <w:p w14:paraId="1697BDD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名称</w:t>
            </w:r>
          </w:p>
        </w:tc>
        <w:tc>
          <w:tcPr>
            <w:tcW w:w="2127" w:type="dxa"/>
            <w:tcBorders>
              <w:top w:val="single" w:color="auto" w:sz="4" w:space="0"/>
              <w:left w:val="nil"/>
              <w:bottom w:val="single" w:color="auto" w:sz="4" w:space="0"/>
              <w:right w:val="single" w:color="auto" w:sz="4" w:space="0"/>
            </w:tcBorders>
            <w:noWrap w:val="0"/>
            <w:vAlign w:val="center"/>
          </w:tcPr>
          <w:p w14:paraId="4F57C8A1">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型号规格</w:t>
            </w:r>
          </w:p>
        </w:tc>
        <w:tc>
          <w:tcPr>
            <w:tcW w:w="1592" w:type="dxa"/>
            <w:tcBorders>
              <w:top w:val="single" w:color="auto" w:sz="4" w:space="0"/>
              <w:left w:val="nil"/>
              <w:bottom w:val="single" w:color="auto" w:sz="4" w:space="0"/>
              <w:right w:val="single" w:color="auto" w:sz="4" w:space="0"/>
            </w:tcBorders>
            <w:noWrap w:val="0"/>
            <w:vAlign w:val="center"/>
          </w:tcPr>
          <w:p w14:paraId="1B1E5E1B">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数量</w:t>
            </w:r>
          </w:p>
        </w:tc>
      </w:tr>
      <w:tr w14:paraId="4C872DAE">
        <w:tblPrEx>
          <w:tblCellMar>
            <w:top w:w="0" w:type="dxa"/>
            <w:left w:w="108" w:type="dxa"/>
            <w:bottom w:w="0" w:type="dxa"/>
            <w:right w:w="108" w:type="dxa"/>
          </w:tblCellMar>
        </w:tblPrEx>
        <w:trPr>
          <w:trHeight w:val="842"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30093B2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1</w:t>
            </w:r>
          </w:p>
        </w:tc>
        <w:tc>
          <w:tcPr>
            <w:tcW w:w="2274" w:type="dxa"/>
            <w:tcBorders>
              <w:top w:val="single" w:color="auto" w:sz="4" w:space="0"/>
              <w:left w:val="nil"/>
              <w:bottom w:val="single" w:color="auto" w:sz="4" w:space="0"/>
              <w:right w:val="single" w:color="auto" w:sz="4" w:space="0"/>
            </w:tcBorders>
            <w:noWrap w:val="0"/>
            <w:vAlign w:val="center"/>
          </w:tcPr>
          <w:p w14:paraId="201D19B0">
            <w:pPr>
              <w:tabs>
                <w:tab w:val="left" w:pos="720"/>
              </w:tabs>
              <w:spacing w:line="240" w:lineRule="atLeast"/>
              <w:jc w:val="center"/>
              <w:rPr>
                <w:rFonts w:hint="eastAsia" w:ascii="宋体" w:hAnsi="宋体" w:cs="宋体"/>
                <w:kern w:val="0"/>
                <w:sz w:val="24"/>
              </w:rPr>
            </w:pPr>
            <w:r>
              <w:rPr>
                <w:rFonts w:hint="eastAsia" w:ascii="宋体" w:hAnsi="宋体"/>
                <w:sz w:val="24"/>
              </w:rPr>
              <w:t>发电机中性点</w:t>
            </w:r>
            <w:r>
              <w:rPr>
                <w:rFonts w:hint="eastAsia" w:ascii="宋体" w:hAnsi="宋体"/>
                <w:sz w:val="24"/>
                <w:lang w:val="en-US" w:eastAsia="zh-CN"/>
              </w:rPr>
              <w:t>电阻柜</w:t>
            </w:r>
          </w:p>
        </w:tc>
        <w:tc>
          <w:tcPr>
            <w:tcW w:w="2127" w:type="dxa"/>
            <w:tcBorders>
              <w:top w:val="single" w:color="auto" w:sz="4" w:space="0"/>
              <w:left w:val="nil"/>
              <w:bottom w:val="single" w:color="auto" w:sz="4" w:space="0"/>
              <w:right w:val="single" w:color="auto" w:sz="4" w:space="0"/>
            </w:tcBorders>
            <w:noWrap w:val="0"/>
            <w:vAlign w:val="center"/>
          </w:tcPr>
          <w:p w14:paraId="4948ABAE">
            <w:pPr>
              <w:tabs>
                <w:tab w:val="left" w:pos="720"/>
              </w:tabs>
              <w:spacing w:line="240" w:lineRule="atLeast"/>
              <w:jc w:val="center"/>
              <w:rPr>
                <w:rFonts w:hint="eastAsia" w:ascii="宋体" w:hAnsi="宋体" w:cs="宋体"/>
                <w:kern w:val="0"/>
                <w:sz w:val="24"/>
              </w:rPr>
            </w:pPr>
            <w:r>
              <w:rPr>
                <w:rFonts w:ascii="宋体" w:hAnsi="宋体" w:cs="宋体"/>
                <w:kern w:val="0"/>
                <w:sz w:val="24"/>
              </w:rPr>
              <w:t>GN19-20,400A</w:t>
            </w:r>
          </w:p>
          <w:p w14:paraId="0EB4A174">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接地变</w:t>
            </w:r>
          </w:p>
          <w:p w14:paraId="7494C6FA">
            <w:pPr>
              <w:tabs>
                <w:tab w:val="left" w:pos="720"/>
              </w:tabs>
              <w:spacing w:line="240" w:lineRule="atLeast"/>
              <w:jc w:val="center"/>
              <w:rPr>
                <w:rFonts w:hint="eastAsia" w:ascii="宋体" w:hAnsi="宋体" w:cs="宋体"/>
                <w:kern w:val="0"/>
                <w:sz w:val="24"/>
              </w:rPr>
            </w:pPr>
            <w:r>
              <w:rPr>
                <w:rFonts w:hint="eastAsia" w:ascii="宋体" w:hAnsi="宋体" w:cs="宋体"/>
                <w:kern w:val="0"/>
                <w:sz w:val="24"/>
                <w:lang w:val="en-US" w:eastAsia="zh-CN"/>
              </w:rPr>
              <w:t>80</w:t>
            </w:r>
            <w:r>
              <w:rPr>
                <w:rFonts w:ascii="宋体" w:hAnsi="宋体" w:cs="宋体"/>
                <w:kern w:val="0"/>
                <w:sz w:val="24"/>
              </w:rPr>
              <w:t>kVA, 10.5/0.173kV</w:t>
            </w:r>
          </w:p>
          <w:p w14:paraId="713C92AA">
            <w:pPr>
              <w:tabs>
                <w:tab w:val="left" w:pos="720"/>
              </w:tabs>
              <w:spacing w:line="240" w:lineRule="atLeast"/>
              <w:jc w:val="center"/>
              <w:rPr>
                <w:rFonts w:hint="eastAsia" w:ascii="宋体" w:hAnsi="宋体"/>
                <w:szCs w:val="21"/>
              </w:rPr>
            </w:pPr>
            <w:r>
              <w:rPr>
                <w:rFonts w:ascii="宋体" w:hAnsi="宋体" w:cs="宋体"/>
                <w:kern w:val="0"/>
                <w:sz w:val="24"/>
              </w:rPr>
              <w:t>R=0.</w:t>
            </w:r>
            <w:r>
              <w:rPr>
                <w:rFonts w:hint="eastAsia" w:ascii="宋体" w:hAnsi="宋体" w:cs="宋体"/>
                <w:kern w:val="0"/>
                <w:sz w:val="24"/>
                <w:lang w:val="en-US" w:eastAsia="zh-CN"/>
              </w:rPr>
              <w:t>49</w:t>
            </w:r>
            <w:r>
              <w:rPr>
                <w:rFonts w:ascii="宋体" w:hAnsi="宋体" w:cs="宋体"/>
                <w:kern w:val="0"/>
                <w:sz w:val="24"/>
              </w:rPr>
              <w:t>Ω</w:t>
            </w:r>
          </w:p>
        </w:tc>
        <w:tc>
          <w:tcPr>
            <w:tcW w:w="1592" w:type="dxa"/>
            <w:tcBorders>
              <w:top w:val="single" w:color="auto" w:sz="4" w:space="0"/>
              <w:left w:val="nil"/>
              <w:bottom w:val="single" w:color="auto" w:sz="4" w:space="0"/>
              <w:right w:val="single" w:color="auto" w:sz="4" w:space="0"/>
            </w:tcBorders>
            <w:noWrap w:val="0"/>
            <w:vAlign w:val="center"/>
          </w:tcPr>
          <w:p w14:paraId="4C572CA2">
            <w:pPr>
              <w:tabs>
                <w:tab w:val="left" w:pos="720"/>
              </w:tabs>
              <w:spacing w:line="240" w:lineRule="atLeast"/>
              <w:jc w:val="center"/>
              <w:rPr>
                <w:rFonts w:hint="default" w:ascii="宋体" w:hAnsi="宋体" w:eastAsia="宋体" w:cs="宋体"/>
                <w:kern w:val="0"/>
                <w:sz w:val="24"/>
                <w:lang w:val="en-US" w:eastAsia="zh-CN"/>
              </w:rPr>
            </w:pPr>
            <w:r>
              <w:rPr>
                <w:rFonts w:hint="eastAsia" w:ascii="宋体" w:hAnsi="宋体" w:cs="宋体"/>
                <w:kern w:val="0"/>
                <w:sz w:val="24"/>
                <w:lang w:val="en-US" w:eastAsia="zh-CN"/>
              </w:rPr>
              <w:t>1套</w:t>
            </w:r>
          </w:p>
        </w:tc>
      </w:tr>
      <w:tr w14:paraId="513D86AB">
        <w:tblPrEx>
          <w:tblCellMar>
            <w:top w:w="0" w:type="dxa"/>
            <w:left w:w="108" w:type="dxa"/>
            <w:bottom w:w="0" w:type="dxa"/>
            <w:right w:w="108" w:type="dxa"/>
          </w:tblCellMar>
        </w:tblPrEx>
        <w:trPr>
          <w:trHeight w:val="1028"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23757E9C">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2</w:t>
            </w:r>
          </w:p>
        </w:tc>
        <w:tc>
          <w:tcPr>
            <w:tcW w:w="2274" w:type="dxa"/>
            <w:tcBorders>
              <w:top w:val="single" w:color="auto" w:sz="4" w:space="0"/>
              <w:left w:val="nil"/>
              <w:bottom w:val="single" w:color="auto" w:sz="4" w:space="0"/>
              <w:right w:val="single" w:color="auto" w:sz="4" w:space="0"/>
            </w:tcBorders>
            <w:noWrap w:val="0"/>
            <w:vAlign w:val="center"/>
          </w:tcPr>
          <w:p w14:paraId="3181D3BE">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发电机出线小室发电机出线柜穿墙式电流互感器</w:t>
            </w:r>
          </w:p>
        </w:tc>
        <w:tc>
          <w:tcPr>
            <w:tcW w:w="2127" w:type="dxa"/>
            <w:tcBorders>
              <w:top w:val="single" w:color="auto" w:sz="4" w:space="0"/>
              <w:left w:val="nil"/>
              <w:bottom w:val="single" w:color="auto" w:sz="4" w:space="0"/>
              <w:right w:val="single" w:color="auto" w:sz="4" w:space="0"/>
            </w:tcBorders>
            <w:noWrap w:val="0"/>
            <w:vAlign w:val="center"/>
          </w:tcPr>
          <w:p w14:paraId="38784964">
            <w:pPr>
              <w:tabs>
                <w:tab w:val="left" w:pos="720"/>
              </w:tabs>
              <w:spacing w:line="240" w:lineRule="atLeast"/>
              <w:jc w:val="center"/>
              <w:rPr>
                <w:rFonts w:hint="eastAsia" w:ascii="宋体" w:hAnsi="宋体" w:cs="宋体"/>
                <w:kern w:val="0"/>
                <w:sz w:val="24"/>
              </w:rPr>
            </w:pPr>
            <w:r>
              <w:rPr>
                <w:rFonts w:hint="eastAsia" w:ascii="宋体" w:hAnsi="宋体" w:cs="宋体"/>
                <w:color w:val="auto"/>
                <w:kern w:val="0"/>
                <w:sz w:val="24"/>
              </w:rPr>
              <w:t>LMZB3-10</w:t>
            </w:r>
            <w:r>
              <w:rPr>
                <w:rFonts w:hint="eastAsia" w:ascii="宋体" w:hAnsi="宋体" w:cs="宋体"/>
                <w:color w:val="auto"/>
                <w:kern w:val="0"/>
                <w:sz w:val="24"/>
                <w:lang w:eastAsia="zh-CN"/>
              </w:rPr>
              <w:t>，</w:t>
            </w:r>
            <w:r>
              <w:rPr>
                <w:rFonts w:hint="eastAsia" w:ascii="宋体" w:hAnsi="宋体" w:cs="宋体"/>
                <w:color w:val="auto"/>
                <w:kern w:val="0"/>
                <w:sz w:val="24"/>
                <w:lang w:val="en-US" w:eastAsia="zh-CN"/>
              </w:rPr>
              <w:t>5</w:t>
            </w:r>
            <w:r>
              <w:rPr>
                <w:rFonts w:hint="eastAsia" w:ascii="宋体" w:hAnsi="宋体" w:cs="宋体"/>
                <w:color w:val="auto"/>
                <w:kern w:val="0"/>
                <w:sz w:val="24"/>
                <w:lang w:eastAsia="zh-CN"/>
              </w:rPr>
              <w:t>000/5A，0.5/5P</w:t>
            </w:r>
            <w:r>
              <w:rPr>
                <w:rFonts w:hint="eastAsia" w:ascii="宋体" w:hAnsi="宋体" w:cs="宋体"/>
                <w:color w:val="auto"/>
                <w:kern w:val="0"/>
                <w:sz w:val="24"/>
                <w:lang w:val="en-US" w:eastAsia="zh-CN"/>
              </w:rPr>
              <w:t>3</w:t>
            </w:r>
            <w:r>
              <w:rPr>
                <w:rFonts w:hint="eastAsia" w:ascii="宋体" w:hAnsi="宋体" w:cs="宋体"/>
                <w:color w:val="auto"/>
                <w:kern w:val="0"/>
                <w:sz w:val="24"/>
                <w:lang w:eastAsia="zh-CN"/>
              </w:rPr>
              <w:t>0/5P</w:t>
            </w:r>
            <w:r>
              <w:rPr>
                <w:rFonts w:hint="eastAsia" w:ascii="宋体" w:hAnsi="宋体" w:cs="宋体"/>
                <w:color w:val="auto"/>
                <w:kern w:val="0"/>
                <w:sz w:val="24"/>
                <w:lang w:val="en-US" w:eastAsia="zh-CN"/>
              </w:rPr>
              <w:t>30</w:t>
            </w:r>
          </w:p>
        </w:tc>
        <w:tc>
          <w:tcPr>
            <w:tcW w:w="1592" w:type="dxa"/>
            <w:tcBorders>
              <w:top w:val="single" w:color="auto" w:sz="4" w:space="0"/>
              <w:left w:val="nil"/>
              <w:bottom w:val="single" w:color="auto" w:sz="4" w:space="0"/>
              <w:right w:val="single" w:color="auto" w:sz="4" w:space="0"/>
            </w:tcBorders>
            <w:noWrap w:val="0"/>
            <w:vAlign w:val="center"/>
          </w:tcPr>
          <w:p w14:paraId="2D38A25C">
            <w:pPr>
              <w:tabs>
                <w:tab w:val="left" w:pos="720"/>
              </w:tabs>
              <w:spacing w:line="240" w:lineRule="atLeast"/>
              <w:jc w:val="center"/>
              <w:rPr>
                <w:rFonts w:hint="default" w:ascii="宋体" w:hAnsi="宋体" w:eastAsia="宋体" w:cs="宋体"/>
                <w:kern w:val="0"/>
                <w:sz w:val="24"/>
                <w:lang w:val="en-US" w:eastAsia="zh-CN"/>
              </w:rPr>
            </w:pPr>
            <w:r>
              <w:rPr>
                <w:rFonts w:hint="eastAsia" w:ascii="宋体" w:hAnsi="宋体" w:cs="宋体"/>
                <w:kern w:val="0"/>
                <w:sz w:val="24"/>
                <w:lang w:val="en-US" w:eastAsia="zh-CN"/>
              </w:rPr>
              <w:t>3台</w:t>
            </w:r>
          </w:p>
        </w:tc>
      </w:tr>
      <w:tr w14:paraId="5B0D9E7D">
        <w:tblPrEx>
          <w:tblCellMar>
            <w:top w:w="0" w:type="dxa"/>
            <w:left w:w="108" w:type="dxa"/>
            <w:bottom w:w="0" w:type="dxa"/>
            <w:right w:w="108" w:type="dxa"/>
          </w:tblCellMar>
        </w:tblPrEx>
        <w:trPr>
          <w:trHeight w:val="699"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347EB610">
            <w:pPr>
              <w:tabs>
                <w:tab w:val="left" w:pos="720"/>
              </w:tabs>
              <w:spacing w:line="240" w:lineRule="atLeast"/>
              <w:jc w:val="center"/>
              <w:rPr>
                <w:rFonts w:hint="eastAsia" w:ascii="宋体" w:hAnsi="宋体" w:cs="宋体"/>
                <w:kern w:val="0"/>
                <w:sz w:val="24"/>
              </w:rPr>
            </w:pPr>
            <w:r>
              <w:rPr>
                <w:rFonts w:hint="eastAsia" w:ascii="宋体" w:hAnsi="宋体" w:cs="宋体"/>
                <w:kern w:val="0"/>
                <w:sz w:val="24"/>
              </w:rPr>
              <w:t>3</w:t>
            </w:r>
          </w:p>
        </w:tc>
        <w:tc>
          <w:tcPr>
            <w:tcW w:w="2274" w:type="dxa"/>
            <w:tcBorders>
              <w:top w:val="single" w:color="auto" w:sz="4" w:space="0"/>
              <w:left w:val="nil"/>
              <w:bottom w:val="single" w:color="auto" w:sz="4" w:space="0"/>
              <w:right w:val="single" w:color="auto" w:sz="4" w:space="0"/>
            </w:tcBorders>
            <w:noWrap w:val="0"/>
            <w:vAlign w:val="center"/>
          </w:tcPr>
          <w:p w14:paraId="2DF6CB4F">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kern w:val="0"/>
                <w:sz w:val="24"/>
              </w:rPr>
              <w:t>发电机出线小室发电机出线柜穿墙式电流互感器</w:t>
            </w:r>
          </w:p>
        </w:tc>
        <w:tc>
          <w:tcPr>
            <w:tcW w:w="2127" w:type="dxa"/>
            <w:tcBorders>
              <w:top w:val="single" w:color="auto" w:sz="4" w:space="0"/>
              <w:left w:val="nil"/>
              <w:bottom w:val="single" w:color="auto" w:sz="4" w:space="0"/>
              <w:right w:val="single" w:color="auto" w:sz="4" w:space="0"/>
            </w:tcBorders>
            <w:noWrap w:val="0"/>
            <w:vAlign w:val="center"/>
          </w:tcPr>
          <w:p w14:paraId="59E51C79">
            <w:pPr>
              <w:tabs>
                <w:tab w:val="left" w:pos="720"/>
              </w:tabs>
              <w:spacing w:line="240" w:lineRule="atLeast"/>
              <w:jc w:val="center"/>
              <w:rPr>
                <w:rFonts w:hint="eastAsia" w:ascii="宋体" w:hAnsi="宋体" w:cs="宋体"/>
                <w:kern w:val="0"/>
                <w:sz w:val="24"/>
                <w:szCs w:val="24"/>
                <w:lang w:val="en-US" w:eastAsia="zh-CN" w:bidi="ar-SA"/>
              </w:rPr>
            </w:pPr>
            <w:r>
              <w:rPr>
                <w:rFonts w:hint="eastAsia" w:ascii="宋体" w:hAnsi="宋体" w:cs="宋体"/>
                <w:color w:val="auto"/>
                <w:kern w:val="0"/>
                <w:sz w:val="24"/>
              </w:rPr>
              <w:t>LMZB3-10</w:t>
            </w:r>
            <w:r>
              <w:rPr>
                <w:rFonts w:hint="eastAsia" w:ascii="宋体" w:hAnsi="宋体" w:cs="宋体"/>
                <w:color w:val="auto"/>
                <w:kern w:val="0"/>
                <w:sz w:val="24"/>
                <w:lang w:eastAsia="zh-CN"/>
              </w:rPr>
              <w:t>，</w:t>
            </w:r>
            <w:r>
              <w:rPr>
                <w:rFonts w:hint="eastAsia" w:ascii="宋体" w:hAnsi="宋体" w:cs="宋体"/>
                <w:color w:val="auto"/>
                <w:kern w:val="0"/>
                <w:sz w:val="24"/>
                <w:lang w:val="en-US" w:eastAsia="zh-CN"/>
              </w:rPr>
              <w:t>5</w:t>
            </w:r>
            <w:r>
              <w:rPr>
                <w:rFonts w:hint="eastAsia" w:ascii="宋体" w:hAnsi="宋体" w:cs="宋体"/>
                <w:color w:val="auto"/>
                <w:kern w:val="0"/>
                <w:sz w:val="24"/>
                <w:lang w:eastAsia="zh-CN"/>
              </w:rPr>
              <w:t>000/5A，5P</w:t>
            </w:r>
            <w:r>
              <w:rPr>
                <w:rFonts w:hint="eastAsia" w:ascii="宋体" w:hAnsi="宋体" w:cs="宋体"/>
                <w:color w:val="auto"/>
                <w:kern w:val="0"/>
                <w:sz w:val="24"/>
                <w:lang w:val="en-US" w:eastAsia="zh-CN"/>
              </w:rPr>
              <w:t>3</w:t>
            </w:r>
            <w:r>
              <w:rPr>
                <w:rFonts w:hint="eastAsia" w:ascii="宋体" w:hAnsi="宋体" w:cs="宋体"/>
                <w:color w:val="auto"/>
                <w:kern w:val="0"/>
                <w:sz w:val="24"/>
                <w:lang w:eastAsia="zh-CN"/>
              </w:rPr>
              <w:t>0/5P</w:t>
            </w:r>
            <w:r>
              <w:rPr>
                <w:rFonts w:hint="eastAsia" w:ascii="宋体" w:hAnsi="宋体" w:cs="宋体"/>
                <w:color w:val="auto"/>
                <w:kern w:val="0"/>
                <w:sz w:val="24"/>
                <w:lang w:val="en-US" w:eastAsia="zh-CN"/>
              </w:rPr>
              <w:t>30</w:t>
            </w:r>
            <w:r>
              <w:rPr>
                <w:rFonts w:hint="eastAsia" w:ascii="宋体" w:hAnsi="宋体" w:cs="宋体"/>
                <w:color w:val="auto"/>
                <w:kern w:val="0"/>
                <w:sz w:val="24"/>
                <w:lang w:eastAsia="zh-CN"/>
              </w:rPr>
              <w:t>/0.5</w:t>
            </w:r>
          </w:p>
        </w:tc>
        <w:tc>
          <w:tcPr>
            <w:tcW w:w="1592" w:type="dxa"/>
            <w:tcBorders>
              <w:top w:val="single" w:color="auto" w:sz="4" w:space="0"/>
              <w:left w:val="nil"/>
              <w:bottom w:val="single" w:color="auto" w:sz="4" w:space="0"/>
              <w:right w:val="single" w:color="auto" w:sz="4" w:space="0"/>
            </w:tcBorders>
            <w:noWrap w:val="0"/>
            <w:vAlign w:val="center"/>
          </w:tcPr>
          <w:p w14:paraId="2B17C735">
            <w:pPr>
              <w:tabs>
                <w:tab w:val="left" w:pos="720"/>
              </w:tabs>
              <w:spacing w:line="240" w:lineRule="atLeast"/>
              <w:jc w:val="center"/>
              <w:rPr>
                <w:rFonts w:hint="eastAsia" w:ascii="宋体" w:hAnsi="宋体" w:eastAsia="宋体" w:cs="宋体"/>
                <w:kern w:val="0"/>
                <w:sz w:val="24"/>
                <w:szCs w:val="24"/>
                <w:lang w:val="en-US" w:eastAsia="zh-CN" w:bidi="ar-SA"/>
              </w:rPr>
            </w:pPr>
            <w:r>
              <w:rPr>
                <w:rFonts w:hint="eastAsia" w:ascii="宋体" w:hAnsi="宋体" w:cs="宋体"/>
                <w:kern w:val="0"/>
                <w:sz w:val="24"/>
                <w:lang w:val="en-US" w:eastAsia="zh-CN"/>
              </w:rPr>
              <w:t>3台</w:t>
            </w:r>
          </w:p>
        </w:tc>
      </w:tr>
      <w:tr w14:paraId="3304BA5A">
        <w:tblPrEx>
          <w:tblCellMar>
            <w:top w:w="0" w:type="dxa"/>
            <w:left w:w="108" w:type="dxa"/>
            <w:bottom w:w="0" w:type="dxa"/>
            <w:right w:w="108" w:type="dxa"/>
          </w:tblCellMar>
        </w:tblPrEx>
        <w:trPr>
          <w:trHeight w:val="699"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1C760403">
            <w:pPr>
              <w:tabs>
                <w:tab w:val="left" w:pos="720"/>
              </w:tabs>
              <w:spacing w:line="240" w:lineRule="atLeast"/>
              <w:jc w:val="center"/>
              <w:rPr>
                <w:rFonts w:hint="eastAsia" w:ascii="宋体" w:hAnsi="宋体" w:eastAsia="宋体" w:cs="宋体"/>
                <w:kern w:val="0"/>
                <w:sz w:val="24"/>
                <w:lang w:val="en-US" w:eastAsia="zh-CN"/>
              </w:rPr>
            </w:pPr>
            <w:r>
              <w:rPr>
                <w:rFonts w:hint="eastAsia" w:ascii="宋体" w:hAnsi="宋体" w:cs="宋体"/>
                <w:kern w:val="0"/>
                <w:sz w:val="24"/>
                <w:lang w:val="en-US" w:eastAsia="zh-CN"/>
              </w:rPr>
              <w:t>4</w:t>
            </w:r>
          </w:p>
        </w:tc>
        <w:tc>
          <w:tcPr>
            <w:tcW w:w="2274" w:type="dxa"/>
            <w:tcBorders>
              <w:top w:val="single" w:color="auto" w:sz="4" w:space="0"/>
              <w:left w:val="nil"/>
              <w:bottom w:val="single" w:color="auto" w:sz="4" w:space="0"/>
              <w:right w:val="single" w:color="auto" w:sz="4" w:space="0"/>
            </w:tcBorders>
            <w:noWrap w:val="0"/>
            <w:vAlign w:val="center"/>
          </w:tcPr>
          <w:p w14:paraId="2F1C236F">
            <w:pPr>
              <w:tabs>
                <w:tab w:val="left" w:pos="720"/>
              </w:tabs>
              <w:spacing w:line="240" w:lineRule="atLeast"/>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lang w:val="en-US" w:eastAsia="zh-CN"/>
              </w:rPr>
              <w:t>负荷开关箱</w:t>
            </w:r>
          </w:p>
        </w:tc>
        <w:tc>
          <w:tcPr>
            <w:tcW w:w="2127" w:type="dxa"/>
            <w:tcBorders>
              <w:top w:val="single" w:color="auto" w:sz="4" w:space="0"/>
              <w:left w:val="nil"/>
              <w:bottom w:val="single" w:color="auto" w:sz="4" w:space="0"/>
              <w:right w:val="single" w:color="auto" w:sz="4" w:space="0"/>
            </w:tcBorders>
            <w:noWrap w:val="0"/>
            <w:vAlign w:val="center"/>
          </w:tcPr>
          <w:p w14:paraId="16415C15">
            <w:pPr>
              <w:tabs>
                <w:tab w:val="left" w:pos="720"/>
              </w:tabs>
              <w:spacing w:line="240" w:lineRule="atLeast"/>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i w:val="0"/>
                <w:iCs w:val="0"/>
                <w:caps w:val="0"/>
                <w:spacing w:val="0"/>
                <w:sz w:val="24"/>
                <w:szCs w:val="24"/>
                <w:shd w:val="clear" w:color="auto" w:fill="auto"/>
              </w:rPr>
              <w:t>1</w:t>
            </w:r>
            <w:r>
              <w:rPr>
                <w:rFonts w:hint="eastAsia" w:ascii="宋体" w:hAnsi="宋体" w:eastAsia="宋体" w:cs="Times New Roman"/>
                <w:i w:val="0"/>
                <w:iCs w:val="0"/>
                <w:caps w:val="0"/>
                <w:spacing w:val="0"/>
                <w:sz w:val="24"/>
                <w:szCs w:val="24"/>
                <w:shd w:val="clear" w:color="auto" w:fill="auto"/>
                <w:lang w:val="en-US" w:eastAsia="zh-CN"/>
              </w:rPr>
              <w:t>只</w:t>
            </w:r>
            <w:r>
              <w:rPr>
                <w:rFonts w:hint="eastAsia" w:ascii="宋体" w:hAnsi="宋体" w:eastAsia="宋体" w:cs="Times New Roman"/>
                <w:i w:val="0"/>
                <w:iCs w:val="0"/>
                <w:caps w:val="0"/>
                <w:spacing w:val="0"/>
                <w:sz w:val="24"/>
                <w:szCs w:val="24"/>
                <w:shd w:val="clear" w:color="auto" w:fill="auto"/>
              </w:rPr>
              <w:t>32A</w:t>
            </w:r>
            <w:r>
              <w:rPr>
                <w:rFonts w:hint="eastAsia" w:ascii="宋体" w:hAnsi="宋体" w:eastAsia="宋体" w:cs="Times New Roman"/>
                <w:i w:val="0"/>
                <w:iCs w:val="0"/>
                <w:caps w:val="0"/>
                <w:spacing w:val="0"/>
                <w:sz w:val="24"/>
                <w:szCs w:val="24"/>
                <w:shd w:val="clear" w:color="auto" w:fill="auto"/>
                <w:lang w:eastAsia="zh-CN"/>
              </w:rPr>
              <w:t>，</w:t>
            </w:r>
            <w:r>
              <w:rPr>
                <w:rFonts w:hint="eastAsia" w:ascii="宋体" w:hAnsi="宋体" w:eastAsia="宋体" w:cs="Times New Roman"/>
                <w:i w:val="0"/>
                <w:iCs w:val="0"/>
                <w:caps w:val="0"/>
                <w:spacing w:val="0"/>
                <w:sz w:val="24"/>
                <w:szCs w:val="24"/>
                <w:shd w:val="clear" w:color="auto" w:fill="auto"/>
              </w:rPr>
              <w:t>2</w:t>
            </w:r>
            <w:r>
              <w:rPr>
                <w:rFonts w:hint="eastAsia" w:ascii="宋体" w:hAnsi="宋体" w:eastAsia="宋体" w:cs="Times New Roman"/>
                <w:i w:val="0"/>
                <w:iCs w:val="0"/>
                <w:caps w:val="0"/>
                <w:spacing w:val="0"/>
                <w:sz w:val="24"/>
                <w:szCs w:val="24"/>
                <w:shd w:val="clear" w:color="auto" w:fill="auto"/>
                <w:lang w:val="en-US" w:eastAsia="zh-CN"/>
              </w:rPr>
              <w:t>只</w:t>
            </w:r>
            <w:r>
              <w:rPr>
                <w:rFonts w:hint="eastAsia" w:ascii="宋体" w:hAnsi="宋体" w:eastAsia="宋体" w:cs="Times New Roman"/>
                <w:i w:val="0"/>
                <w:iCs w:val="0"/>
                <w:caps w:val="0"/>
                <w:spacing w:val="0"/>
                <w:sz w:val="24"/>
                <w:szCs w:val="24"/>
                <w:shd w:val="clear" w:color="auto" w:fill="auto"/>
              </w:rPr>
              <w:t>25A</w:t>
            </w:r>
            <w:r>
              <w:rPr>
                <w:rFonts w:hint="eastAsia" w:ascii="宋体" w:hAnsi="宋体" w:eastAsia="宋体" w:cs="Times New Roman"/>
                <w:i w:val="0"/>
                <w:iCs w:val="0"/>
                <w:caps w:val="0"/>
                <w:spacing w:val="0"/>
                <w:sz w:val="24"/>
                <w:szCs w:val="24"/>
                <w:shd w:val="clear" w:color="auto" w:fill="auto"/>
                <w:lang w:eastAsia="zh-CN"/>
              </w:rPr>
              <w:t>，</w:t>
            </w:r>
            <w:r>
              <w:rPr>
                <w:rFonts w:hint="eastAsia" w:ascii="宋体" w:hAnsi="宋体" w:eastAsia="宋体" w:cs="Times New Roman"/>
                <w:sz w:val="24"/>
                <w:szCs w:val="24"/>
              </w:rPr>
              <w:t>带IP54外壳</w:t>
            </w:r>
          </w:p>
        </w:tc>
        <w:tc>
          <w:tcPr>
            <w:tcW w:w="1592" w:type="dxa"/>
            <w:tcBorders>
              <w:top w:val="single" w:color="auto" w:sz="4" w:space="0"/>
              <w:left w:val="nil"/>
              <w:bottom w:val="single" w:color="auto" w:sz="4" w:space="0"/>
              <w:right w:val="single" w:color="auto" w:sz="4" w:space="0"/>
            </w:tcBorders>
            <w:noWrap w:val="0"/>
            <w:vAlign w:val="center"/>
          </w:tcPr>
          <w:p w14:paraId="1FF69106">
            <w:pPr>
              <w:tabs>
                <w:tab w:val="left" w:pos="720"/>
              </w:tabs>
              <w:spacing w:line="240" w:lineRule="atLeast"/>
              <w:jc w:val="center"/>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lang w:val="en-US" w:eastAsia="zh-CN"/>
              </w:rPr>
              <w:t>3只</w:t>
            </w:r>
          </w:p>
        </w:tc>
      </w:tr>
      <w:tr w14:paraId="5AD2FF3D">
        <w:tblPrEx>
          <w:tblCellMar>
            <w:top w:w="0" w:type="dxa"/>
            <w:left w:w="108" w:type="dxa"/>
            <w:bottom w:w="0" w:type="dxa"/>
            <w:right w:w="108" w:type="dxa"/>
          </w:tblCellMar>
        </w:tblPrEx>
        <w:trPr>
          <w:trHeight w:val="699" w:hRule="atLeast"/>
          <w:jc w:val="center"/>
        </w:trPr>
        <w:tc>
          <w:tcPr>
            <w:tcW w:w="1149" w:type="dxa"/>
            <w:tcBorders>
              <w:top w:val="single" w:color="auto" w:sz="4" w:space="0"/>
              <w:left w:val="single" w:color="auto" w:sz="8" w:space="0"/>
              <w:bottom w:val="single" w:color="auto" w:sz="4" w:space="0"/>
              <w:right w:val="single" w:color="auto" w:sz="4" w:space="0"/>
            </w:tcBorders>
            <w:noWrap w:val="0"/>
            <w:vAlign w:val="center"/>
          </w:tcPr>
          <w:p w14:paraId="5C8395B2">
            <w:pPr>
              <w:tabs>
                <w:tab w:val="left" w:pos="720"/>
              </w:tabs>
              <w:spacing w:line="240" w:lineRule="atLeast"/>
              <w:jc w:val="center"/>
              <w:rPr>
                <w:rFonts w:hint="default" w:ascii="宋体" w:hAnsi="宋体" w:cs="宋体"/>
                <w:kern w:val="0"/>
                <w:sz w:val="24"/>
                <w:lang w:val="en-US" w:eastAsia="zh-CN"/>
              </w:rPr>
            </w:pPr>
            <w:r>
              <w:rPr>
                <w:rFonts w:hint="eastAsia" w:ascii="宋体" w:hAnsi="宋体" w:cs="宋体"/>
                <w:kern w:val="0"/>
                <w:sz w:val="24"/>
                <w:lang w:val="en-US" w:eastAsia="zh-CN"/>
              </w:rPr>
              <w:t>5</w:t>
            </w:r>
          </w:p>
        </w:tc>
        <w:tc>
          <w:tcPr>
            <w:tcW w:w="2274" w:type="dxa"/>
            <w:tcBorders>
              <w:top w:val="single" w:color="auto" w:sz="4" w:space="0"/>
              <w:left w:val="nil"/>
              <w:bottom w:val="single" w:color="auto" w:sz="4" w:space="0"/>
              <w:right w:val="single" w:color="auto" w:sz="4" w:space="0"/>
            </w:tcBorders>
            <w:noWrap w:val="0"/>
            <w:vAlign w:val="center"/>
          </w:tcPr>
          <w:p w14:paraId="6249CE49">
            <w:pPr>
              <w:tabs>
                <w:tab w:val="left" w:pos="720"/>
              </w:tabs>
              <w:spacing w:line="240" w:lineRule="atLeast"/>
              <w:jc w:val="center"/>
              <w:rPr>
                <w:rFonts w:hint="default" w:ascii="宋体" w:hAnsi="宋体" w:eastAsia="宋体" w:cs="Times New Roman"/>
                <w:kern w:val="2"/>
                <w:sz w:val="24"/>
                <w:lang w:val="en-US" w:eastAsia="zh-CN"/>
              </w:rPr>
            </w:pPr>
            <w:r>
              <w:rPr>
                <w:rFonts w:hint="eastAsia" w:ascii="宋体" w:hAnsi="宋体" w:eastAsia="宋体" w:cs="Times New Roman"/>
                <w:kern w:val="2"/>
                <w:sz w:val="24"/>
                <w:lang w:val="en-US" w:eastAsia="zh-CN"/>
              </w:rPr>
              <w:t>高压熔断器</w:t>
            </w:r>
          </w:p>
        </w:tc>
        <w:tc>
          <w:tcPr>
            <w:tcW w:w="2127" w:type="dxa"/>
            <w:tcBorders>
              <w:top w:val="single" w:color="auto" w:sz="4" w:space="0"/>
              <w:left w:val="nil"/>
              <w:bottom w:val="single" w:color="auto" w:sz="4" w:space="0"/>
              <w:right w:val="single" w:color="auto" w:sz="4" w:space="0"/>
            </w:tcBorders>
            <w:noWrap w:val="0"/>
            <w:vAlign w:val="center"/>
          </w:tcPr>
          <w:p w14:paraId="629DAAB0">
            <w:pPr>
              <w:tabs>
                <w:tab w:val="left" w:pos="720"/>
              </w:tabs>
              <w:spacing w:line="240" w:lineRule="atLeast"/>
              <w:jc w:val="center"/>
              <w:rPr>
                <w:rFonts w:hint="default" w:ascii="宋体" w:hAnsi="宋体" w:eastAsia="宋体" w:cs="Times New Roman"/>
                <w:i w:val="0"/>
                <w:iCs w:val="0"/>
                <w:caps w:val="0"/>
                <w:spacing w:val="0"/>
                <w:sz w:val="24"/>
                <w:szCs w:val="24"/>
                <w:shd w:val="clear" w:color="auto" w:fill="auto"/>
                <w:lang w:val="en-US" w:eastAsia="zh-CN"/>
              </w:rPr>
            </w:pPr>
            <w:r>
              <w:rPr>
                <w:rFonts w:hint="eastAsia" w:ascii="宋体" w:hAnsi="宋体" w:eastAsia="宋体" w:cs="Times New Roman"/>
                <w:i w:val="0"/>
                <w:iCs w:val="0"/>
                <w:caps w:val="0"/>
                <w:spacing w:val="0"/>
                <w:sz w:val="24"/>
                <w:szCs w:val="24"/>
                <w:shd w:val="clear" w:color="auto" w:fill="auto"/>
                <w:lang w:val="en-US" w:eastAsia="zh-CN"/>
              </w:rPr>
              <w:t>160A L=450mm</w:t>
            </w:r>
          </w:p>
        </w:tc>
        <w:tc>
          <w:tcPr>
            <w:tcW w:w="1592" w:type="dxa"/>
            <w:tcBorders>
              <w:top w:val="single" w:color="auto" w:sz="4" w:space="0"/>
              <w:left w:val="nil"/>
              <w:bottom w:val="single" w:color="auto" w:sz="4" w:space="0"/>
              <w:right w:val="single" w:color="auto" w:sz="4" w:space="0"/>
            </w:tcBorders>
            <w:noWrap w:val="0"/>
            <w:vAlign w:val="center"/>
          </w:tcPr>
          <w:p w14:paraId="34B9E31B">
            <w:pPr>
              <w:tabs>
                <w:tab w:val="left" w:pos="720"/>
              </w:tabs>
              <w:spacing w:line="240" w:lineRule="atLeast"/>
              <w:jc w:val="center"/>
              <w:rPr>
                <w:rFonts w:hint="default" w:ascii="宋体" w:hAnsi="宋体" w:eastAsia="宋体" w:cs="Times New Roman"/>
                <w:kern w:val="2"/>
                <w:sz w:val="24"/>
                <w:lang w:val="en-US" w:eastAsia="zh-CN"/>
              </w:rPr>
            </w:pPr>
            <w:r>
              <w:rPr>
                <w:rFonts w:hint="eastAsia" w:ascii="宋体" w:hAnsi="宋体" w:eastAsia="宋体" w:cs="Times New Roman"/>
                <w:kern w:val="2"/>
                <w:sz w:val="24"/>
                <w:lang w:val="en-US" w:eastAsia="zh-CN"/>
              </w:rPr>
              <w:t>6只</w:t>
            </w:r>
          </w:p>
        </w:tc>
      </w:tr>
    </w:tbl>
    <w:p w14:paraId="2BFFBA92">
      <w:pPr>
        <w:tabs>
          <w:tab w:val="left" w:pos="720"/>
        </w:tabs>
        <w:spacing w:line="360" w:lineRule="auto"/>
        <w:jc w:val="left"/>
        <w:rPr>
          <w:rFonts w:hint="eastAsia" w:ascii="宋体" w:hAnsi="宋体"/>
          <w:sz w:val="24"/>
        </w:rPr>
      </w:pPr>
      <w:r>
        <w:rPr>
          <w:rFonts w:hint="eastAsia" w:ascii="宋体" w:hAnsi="宋体"/>
          <w:sz w:val="24"/>
        </w:rPr>
        <w:t>5.4  封闭母线桥</w:t>
      </w:r>
    </w:p>
    <w:p w14:paraId="7724B354">
      <w:pPr>
        <w:tabs>
          <w:tab w:val="left" w:pos="720"/>
        </w:tabs>
        <w:spacing w:line="360" w:lineRule="auto"/>
        <w:ind w:firstLine="720" w:firstLineChars="300"/>
        <w:jc w:val="left"/>
        <w:rPr>
          <w:rFonts w:hint="eastAsia" w:ascii="宋体" w:hAnsi="宋体" w:eastAsia="宋体" w:cs="Times New Roman"/>
          <w:sz w:val="24"/>
        </w:rPr>
      </w:pPr>
      <w:r>
        <w:rPr>
          <w:rFonts w:hint="eastAsia" w:ascii="宋体" w:hAnsi="宋体" w:eastAsia="宋体" w:cs="Times New Roman"/>
          <w:sz w:val="24"/>
          <w:lang w:val="en-US" w:eastAsia="zh-CN"/>
        </w:rPr>
        <w:t>1000A/40℃，40kA</w:t>
      </w:r>
      <w:r>
        <w:rPr>
          <w:rFonts w:hint="eastAsia" w:ascii="宋体" w:hAnsi="宋体" w:eastAsia="宋体" w:cs="Times New Roman"/>
          <w:sz w:val="24"/>
        </w:rPr>
        <w:t xml:space="preserve">【 </w:t>
      </w:r>
      <w:r>
        <w:rPr>
          <w:rFonts w:hint="eastAsia" w:ascii="宋体" w:hAnsi="宋体" w:eastAsia="宋体" w:cs="Times New Roman"/>
          <w:sz w:val="24"/>
          <w:lang w:val="en-US" w:eastAsia="zh-CN"/>
        </w:rPr>
        <w:t>5</w:t>
      </w:r>
      <w:r>
        <w:rPr>
          <w:rFonts w:hint="eastAsia" w:ascii="宋体" w:hAnsi="宋体" w:eastAsia="宋体" w:cs="Times New Roman"/>
          <w:sz w:val="24"/>
        </w:rPr>
        <w:t xml:space="preserve"> 】米   (满足工程要求)</w:t>
      </w:r>
    </w:p>
    <w:p w14:paraId="444178C2">
      <w:pPr>
        <w:tabs>
          <w:tab w:val="left" w:pos="720"/>
        </w:tabs>
        <w:spacing w:line="360" w:lineRule="auto"/>
        <w:ind w:firstLine="720" w:firstLineChars="300"/>
        <w:jc w:val="left"/>
        <w:rPr>
          <w:rFonts w:hint="eastAsia" w:ascii="宋体" w:hAnsi="宋体"/>
          <w:sz w:val="24"/>
          <w:highlight w:val="none"/>
        </w:rPr>
      </w:pPr>
      <w:r>
        <w:rPr>
          <w:rFonts w:hint="eastAsia" w:ascii="宋体" w:hAnsi="宋体"/>
          <w:sz w:val="24"/>
          <w:highlight w:val="none"/>
          <w:lang w:val="en-US" w:eastAsia="zh-CN"/>
        </w:rPr>
        <w:t>5000A/40℃，40kA</w:t>
      </w:r>
      <w:r>
        <w:rPr>
          <w:rFonts w:hint="eastAsia" w:ascii="宋体" w:hAnsi="宋体"/>
          <w:sz w:val="24"/>
          <w:highlight w:val="none"/>
        </w:rPr>
        <w:t xml:space="preserve">【 </w:t>
      </w:r>
      <w:r>
        <w:rPr>
          <w:rFonts w:hint="eastAsia" w:ascii="宋体" w:hAnsi="宋体"/>
          <w:sz w:val="24"/>
          <w:highlight w:val="none"/>
          <w:lang w:val="en-US" w:eastAsia="zh-CN"/>
        </w:rPr>
        <w:t>7</w:t>
      </w:r>
      <w:r>
        <w:rPr>
          <w:rFonts w:hint="eastAsia" w:ascii="宋体" w:hAnsi="宋体"/>
          <w:sz w:val="24"/>
          <w:highlight w:val="none"/>
        </w:rPr>
        <w:t xml:space="preserve"> 】米   (满足工程要求)</w:t>
      </w:r>
    </w:p>
    <w:p w14:paraId="1F9A6DE7">
      <w:pPr>
        <w:tabs>
          <w:tab w:val="left" w:pos="720"/>
        </w:tabs>
        <w:spacing w:line="360" w:lineRule="auto"/>
        <w:jc w:val="left"/>
        <w:rPr>
          <w:rFonts w:hint="eastAsia" w:ascii="宋体" w:hAnsi="宋体"/>
          <w:sz w:val="24"/>
        </w:rPr>
      </w:pPr>
      <w:r>
        <w:rPr>
          <w:rFonts w:hint="eastAsia" w:ascii="宋体" w:hAnsi="宋体"/>
          <w:sz w:val="24"/>
        </w:rPr>
        <w:t>5.5  专用工具清单（至少包括以下内容，空白处由投标方填写）</w:t>
      </w:r>
    </w:p>
    <w:tbl>
      <w:tblPr>
        <w:tblStyle w:val="24"/>
        <w:tblW w:w="91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339"/>
        <w:gridCol w:w="936"/>
        <w:gridCol w:w="3035"/>
      </w:tblGrid>
      <w:tr w14:paraId="79A5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326B6646">
            <w:pPr>
              <w:tabs>
                <w:tab w:val="left" w:pos="720"/>
              </w:tabs>
              <w:jc w:val="center"/>
              <w:rPr>
                <w:rFonts w:hint="eastAsia" w:ascii="宋体" w:hAnsi="宋体"/>
                <w:bCs/>
                <w:sz w:val="24"/>
              </w:rPr>
            </w:pPr>
            <w:r>
              <w:rPr>
                <w:rFonts w:hint="eastAsia" w:ascii="宋体" w:hAnsi="宋体"/>
                <w:bCs/>
                <w:sz w:val="24"/>
              </w:rPr>
              <w:t>序号</w:t>
            </w:r>
          </w:p>
        </w:tc>
        <w:tc>
          <w:tcPr>
            <w:tcW w:w="4339" w:type="dxa"/>
            <w:noWrap w:val="0"/>
            <w:vAlign w:val="center"/>
          </w:tcPr>
          <w:p w14:paraId="7B817838">
            <w:pPr>
              <w:tabs>
                <w:tab w:val="left" w:pos="720"/>
              </w:tabs>
              <w:jc w:val="center"/>
              <w:rPr>
                <w:rFonts w:hint="eastAsia" w:ascii="宋体" w:hAnsi="宋体"/>
                <w:sz w:val="24"/>
              </w:rPr>
            </w:pPr>
            <w:r>
              <w:rPr>
                <w:rFonts w:hint="eastAsia" w:ascii="宋体" w:hAnsi="宋体"/>
                <w:sz w:val="24"/>
              </w:rPr>
              <w:t>专用工具名称</w:t>
            </w:r>
          </w:p>
        </w:tc>
        <w:tc>
          <w:tcPr>
            <w:tcW w:w="936" w:type="dxa"/>
            <w:noWrap w:val="0"/>
            <w:vAlign w:val="center"/>
          </w:tcPr>
          <w:p w14:paraId="2BEF01D8">
            <w:pPr>
              <w:tabs>
                <w:tab w:val="left" w:pos="720"/>
              </w:tabs>
              <w:jc w:val="center"/>
              <w:rPr>
                <w:rFonts w:hint="eastAsia" w:ascii="宋体" w:hAnsi="宋体"/>
                <w:bCs/>
                <w:sz w:val="24"/>
              </w:rPr>
            </w:pPr>
            <w:r>
              <w:rPr>
                <w:rFonts w:hint="eastAsia" w:ascii="宋体" w:hAnsi="宋体"/>
                <w:sz w:val="24"/>
              </w:rPr>
              <w:t>单位</w:t>
            </w:r>
          </w:p>
        </w:tc>
        <w:tc>
          <w:tcPr>
            <w:tcW w:w="3035" w:type="dxa"/>
            <w:noWrap w:val="0"/>
            <w:vAlign w:val="center"/>
          </w:tcPr>
          <w:p w14:paraId="2C06752A">
            <w:pPr>
              <w:tabs>
                <w:tab w:val="left" w:pos="720"/>
              </w:tabs>
              <w:jc w:val="center"/>
              <w:rPr>
                <w:rFonts w:hint="eastAsia" w:ascii="宋体" w:hAnsi="宋体"/>
                <w:sz w:val="24"/>
              </w:rPr>
            </w:pPr>
            <w:r>
              <w:rPr>
                <w:rFonts w:hint="eastAsia" w:ascii="宋体" w:hAnsi="宋体"/>
                <w:sz w:val="24"/>
              </w:rPr>
              <w:t>数量</w:t>
            </w:r>
          </w:p>
        </w:tc>
      </w:tr>
      <w:tr w14:paraId="4310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3CA6598C">
            <w:pPr>
              <w:tabs>
                <w:tab w:val="left" w:pos="720"/>
              </w:tabs>
              <w:jc w:val="center"/>
              <w:rPr>
                <w:rFonts w:hint="eastAsia" w:ascii="宋体" w:hAnsi="宋体"/>
                <w:bCs/>
                <w:sz w:val="24"/>
              </w:rPr>
            </w:pPr>
            <w:r>
              <w:rPr>
                <w:rFonts w:hint="eastAsia" w:ascii="宋体" w:hAnsi="宋体"/>
                <w:bCs/>
                <w:sz w:val="24"/>
              </w:rPr>
              <w:t>1</w:t>
            </w:r>
          </w:p>
        </w:tc>
        <w:tc>
          <w:tcPr>
            <w:tcW w:w="4339" w:type="dxa"/>
            <w:noWrap w:val="0"/>
            <w:vAlign w:val="center"/>
          </w:tcPr>
          <w:p w14:paraId="4D022BD3">
            <w:pPr>
              <w:tabs>
                <w:tab w:val="left" w:pos="720"/>
              </w:tabs>
              <w:jc w:val="center"/>
              <w:rPr>
                <w:rFonts w:hint="eastAsia" w:ascii="宋体" w:hAnsi="宋体"/>
                <w:bCs/>
                <w:sz w:val="24"/>
              </w:rPr>
            </w:pPr>
            <w:r>
              <w:rPr>
                <w:rFonts w:hint="eastAsia" w:ascii="宋体" w:hAnsi="宋体"/>
                <w:sz w:val="24"/>
              </w:rPr>
              <w:t>断路器储能摇把</w:t>
            </w:r>
          </w:p>
        </w:tc>
        <w:tc>
          <w:tcPr>
            <w:tcW w:w="936" w:type="dxa"/>
            <w:noWrap w:val="0"/>
            <w:vAlign w:val="center"/>
          </w:tcPr>
          <w:p w14:paraId="6E2AB741">
            <w:pPr>
              <w:tabs>
                <w:tab w:val="left" w:pos="720"/>
              </w:tabs>
              <w:jc w:val="center"/>
              <w:rPr>
                <w:rFonts w:hint="eastAsia" w:ascii="宋体" w:hAnsi="宋体"/>
                <w:bCs/>
                <w:sz w:val="24"/>
              </w:rPr>
            </w:pPr>
            <w:r>
              <w:rPr>
                <w:rFonts w:hint="eastAsia" w:ascii="宋体" w:hAnsi="宋体"/>
                <w:bCs/>
                <w:sz w:val="24"/>
              </w:rPr>
              <w:t>把</w:t>
            </w:r>
          </w:p>
        </w:tc>
        <w:tc>
          <w:tcPr>
            <w:tcW w:w="3035" w:type="dxa"/>
            <w:noWrap w:val="0"/>
            <w:vAlign w:val="center"/>
          </w:tcPr>
          <w:p w14:paraId="2C927A7F">
            <w:pPr>
              <w:tabs>
                <w:tab w:val="left" w:pos="720"/>
              </w:tabs>
              <w:jc w:val="center"/>
              <w:rPr>
                <w:rFonts w:hint="eastAsia" w:ascii="宋体" w:hAnsi="宋体"/>
                <w:bCs/>
                <w:sz w:val="24"/>
              </w:rPr>
            </w:pPr>
            <w:r>
              <w:rPr>
                <w:rFonts w:hint="eastAsia" w:ascii="宋体" w:hAnsi="宋体"/>
                <w:bCs/>
                <w:sz w:val="24"/>
              </w:rPr>
              <w:t>（同断路器数量）</w:t>
            </w:r>
          </w:p>
        </w:tc>
      </w:tr>
      <w:tr w14:paraId="1F89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2CDBE449">
            <w:pPr>
              <w:tabs>
                <w:tab w:val="left" w:pos="720"/>
              </w:tabs>
              <w:jc w:val="center"/>
              <w:rPr>
                <w:rFonts w:hint="eastAsia" w:ascii="宋体" w:hAnsi="宋体"/>
                <w:bCs/>
                <w:sz w:val="24"/>
              </w:rPr>
            </w:pPr>
            <w:r>
              <w:rPr>
                <w:rFonts w:hint="eastAsia" w:ascii="宋体" w:hAnsi="宋体"/>
                <w:bCs/>
                <w:sz w:val="24"/>
              </w:rPr>
              <w:t>2</w:t>
            </w:r>
          </w:p>
        </w:tc>
        <w:tc>
          <w:tcPr>
            <w:tcW w:w="4339" w:type="dxa"/>
            <w:noWrap w:val="0"/>
            <w:vAlign w:val="center"/>
          </w:tcPr>
          <w:p w14:paraId="2DB8BB7E">
            <w:pPr>
              <w:tabs>
                <w:tab w:val="left" w:pos="720"/>
              </w:tabs>
              <w:jc w:val="center"/>
              <w:rPr>
                <w:rFonts w:hint="eastAsia" w:ascii="宋体" w:hAnsi="宋体"/>
                <w:bCs/>
                <w:sz w:val="24"/>
              </w:rPr>
            </w:pPr>
            <w:r>
              <w:rPr>
                <w:rFonts w:hint="eastAsia" w:ascii="宋体" w:hAnsi="宋体"/>
                <w:sz w:val="24"/>
              </w:rPr>
              <w:t>小车推进摇把</w:t>
            </w:r>
          </w:p>
        </w:tc>
        <w:tc>
          <w:tcPr>
            <w:tcW w:w="936" w:type="dxa"/>
            <w:noWrap w:val="0"/>
            <w:vAlign w:val="center"/>
          </w:tcPr>
          <w:p w14:paraId="5B5A4009">
            <w:pPr>
              <w:tabs>
                <w:tab w:val="left" w:pos="720"/>
              </w:tabs>
              <w:jc w:val="center"/>
              <w:rPr>
                <w:rFonts w:ascii="宋体" w:hAnsi="宋体"/>
                <w:sz w:val="24"/>
              </w:rPr>
            </w:pPr>
            <w:r>
              <w:rPr>
                <w:rFonts w:hint="eastAsia" w:ascii="宋体" w:hAnsi="宋体"/>
                <w:bCs/>
                <w:sz w:val="24"/>
              </w:rPr>
              <w:t>把</w:t>
            </w:r>
          </w:p>
        </w:tc>
        <w:tc>
          <w:tcPr>
            <w:tcW w:w="3035" w:type="dxa"/>
            <w:noWrap w:val="0"/>
            <w:vAlign w:val="center"/>
          </w:tcPr>
          <w:p w14:paraId="52B714EA">
            <w:pPr>
              <w:tabs>
                <w:tab w:val="left" w:pos="720"/>
              </w:tabs>
              <w:jc w:val="center"/>
              <w:rPr>
                <w:rFonts w:hint="eastAsia" w:ascii="宋体" w:hAnsi="宋体"/>
                <w:bCs/>
                <w:sz w:val="24"/>
              </w:rPr>
            </w:pPr>
            <w:r>
              <w:rPr>
                <w:rFonts w:hint="eastAsia" w:ascii="宋体" w:hAnsi="宋体"/>
                <w:bCs/>
                <w:sz w:val="24"/>
              </w:rPr>
              <w:t>（同断路器数量）</w:t>
            </w:r>
          </w:p>
        </w:tc>
      </w:tr>
      <w:tr w14:paraId="1404E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453CF9A0">
            <w:pPr>
              <w:tabs>
                <w:tab w:val="left" w:pos="720"/>
              </w:tabs>
              <w:jc w:val="center"/>
              <w:rPr>
                <w:rFonts w:hint="eastAsia" w:ascii="宋体" w:hAnsi="宋体"/>
                <w:bCs/>
                <w:sz w:val="24"/>
              </w:rPr>
            </w:pPr>
            <w:r>
              <w:rPr>
                <w:rFonts w:hint="eastAsia" w:ascii="宋体" w:hAnsi="宋体"/>
                <w:bCs/>
                <w:sz w:val="24"/>
              </w:rPr>
              <w:t>3</w:t>
            </w:r>
          </w:p>
        </w:tc>
        <w:tc>
          <w:tcPr>
            <w:tcW w:w="4339" w:type="dxa"/>
            <w:noWrap w:val="0"/>
            <w:vAlign w:val="center"/>
          </w:tcPr>
          <w:p w14:paraId="4AFC906D">
            <w:pPr>
              <w:tabs>
                <w:tab w:val="left" w:pos="720"/>
              </w:tabs>
              <w:jc w:val="center"/>
              <w:rPr>
                <w:rFonts w:hint="eastAsia" w:ascii="宋体" w:hAnsi="宋体"/>
                <w:bCs/>
                <w:sz w:val="24"/>
              </w:rPr>
            </w:pPr>
            <w:r>
              <w:rPr>
                <w:rFonts w:hint="eastAsia" w:ascii="宋体" w:hAnsi="宋体"/>
                <w:sz w:val="24"/>
              </w:rPr>
              <w:t>接地开关操作摇把</w:t>
            </w:r>
          </w:p>
        </w:tc>
        <w:tc>
          <w:tcPr>
            <w:tcW w:w="936" w:type="dxa"/>
            <w:noWrap w:val="0"/>
            <w:vAlign w:val="center"/>
          </w:tcPr>
          <w:p w14:paraId="31234B8B">
            <w:pPr>
              <w:tabs>
                <w:tab w:val="left" w:pos="720"/>
              </w:tabs>
              <w:jc w:val="center"/>
              <w:rPr>
                <w:rFonts w:ascii="宋体" w:hAnsi="宋体"/>
                <w:sz w:val="24"/>
              </w:rPr>
            </w:pPr>
            <w:r>
              <w:rPr>
                <w:rFonts w:hint="eastAsia" w:ascii="宋体" w:hAnsi="宋体"/>
                <w:bCs/>
                <w:sz w:val="24"/>
              </w:rPr>
              <w:t>把</w:t>
            </w:r>
          </w:p>
        </w:tc>
        <w:tc>
          <w:tcPr>
            <w:tcW w:w="3035" w:type="dxa"/>
            <w:noWrap w:val="0"/>
            <w:vAlign w:val="center"/>
          </w:tcPr>
          <w:p w14:paraId="48807A45">
            <w:pPr>
              <w:tabs>
                <w:tab w:val="left" w:pos="720"/>
              </w:tabs>
              <w:jc w:val="center"/>
              <w:rPr>
                <w:rFonts w:hint="eastAsia" w:ascii="宋体" w:hAnsi="宋体"/>
                <w:bCs/>
                <w:sz w:val="24"/>
              </w:rPr>
            </w:pPr>
            <w:r>
              <w:rPr>
                <w:rFonts w:hint="eastAsia" w:ascii="宋体" w:hAnsi="宋体"/>
                <w:bCs/>
                <w:sz w:val="24"/>
              </w:rPr>
              <w:t>（同开关柜数量）</w:t>
            </w:r>
          </w:p>
        </w:tc>
      </w:tr>
      <w:tr w14:paraId="52073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 w:hRule="atLeast"/>
        </w:trPr>
        <w:tc>
          <w:tcPr>
            <w:tcW w:w="828" w:type="dxa"/>
            <w:noWrap w:val="0"/>
            <w:vAlign w:val="center"/>
          </w:tcPr>
          <w:p w14:paraId="28F47B2D">
            <w:pPr>
              <w:tabs>
                <w:tab w:val="left" w:pos="720"/>
              </w:tabs>
              <w:jc w:val="center"/>
              <w:rPr>
                <w:rFonts w:hint="eastAsia" w:ascii="宋体" w:hAnsi="宋体"/>
                <w:bCs/>
                <w:sz w:val="24"/>
              </w:rPr>
            </w:pPr>
            <w:r>
              <w:rPr>
                <w:rFonts w:hint="eastAsia" w:ascii="宋体" w:hAnsi="宋体"/>
                <w:bCs/>
                <w:sz w:val="24"/>
              </w:rPr>
              <w:t>4</w:t>
            </w:r>
          </w:p>
        </w:tc>
        <w:tc>
          <w:tcPr>
            <w:tcW w:w="4339" w:type="dxa"/>
            <w:noWrap w:val="0"/>
            <w:vAlign w:val="center"/>
          </w:tcPr>
          <w:p w14:paraId="6F20AA74">
            <w:pPr>
              <w:tabs>
                <w:tab w:val="left" w:pos="720"/>
              </w:tabs>
              <w:jc w:val="center"/>
              <w:rPr>
                <w:rFonts w:hint="eastAsia" w:ascii="宋体" w:hAnsi="宋体"/>
                <w:bCs/>
                <w:sz w:val="24"/>
              </w:rPr>
            </w:pPr>
            <w:r>
              <w:rPr>
                <w:rFonts w:hint="eastAsia" w:ascii="宋体" w:hAnsi="宋体"/>
                <w:sz w:val="24"/>
              </w:rPr>
              <w:t>断路器转移小车</w:t>
            </w:r>
          </w:p>
        </w:tc>
        <w:tc>
          <w:tcPr>
            <w:tcW w:w="936" w:type="dxa"/>
            <w:noWrap w:val="0"/>
            <w:vAlign w:val="center"/>
          </w:tcPr>
          <w:p w14:paraId="3D907F42">
            <w:pPr>
              <w:tabs>
                <w:tab w:val="left" w:pos="720"/>
              </w:tabs>
              <w:jc w:val="center"/>
              <w:rPr>
                <w:rFonts w:ascii="宋体" w:hAnsi="宋体"/>
                <w:sz w:val="24"/>
              </w:rPr>
            </w:pPr>
            <w:r>
              <w:rPr>
                <w:rFonts w:hint="eastAsia" w:ascii="宋体" w:hAnsi="宋体"/>
                <w:sz w:val="24"/>
              </w:rPr>
              <w:t>台</w:t>
            </w:r>
          </w:p>
        </w:tc>
        <w:tc>
          <w:tcPr>
            <w:tcW w:w="3035" w:type="dxa"/>
            <w:noWrap w:val="0"/>
            <w:vAlign w:val="center"/>
          </w:tcPr>
          <w:p w14:paraId="282CED52">
            <w:pPr>
              <w:tabs>
                <w:tab w:val="left" w:pos="720"/>
              </w:tabs>
              <w:jc w:val="center"/>
              <w:rPr>
                <w:rFonts w:hint="eastAsia" w:ascii="宋体" w:hAnsi="宋体"/>
                <w:sz w:val="24"/>
              </w:rPr>
            </w:pPr>
            <w:r>
              <w:rPr>
                <w:rFonts w:hint="eastAsia" w:ascii="宋体" w:hAnsi="宋体"/>
                <w:sz w:val="24"/>
              </w:rPr>
              <w:t>[</w:t>
            </w:r>
            <w:r>
              <w:rPr>
                <w:rFonts w:hint="eastAsia" w:ascii="宋体" w:hAnsi="宋体"/>
                <w:sz w:val="24"/>
                <w:lang w:val="en-US" w:eastAsia="zh-CN"/>
              </w:rPr>
              <w:t>5000</w:t>
            </w:r>
            <w:r>
              <w:rPr>
                <w:rFonts w:hint="eastAsia" w:ascii="宋体" w:hAnsi="宋体"/>
                <w:sz w:val="24"/>
              </w:rPr>
              <w:t>]A</w:t>
            </w:r>
            <w:r>
              <w:rPr>
                <w:rFonts w:hint="eastAsia" w:ascii="宋体" w:hAnsi="宋体"/>
                <w:sz w:val="24"/>
                <w:lang w:val="en-US" w:eastAsia="zh-CN"/>
              </w:rPr>
              <w:t>两</w:t>
            </w:r>
            <w:r>
              <w:rPr>
                <w:rFonts w:hint="eastAsia" w:ascii="宋体" w:hAnsi="宋体"/>
                <w:sz w:val="24"/>
              </w:rPr>
              <w:t>台，[</w:t>
            </w:r>
            <w:r>
              <w:rPr>
                <w:rFonts w:hint="eastAsia" w:ascii="宋体" w:hAnsi="宋体"/>
                <w:sz w:val="24"/>
                <w:lang w:val="en-US" w:eastAsia="zh-CN"/>
              </w:rPr>
              <w:t>630</w:t>
            </w:r>
            <w:r>
              <w:rPr>
                <w:rFonts w:hint="eastAsia" w:ascii="宋体" w:hAnsi="宋体"/>
                <w:sz w:val="24"/>
              </w:rPr>
              <w:t>]A两台</w:t>
            </w:r>
          </w:p>
        </w:tc>
      </w:tr>
      <w:tr w14:paraId="4AAF5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828" w:type="dxa"/>
            <w:noWrap w:val="0"/>
            <w:vAlign w:val="center"/>
          </w:tcPr>
          <w:p w14:paraId="66614112">
            <w:pPr>
              <w:tabs>
                <w:tab w:val="left" w:pos="720"/>
              </w:tabs>
              <w:jc w:val="center"/>
              <w:rPr>
                <w:rFonts w:hint="eastAsia" w:ascii="宋体" w:hAnsi="宋体"/>
                <w:bCs/>
                <w:sz w:val="24"/>
              </w:rPr>
            </w:pPr>
            <w:r>
              <w:rPr>
                <w:rFonts w:hint="eastAsia" w:ascii="宋体" w:hAnsi="宋体"/>
                <w:bCs/>
                <w:sz w:val="24"/>
              </w:rPr>
              <w:t>5</w:t>
            </w:r>
          </w:p>
        </w:tc>
        <w:tc>
          <w:tcPr>
            <w:tcW w:w="4339" w:type="dxa"/>
            <w:noWrap w:val="0"/>
            <w:vAlign w:val="center"/>
          </w:tcPr>
          <w:p w14:paraId="5D44050A">
            <w:pPr>
              <w:tabs>
                <w:tab w:val="left" w:pos="720"/>
              </w:tabs>
              <w:jc w:val="center"/>
              <w:rPr>
                <w:rFonts w:hint="eastAsia" w:ascii="宋体" w:hAnsi="宋体"/>
                <w:sz w:val="24"/>
              </w:rPr>
            </w:pPr>
            <w:r>
              <w:rPr>
                <w:rFonts w:hint="eastAsia" w:ascii="宋体" w:hAnsi="宋体"/>
                <w:sz w:val="24"/>
              </w:rPr>
              <w:t>PT柜转移小车</w:t>
            </w:r>
          </w:p>
        </w:tc>
        <w:tc>
          <w:tcPr>
            <w:tcW w:w="936" w:type="dxa"/>
            <w:noWrap w:val="0"/>
            <w:vAlign w:val="center"/>
          </w:tcPr>
          <w:p w14:paraId="6D954A01">
            <w:pPr>
              <w:tabs>
                <w:tab w:val="left" w:pos="720"/>
              </w:tabs>
              <w:jc w:val="center"/>
              <w:rPr>
                <w:rFonts w:hint="eastAsia" w:ascii="宋体" w:hAnsi="宋体"/>
                <w:sz w:val="24"/>
              </w:rPr>
            </w:pPr>
            <w:r>
              <w:rPr>
                <w:rFonts w:hint="eastAsia" w:ascii="宋体" w:hAnsi="宋体"/>
                <w:sz w:val="24"/>
              </w:rPr>
              <w:t>台</w:t>
            </w:r>
          </w:p>
        </w:tc>
        <w:tc>
          <w:tcPr>
            <w:tcW w:w="3035" w:type="dxa"/>
            <w:noWrap w:val="0"/>
            <w:vAlign w:val="center"/>
          </w:tcPr>
          <w:p w14:paraId="1F4F4B91">
            <w:pPr>
              <w:tabs>
                <w:tab w:val="left" w:pos="720"/>
              </w:tabs>
              <w:jc w:val="center"/>
              <w:rPr>
                <w:rFonts w:hint="eastAsia" w:ascii="宋体" w:hAnsi="宋体"/>
                <w:sz w:val="24"/>
              </w:rPr>
            </w:pPr>
            <w:r>
              <w:rPr>
                <w:rFonts w:hint="eastAsia" w:ascii="宋体" w:hAnsi="宋体"/>
                <w:sz w:val="24"/>
              </w:rPr>
              <w:t>1</w:t>
            </w:r>
          </w:p>
        </w:tc>
      </w:tr>
      <w:tr w14:paraId="3A45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828" w:type="dxa"/>
            <w:noWrap w:val="0"/>
            <w:vAlign w:val="center"/>
          </w:tcPr>
          <w:p w14:paraId="28BF6526">
            <w:pPr>
              <w:tabs>
                <w:tab w:val="left" w:pos="720"/>
              </w:tabs>
              <w:jc w:val="center"/>
              <w:rPr>
                <w:rFonts w:hint="eastAsia" w:ascii="宋体" w:hAnsi="宋体"/>
                <w:bCs/>
                <w:sz w:val="24"/>
              </w:rPr>
            </w:pPr>
            <w:r>
              <w:rPr>
                <w:rFonts w:hint="eastAsia" w:ascii="宋体" w:hAnsi="宋体"/>
                <w:bCs/>
                <w:sz w:val="24"/>
              </w:rPr>
              <w:t>6</w:t>
            </w:r>
          </w:p>
        </w:tc>
        <w:tc>
          <w:tcPr>
            <w:tcW w:w="4339" w:type="dxa"/>
            <w:noWrap w:val="0"/>
            <w:vAlign w:val="center"/>
          </w:tcPr>
          <w:p w14:paraId="02B134D0">
            <w:pPr>
              <w:tabs>
                <w:tab w:val="left" w:pos="720"/>
              </w:tabs>
              <w:jc w:val="center"/>
              <w:rPr>
                <w:rFonts w:hint="eastAsia" w:ascii="宋体" w:hAnsi="宋体"/>
                <w:sz w:val="24"/>
              </w:rPr>
            </w:pPr>
            <w:r>
              <w:rPr>
                <w:rFonts w:hint="eastAsia" w:ascii="宋体" w:hAnsi="宋体"/>
                <w:sz w:val="24"/>
              </w:rPr>
              <w:t>发电机出口断路器柜</w:t>
            </w:r>
            <w:r>
              <w:rPr>
                <w:rFonts w:hint="eastAsia" w:ascii="宋体" w:hAnsi="宋体"/>
                <w:b/>
                <w:sz w:val="24"/>
              </w:rPr>
              <w:t>三相短路小车</w:t>
            </w:r>
          </w:p>
        </w:tc>
        <w:tc>
          <w:tcPr>
            <w:tcW w:w="936" w:type="dxa"/>
            <w:noWrap w:val="0"/>
            <w:vAlign w:val="center"/>
          </w:tcPr>
          <w:p w14:paraId="04F60390">
            <w:pPr>
              <w:tabs>
                <w:tab w:val="left" w:pos="720"/>
              </w:tabs>
              <w:jc w:val="center"/>
              <w:rPr>
                <w:rFonts w:hint="eastAsia" w:ascii="宋体" w:hAnsi="宋体"/>
                <w:sz w:val="24"/>
              </w:rPr>
            </w:pPr>
            <w:r>
              <w:rPr>
                <w:rFonts w:hint="eastAsia" w:ascii="宋体" w:hAnsi="宋体"/>
                <w:bCs/>
                <w:sz w:val="24"/>
              </w:rPr>
              <w:t>台</w:t>
            </w:r>
          </w:p>
        </w:tc>
        <w:tc>
          <w:tcPr>
            <w:tcW w:w="3035" w:type="dxa"/>
            <w:noWrap w:val="0"/>
            <w:vAlign w:val="center"/>
          </w:tcPr>
          <w:p w14:paraId="6675C69E">
            <w:pPr>
              <w:tabs>
                <w:tab w:val="left" w:pos="720"/>
              </w:tabs>
              <w:jc w:val="center"/>
              <w:rPr>
                <w:rFonts w:hint="eastAsia" w:ascii="宋体" w:hAnsi="宋体"/>
                <w:sz w:val="24"/>
              </w:rPr>
            </w:pPr>
            <w:r>
              <w:rPr>
                <w:rFonts w:hint="eastAsia" w:ascii="宋体" w:hAnsi="宋体"/>
                <w:sz w:val="24"/>
              </w:rPr>
              <w:t>[</w:t>
            </w:r>
            <w:r>
              <w:rPr>
                <w:rFonts w:hint="eastAsia" w:ascii="宋体" w:hAnsi="宋体"/>
                <w:sz w:val="24"/>
                <w:lang w:val="en-US" w:eastAsia="zh-CN"/>
              </w:rPr>
              <w:t>5000</w:t>
            </w:r>
            <w:r>
              <w:rPr>
                <w:rFonts w:hint="eastAsia" w:ascii="宋体" w:hAnsi="宋体"/>
                <w:sz w:val="24"/>
              </w:rPr>
              <w:t>]A</w:t>
            </w:r>
            <w:r>
              <w:rPr>
                <w:rFonts w:hint="eastAsia" w:ascii="宋体" w:hAnsi="宋体"/>
                <w:bCs/>
                <w:sz w:val="24"/>
              </w:rPr>
              <w:t xml:space="preserve"> 1台</w:t>
            </w:r>
          </w:p>
        </w:tc>
      </w:tr>
      <w:tr w14:paraId="1109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28" w:type="dxa"/>
            <w:noWrap w:val="0"/>
            <w:vAlign w:val="center"/>
          </w:tcPr>
          <w:p w14:paraId="47B770DF">
            <w:pPr>
              <w:tabs>
                <w:tab w:val="left" w:pos="720"/>
              </w:tabs>
              <w:jc w:val="center"/>
              <w:rPr>
                <w:rFonts w:hint="eastAsia" w:ascii="宋体" w:hAnsi="宋体"/>
                <w:bCs/>
                <w:sz w:val="24"/>
              </w:rPr>
            </w:pPr>
            <w:r>
              <w:rPr>
                <w:rFonts w:hint="eastAsia" w:ascii="宋体" w:hAnsi="宋体"/>
                <w:bCs/>
                <w:sz w:val="24"/>
              </w:rPr>
              <w:t>7</w:t>
            </w:r>
          </w:p>
        </w:tc>
        <w:tc>
          <w:tcPr>
            <w:tcW w:w="4339" w:type="dxa"/>
            <w:noWrap w:val="0"/>
            <w:vAlign w:val="center"/>
          </w:tcPr>
          <w:p w14:paraId="25C3ADF2">
            <w:pPr>
              <w:tabs>
                <w:tab w:val="left" w:pos="720"/>
              </w:tabs>
              <w:jc w:val="center"/>
              <w:rPr>
                <w:rFonts w:hint="eastAsia" w:ascii="宋体" w:hAnsi="宋体"/>
                <w:sz w:val="24"/>
              </w:rPr>
            </w:pPr>
            <w:r>
              <w:rPr>
                <w:rFonts w:hint="eastAsia" w:ascii="宋体" w:hAnsi="宋体"/>
                <w:sz w:val="24"/>
              </w:rPr>
              <w:t>开关门钥匙</w:t>
            </w:r>
          </w:p>
        </w:tc>
        <w:tc>
          <w:tcPr>
            <w:tcW w:w="936" w:type="dxa"/>
            <w:noWrap w:val="0"/>
            <w:vAlign w:val="center"/>
          </w:tcPr>
          <w:p w14:paraId="23F27C99">
            <w:pPr>
              <w:tabs>
                <w:tab w:val="left" w:pos="720"/>
              </w:tabs>
              <w:jc w:val="center"/>
              <w:rPr>
                <w:rFonts w:hint="eastAsia" w:ascii="宋体" w:hAnsi="宋体"/>
                <w:bCs/>
                <w:sz w:val="24"/>
              </w:rPr>
            </w:pPr>
            <w:r>
              <w:rPr>
                <w:rFonts w:hint="eastAsia" w:ascii="宋体" w:hAnsi="宋体"/>
                <w:bCs/>
                <w:sz w:val="24"/>
              </w:rPr>
              <w:t>把</w:t>
            </w:r>
          </w:p>
        </w:tc>
        <w:tc>
          <w:tcPr>
            <w:tcW w:w="3035" w:type="dxa"/>
            <w:noWrap w:val="0"/>
            <w:vAlign w:val="center"/>
          </w:tcPr>
          <w:p w14:paraId="27570007">
            <w:pPr>
              <w:tabs>
                <w:tab w:val="left" w:pos="720"/>
              </w:tabs>
              <w:jc w:val="center"/>
              <w:rPr>
                <w:rFonts w:hint="eastAsia" w:ascii="宋体" w:hAnsi="宋体"/>
                <w:bCs/>
                <w:sz w:val="24"/>
              </w:rPr>
            </w:pPr>
            <w:r>
              <w:rPr>
                <w:rFonts w:hint="eastAsia" w:ascii="宋体" w:hAnsi="宋体"/>
                <w:bCs/>
                <w:sz w:val="24"/>
              </w:rPr>
              <w:t>（同开关柜数量）</w:t>
            </w:r>
          </w:p>
        </w:tc>
      </w:tr>
      <w:tr w14:paraId="75D94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745D144C">
            <w:pPr>
              <w:tabs>
                <w:tab w:val="left" w:pos="720"/>
              </w:tabs>
              <w:jc w:val="center"/>
              <w:rPr>
                <w:rFonts w:hint="eastAsia" w:ascii="宋体" w:hAnsi="宋体"/>
                <w:bCs/>
                <w:sz w:val="24"/>
              </w:rPr>
            </w:pPr>
            <w:r>
              <w:rPr>
                <w:rFonts w:hint="eastAsia" w:ascii="宋体" w:hAnsi="宋体"/>
                <w:bCs/>
                <w:sz w:val="24"/>
              </w:rPr>
              <w:t>8</w:t>
            </w:r>
          </w:p>
        </w:tc>
        <w:tc>
          <w:tcPr>
            <w:tcW w:w="4339" w:type="dxa"/>
            <w:noWrap w:val="0"/>
            <w:vAlign w:val="center"/>
          </w:tcPr>
          <w:p w14:paraId="22EEC24E">
            <w:pPr>
              <w:tabs>
                <w:tab w:val="left" w:pos="720"/>
              </w:tabs>
              <w:jc w:val="center"/>
              <w:rPr>
                <w:rFonts w:hint="eastAsia" w:ascii="宋体" w:hAnsi="宋体"/>
                <w:sz w:val="24"/>
              </w:rPr>
            </w:pPr>
            <w:r>
              <w:rPr>
                <w:rFonts w:hint="eastAsia" w:ascii="宋体" w:hAnsi="宋体"/>
                <w:sz w:val="24"/>
              </w:rPr>
              <w:t>接地小车</w:t>
            </w:r>
          </w:p>
        </w:tc>
        <w:tc>
          <w:tcPr>
            <w:tcW w:w="936" w:type="dxa"/>
            <w:noWrap w:val="0"/>
            <w:vAlign w:val="center"/>
          </w:tcPr>
          <w:p w14:paraId="40438CFF">
            <w:pPr>
              <w:tabs>
                <w:tab w:val="left" w:pos="720"/>
              </w:tabs>
              <w:jc w:val="center"/>
              <w:rPr>
                <w:rFonts w:ascii="宋体" w:hAnsi="宋体"/>
                <w:sz w:val="24"/>
              </w:rPr>
            </w:pPr>
            <w:r>
              <w:rPr>
                <w:rFonts w:hint="eastAsia" w:ascii="宋体" w:hAnsi="宋体"/>
                <w:sz w:val="24"/>
              </w:rPr>
              <w:t>台</w:t>
            </w:r>
          </w:p>
        </w:tc>
        <w:tc>
          <w:tcPr>
            <w:tcW w:w="3035" w:type="dxa"/>
            <w:noWrap w:val="0"/>
            <w:vAlign w:val="center"/>
          </w:tcPr>
          <w:p w14:paraId="77A740AD">
            <w:pPr>
              <w:tabs>
                <w:tab w:val="left" w:pos="720"/>
              </w:tabs>
              <w:jc w:val="center"/>
              <w:rPr>
                <w:rFonts w:hint="eastAsia" w:ascii="宋体" w:hAnsi="宋体"/>
                <w:bCs/>
                <w:sz w:val="24"/>
              </w:rPr>
            </w:pPr>
            <w:r>
              <w:rPr>
                <w:rFonts w:hint="eastAsia" w:ascii="宋体" w:hAnsi="宋体"/>
                <w:bCs/>
                <w:sz w:val="24"/>
              </w:rPr>
              <w:t>【1】台</w:t>
            </w:r>
          </w:p>
        </w:tc>
      </w:tr>
      <w:tr w14:paraId="0137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460032E7">
            <w:pPr>
              <w:tabs>
                <w:tab w:val="left" w:pos="720"/>
              </w:tabs>
              <w:jc w:val="center"/>
              <w:rPr>
                <w:rFonts w:hint="eastAsia" w:ascii="宋体" w:hAnsi="宋体"/>
                <w:bCs/>
                <w:sz w:val="24"/>
              </w:rPr>
            </w:pPr>
            <w:r>
              <w:rPr>
                <w:rFonts w:hint="eastAsia" w:ascii="宋体" w:hAnsi="宋体" w:cs="Arial"/>
                <w:sz w:val="24"/>
              </w:rPr>
              <w:t>9</w:t>
            </w:r>
          </w:p>
        </w:tc>
        <w:tc>
          <w:tcPr>
            <w:tcW w:w="4339" w:type="dxa"/>
            <w:noWrap w:val="0"/>
            <w:vAlign w:val="center"/>
          </w:tcPr>
          <w:p w14:paraId="4E19B289">
            <w:pPr>
              <w:tabs>
                <w:tab w:val="left" w:pos="720"/>
              </w:tabs>
              <w:jc w:val="center"/>
              <w:rPr>
                <w:rFonts w:hint="eastAsia" w:ascii="宋体" w:hAnsi="宋体"/>
                <w:bCs/>
                <w:sz w:val="24"/>
              </w:rPr>
            </w:pPr>
            <w:r>
              <w:rPr>
                <w:rFonts w:hint="eastAsia" w:ascii="宋体" w:hAnsi="宋体"/>
                <w:bCs/>
                <w:sz w:val="24"/>
              </w:rPr>
              <w:t>高压开关柜检修的专用工具</w:t>
            </w:r>
          </w:p>
        </w:tc>
        <w:tc>
          <w:tcPr>
            <w:tcW w:w="936" w:type="dxa"/>
            <w:noWrap w:val="0"/>
            <w:vAlign w:val="center"/>
          </w:tcPr>
          <w:p w14:paraId="6355EF84">
            <w:pPr>
              <w:tabs>
                <w:tab w:val="left" w:pos="720"/>
              </w:tabs>
              <w:jc w:val="center"/>
              <w:rPr>
                <w:rFonts w:ascii="宋体" w:hAnsi="宋体"/>
                <w:sz w:val="24"/>
              </w:rPr>
            </w:pPr>
            <w:r>
              <w:rPr>
                <w:rFonts w:hint="eastAsia" w:ascii="宋体" w:hAnsi="宋体"/>
                <w:sz w:val="24"/>
              </w:rPr>
              <w:t>套</w:t>
            </w:r>
          </w:p>
        </w:tc>
        <w:tc>
          <w:tcPr>
            <w:tcW w:w="3035" w:type="dxa"/>
            <w:noWrap w:val="0"/>
            <w:vAlign w:val="center"/>
          </w:tcPr>
          <w:p w14:paraId="38563102">
            <w:pPr>
              <w:tabs>
                <w:tab w:val="left" w:pos="720"/>
              </w:tabs>
              <w:jc w:val="center"/>
              <w:rPr>
                <w:rFonts w:hint="eastAsia" w:ascii="宋体" w:hAnsi="宋体"/>
                <w:sz w:val="24"/>
              </w:rPr>
            </w:pPr>
            <w:r>
              <w:rPr>
                <w:rFonts w:hint="eastAsia" w:ascii="宋体" w:hAnsi="宋体"/>
                <w:sz w:val="24"/>
              </w:rPr>
              <w:t>1</w:t>
            </w:r>
          </w:p>
        </w:tc>
      </w:tr>
      <w:tr w14:paraId="3625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7305E8B4">
            <w:pPr>
              <w:tabs>
                <w:tab w:val="left" w:pos="720"/>
              </w:tabs>
              <w:jc w:val="center"/>
              <w:rPr>
                <w:rFonts w:hint="eastAsia" w:ascii="宋体" w:hAnsi="宋体" w:cs="Arial"/>
                <w:sz w:val="24"/>
              </w:rPr>
            </w:pPr>
            <w:r>
              <w:rPr>
                <w:rFonts w:hint="eastAsia" w:ascii="宋体" w:hAnsi="宋体"/>
                <w:sz w:val="24"/>
              </w:rPr>
              <w:t>10</w:t>
            </w:r>
          </w:p>
        </w:tc>
        <w:tc>
          <w:tcPr>
            <w:tcW w:w="4339" w:type="dxa"/>
            <w:noWrap w:val="0"/>
            <w:vAlign w:val="center"/>
          </w:tcPr>
          <w:p w14:paraId="38E051AA">
            <w:pPr>
              <w:tabs>
                <w:tab w:val="left" w:pos="720"/>
              </w:tabs>
              <w:jc w:val="center"/>
              <w:rPr>
                <w:rFonts w:ascii="宋体" w:hAnsi="宋体" w:cs="Arial"/>
                <w:sz w:val="24"/>
              </w:rPr>
            </w:pPr>
            <w:r>
              <w:rPr>
                <w:rFonts w:ascii="宋体" w:hAnsi="宋体" w:cs="Arial"/>
                <w:sz w:val="24"/>
              </w:rPr>
              <w:t>力矩扳手</w:t>
            </w:r>
          </w:p>
        </w:tc>
        <w:tc>
          <w:tcPr>
            <w:tcW w:w="936" w:type="dxa"/>
            <w:noWrap w:val="0"/>
            <w:vAlign w:val="center"/>
          </w:tcPr>
          <w:p w14:paraId="052C45CD">
            <w:pPr>
              <w:tabs>
                <w:tab w:val="left" w:pos="720"/>
              </w:tabs>
              <w:jc w:val="center"/>
              <w:rPr>
                <w:rFonts w:ascii="宋体" w:hAnsi="宋体" w:cs="Arial"/>
                <w:sz w:val="24"/>
              </w:rPr>
            </w:pPr>
            <w:r>
              <w:rPr>
                <w:rFonts w:hint="eastAsia" w:ascii="宋体" w:hAnsi="宋体"/>
                <w:sz w:val="24"/>
              </w:rPr>
              <w:t>套</w:t>
            </w:r>
          </w:p>
        </w:tc>
        <w:tc>
          <w:tcPr>
            <w:tcW w:w="3035" w:type="dxa"/>
            <w:noWrap w:val="0"/>
            <w:vAlign w:val="center"/>
          </w:tcPr>
          <w:p w14:paraId="76AF2455">
            <w:pPr>
              <w:tabs>
                <w:tab w:val="left" w:pos="720"/>
              </w:tabs>
              <w:jc w:val="center"/>
              <w:rPr>
                <w:rFonts w:ascii="宋体" w:hAnsi="宋体" w:cs="Arial"/>
                <w:sz w:val="24"/>
              </w:rPr>
            </w:pPr>
            <w:r>
              <w:rPr>
                <w:rFonts w:hint="eastAsia" w:ascii="宋体" w:hAnsi="宋体" w:cs="Arial"/>
                <w:sz w:val="24"/>
              </w:rPr>
              <w:t>1</w:t>
            </w:r>
          </w:p>
        </w:tc>
      </w:tr>
      <w:tr w14:paraId="2FAE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477CD306">
            <w:pPr>
              <w:tabs>
                <w:tab w:val="left" w:pos="720"/>
              </w:tabs>
              <w:jc w:val="center"/>
              <w:rPr>
                <w:rFonts w:hint="eastAsia" w:ascii="宋体" w:hAnsi="宋体"/>
                <w:sz w:val="24"/>
              </w:rPr>
            </w:pPr>
            <w:r>
              <w:rPr>
                <w:rFonts w:hint="eastAsia" w:ascii="宋体" w:hAnsi="宋体"/>
                <w:sz w:val="24"/>
              </w:rPr>
              <w:t>11</w:t>
            </w:r>
          </w:p>
        </w:tc>
        <w:tc>
          <w:tcPr>
            <w:tcW w:w="4339" w:type="dxa"/>
            <w:noWrap w:val="0"/>
            <w:vAlign w:val="center"/>
          </w:tcPr>
          <w:p w14:paraId="3B3D84D5">
            <w:pPr>
              <w:tabs>
                <w:tab w:val="left" w:pos="720"/>
              </w:tabs>
              <w:jc w:val="center"/>
              <w:rPr>
                <w:rFonts w:hint="eastAsia" w:ascii="宋体" w:hAnsi="宋体"/>
                <w:sz w:val="24"/>
              </w:rPr>
            </w:pPr>
            <w:r>
              <w:rPr>
                <w:rFonts w:hint="eastAsia" w:ascii="宋体" w:hAnsi="宋体"/>
                <w:sz w:val="24"/>
              </w:rPr>
              <w:t>真空断路器航空试验插头</w:t>
            </w:r>
          </w:p>
        </w:tc>
        <w:tc>
          <w:tcPr>
            <w:tcW w:w="936" w:type="dxa"/>
            <w:noWrap w:val="0"/>
            <w:vAlign w:val="center"/>
          </w:tcPr>
          <w:p w14:paraId="0303DF02">
            <w:pPr>
              <w:tabs>
                <w:tab w:val="left" w:pos="720"/>
              </w:tabs>
              <w:jc w:val="center"/>
              <w:rPr>
                <w:rFonts w:hint="eastAsia" w:ascii="宋体" w:hAnsi="宋体"/>
                <w:sz w:val="24"/>
              </w:rPr>
            </w:pPr>
            <w:r>
              <w:rPr>
                <w:rFonts w:hint="eastAsia" w:ascii="宋体" w:hAnsi="宋体"/>
                <w:sz w:val="24"/>
              </w:rPr>
              <w:t>套</w:t>
            </w:r>
          </w:p>
        </w:tc>
        <w:tc>
          <w:tcPr>
            <w:tcW w:w="3035" w:type="dxa"/>
            <w:noWrap w:val="0"/>
            <w:vAlign w:val="center"/>
          </w:tcPr>
          <w:p w14:paraId="107E0B06">
            <w:pPr>
              <w:tabs>
                <w:tab w:val="left" w:pos="720"/>
              </w:tabs>
              <w:jc w:val="center"/>
              <w:rPr>
                <w:rFonts w:hint="eastAsia" w:ascii="宋体" w:hAnsi="宋体"/>
                <w:sz w:val="24"/>
              </w:rPr>
            </w:pPr>
            <w:r>
              <w:rPr>
                <w:rFonts w:hint="eastAsia" w:ascii="宋体" w:hAnsi="宋体"/>
                <w:sz w:val="24"/>
              </w:rPr>
              <w:t>2</w:t>
            </w:r>
          </w:p>
        </w:tc>
      </w:tr>
      <w:tr w14:paraId="35DB5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center"/>
          </w:tcPr>
          <w:p w14:paraId="68AD6204">
            <w:pPr>
              <w:tabs>
                <w:tab w:val="left" w:pos="720"/>
              </w:tabs>
              <w:jc w:val="center"/>
              <w:rPr>
                <w:rFonts w:hint="eastAsia" w:ascii="宋体" w:hAnsi="宋体"/>
                <w:sz w:val="24"/>
              </w:rPr>
            </w:pPr>
            <w:r>
              <w:rPr>
                <w:rFonts w:hint="eastAsia" w:ascii="宋体" w:hAnsi="宋体"/>
                <w:sz w:val="24"/>
              </w:rPr>
              <w:t>12</w:t>
            </w:r>
          </w:p>
        </w:tc>
        <w:tc>
          <w:tcPr>
            <w:tcW w:w="4339" w:type="dxa"/>
            <w:noWrap w:val="0"/>
            <w:vAlign w:val="center"/>
          </w:tcPr>
          <w:p w14:paraId="58881E62">
            <w:pPr>
              <w:tabs>
                <w:tab w:val="left" w:pos="720"/>
              </w:tabs>
              <w:jc w:val="center"/>
              <w:rPr>
                <w:rFonts w:hint="eastAsia" w:ascii="宋体" w:hAnsi="宋体"/>
                <w:sz w:val="24"/>
              </w:rPr>
            </w:pPr>
            <w:r>
              <w:rPr>
                <w:rFonts w:hint="eastAsia" w:ascii="宋体" w:hAnsi="宋体"/>
                <w:sz w:val="24"/>
              </w:rPr>
              <w:t>数字万用表（</w:t>
            </w:r>
            <w:r>
              <w:rPr>
                <w:rFonts w:ascii="宋体" w:hAnsi="宋体"/>
                <w:sz w:val="24"/>
              </w:rPr>
              <w:t>福禄克(FLUKE) F18B+</w:t>
            </w:r>
            <w:r>
              <w:rPr>
                <w:rFonts w:hint="eastAsia" w:ascii="宋体" w:hAnsi="宋体"/>
                <w:sz w:val="24"/>
              </w:rPr>
              <w:t>）</w:t>
            </w:r>
          </w:p>
        </w:tc>
        <w:tc>
          <w:tcPr>
            <w:tcW w:w="936" w:type="dxa"/>
            <w:noWrap w:val="0"/>
            <w:vAlign w:val="center"/>
          </w:tcPr>
          <w:p w14:paraId="2012F311">
            <w:pPr>
              <w:tabs>
                <w:tab w:val="left" w:pos="720"/>
              </w:tabs>
              <w:jc w:val="center"/>
              <w:rPr>
                <w:rFonts w:hint="eastAsia" w:ascii="宋体" w:hAnsi="宋体"/>
                <w:sz w:val="24"/>
              </w:rPr>
            </w:pPr>
            <w:r>
              <w:rPr>
                <w:rFonts w:hint="eastAsia" w:ascii="宋体" w:hAnsi="宋体"/>
                <w:sz w:val="24"/>
              </w:rPr>
              <w:t>块</w:t>
            </w:r>
          </w:p>
        </w:tc>
        <w:tc>
          <w:tcPr>
            <w:tcW w:w="3035" w:type="dxa"/>
            <w:noWrap w:val="0"/>
            <w:vAlign w:val="center"/>
          </w:tcPr>
          <w:p w14:paraId="73A394CF">
            <w:pPr>
              <w:tabs>
                <w:tab w:val="left" w:pos="720"/>
              </w:tabs>
              <w:jc w:val="center"/>
              <w:rPr>
                <w:rFonts w:hint="eastAsia" w:ascii="宋体" w:hAnsi="宋体" w:eastAsia="宋体"/>
                <w:sz w:val="24"/>
                <w:lang w:eastAsia="zh-CN"/>
              </w:rPr>
            </w:pPr>
            <w:r>
              <w:rPr>
                <w:rFonts w:hint="eastAsia" w:ascii="宋体" w:hAnsi="宋体"/>
                <w:sz w:val="24"/>
              </w:rPr>
              <w:t>1</w:t>
            </w:r>
            <w:r>
              <w:rPr>
                <w:rFonts w:hint="eastAsia" w:ascii="宋体" w:hAnsi="宋体"/>
                <w:sz w:val="24"/>
                <w:lang w:eastAsia="zh-CN"/>
              </w:rPr>
              <w:t>（</w:t>
            </w:r>
            <w:r>
              <w:rPr>
                <w:rFonts w:hint="eastAsia" w:ascii="宋体" w:hAnsi="宋体"/>
                <w:sz w:val="24"/>
                <w:lang w:val="en-US" w:eastAsia="zh-CN"/>
              </w:rPr>
              <w:t>调试用</w:t>
            </w:r>
            <w:r>
              <w:rPr>
                <w:rFonts w:hint="eastAsia" w:ascii="宋体" w:hAnsi="宋体"/>
                <w:sz w:val="24"/>
                <w:lang w:eastAsia="zh-CN"/>
              </w:rPr>
              <w:t>）</w:t>
            </w:r>
          </w:p>
        </w:tc>
      </w:tr>
    </w:tbl>
    <w:p w14:paraId="361C8B21">
      <w:pPr>
        <w:tabs>
          <w:tab w:val="left" w:pos="720"/>
        </w:tabs>
        <w:jc w:val="left"/>
        <w:rPr>
          <w:rFonts w:hint="eastAsia" w:ascii="宋体" w:hAnsi="宋体"/>
          <w:bCs/>
          <w:sz w:val="24"/>
          <w:highlight w:val="yellow"/>
        </w:rPr>
      </w:pPr>
    </w:p>
    <w:p w14:paraId="5FA69F1F">
      <w:pPr>
        <w:tabs>
          <w:tab w:val="left" w:pos="720"/>
        </w:tabs>
        <w:spacing w:line="360" w:lineRule="auto"/>
        <w:jc w:val="left"/>
        <w:rPr>
          <w:rFonts w:hint="eastAsia" w:ascii="宋体" w:hAnsi="宋体"/>
          <w:sz w:val="24"/>
        </w:rPr>
      </w:pPr>
      <w:r>
        <w:rPr>
          <w:rFonts w:hint="eastAsia" w:ascii="宋体" w:hAnsi="宋体"/>
          <w:sz w:val="24"/>
        </w:rPr>
        <w:t>5.6  10kV装置备品备件包括在供货范围内（至少包括以下内容）</w:t>
      </w:r>
    </w:p>
    <w:tbl>
      <w:tblPr>
        <w:tblStyle w:val="24"/>
        <w:tblW w:w="913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4612"/>
        <w:gridCol w:w="1652"/>
        <w:gridCol w:w="936"/>
        <w:gridCol w:w="1110"/>
      </w:tblGrid>
      <w:tr w14:paraId="3623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1CE24B15">
            <w:pPr>
              <w:tabs>
                <w:tab w:val="left" w:pos="720"/>
              </w:tabs>
              <w:jc w:val="center"/>
              <w:rPr>
                <w:rFonts w:hint="eastAsia" w:ascii="宋体" w:hAnsi="宋体"/>
                <w:sz w:val="24"/>
              </w:rPr>
            </w:pPr>
            <w:r>
              <w:rPr>
                <w:rFonts w:hint="eastAsia" w:ascii="宋体" w:hAnsi="宋体"/>
                <w:sz w:val="24"/>
              </w:rPr>
              <w:t>序号</w:t>
            </w:r>
          </w:p>
        </w:tc>
        <w:tc>
          <w:tcPr>
            <w:tcW w:w="4612" w:type="dxa"/>
            <w:noWrap w:val="0"/>
            <w:vAlign w:val="center"/>
          </w:tcPr>
          <w:p w14:paraId="5338E582">
            <w:pPr>
              <w:tabs>
                <w:tab w:val="left" w:pos="720"/>
              </w:tabs>
              <w:jc w:val="center"/>
              <w:rPr>
                <w:rFonts w:hint="eastAsia" w:ascii="宋体" w:hAnsi="宋体"/>
                <w:sz w:val="24"/>
              </w:rPr>
            </w:pPr>
            <w:r>
              <w:rPr>
                <w:rFonts w:hint="eastAsia" w:ascii="宋体" w:hAnsi="宋体"/>
                <w:sz w:val="24"/>
              </w:rPr>
              <w:t>备品备件名称</w:t>
            </w:r>
          </w:p>
        </w:tc>
        <w:tc>
          <w:tcPr>
            <w:tcW w:w="1652" w:type="dxa"/>
            <w:noWrap w:val="0"/>
            <w:vAlign w:val="center"/>
          </w:tcPr>
          <w:p w14:paraId="48C9B958">
            <w:pPr>
              <w:tabs>
                <w:tab w:val="left" w:pos="720"/>
              </w:tabs>
              <w:jc w:val="center"/>
              <w:rPr>
                <w:rFonts w:hint="eastAsia" w:ascii="宋体" w:hAnsi="宋体"/>
                <w:sz w:val="24"/>
              </w:rPr>
            </w:pPr>
            <w:r>
              <w:rPr>
                <w:rFonts w:hint="eastAsia" w:ascii="宋体" w:hAnsi="宋体"/>
                <w:sz w:val="24"/>
              </w:rPr>
              <w:t>单位</w:t>
            </w:r>
          </w:p>
        </w:tc>
        <w:tc>
          <w:tcPr>
            <w:tcW w:w="936" w:type="dxa"/>
            <w:noWrap w:val="0"/>
            <w:vAlign w:val="center"/>
          </w:tcPr>
          <w:p w14:paraId="4AFF6569">
            <w:pPr>
              <w:tabs>
                <w:tab w:val="left" w:pos="720"/>
              </w:tabs>
              <w:jc w:val="center"/>
              <w:rPr>
                <w:rFonts w:hint="eastAsia" w:ascii="宋体" w:hAnsi="宋体"/>
                <w:sz w:val="24"/>
              </w:rPr>
            </w:pPr>
            <w:r>
              <w:rPr>
                <w:rFonts w:hint="eastAsia" w:ascii="宋体" w:hAnsi="宋体"/>
                <w:sz w:val="24"/>
              </w:rPr>
              <w:t>数量</w:t>
            </w:r>
          </w:p>
        </w:tc>
        <w:tc>
          <w:tcPr>
            <w:tcW w:w="1110" w:type="dxa"/>
            <w:noWrap w:val="0"/>
            <w:vAlign w:val="center"/>
          </w:tcPr>
          <w:p w14:paraId="6936824E">
            <w:pPr>
              <w:tabs>
                <w:tab w:val="left" w:pos="720"/>
              </w:tabs>
              <w:jc w:val="center"/>
              <w:rPr>
                <w:rFonts w:hint="eastAsia" w:ascii="宋体" w:hAnsi="宋体"/>
                <w:sz w:val="24"/>
              </w:rPr>
            </w:pPr>
            <w:r>
              <w:rPr>
                <w:rFonts w:hint="eastAsia" w:ascii="宋体" w:hAnsi="宋体"/>
                <w:sz w:val="24"/>
              </w:rPr>
              <w:t>备注</w:t>
            </w:r>
          </w:p>
        </w:tc>
      </w:tr>
      <w:tr w14:paraId="3DC5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3A3FD990">
            <w:pPr>
              <w:tabs>
                <w:tab w:val="left" w:pos="720"/>
              </w:tabs>
              <w:jc w:val="center"/>
              <w:rPr>
                <w:rFonts w:hint="eastAsia" w:ascii="宋体" w:hAnsi="宋体"/>
                <w:sz w:val="24"/>
              </w:rPr>
            </w:pPr>
            <w:r>
              <w:rPr>
                <w:rFonts w:hint="eastAsia" w:ascii="宋体" w:hAnsi="宋体"/>
                <w:sz w:val="24"/>
              </w:rPr>
              <w:t>1</w:t>
            </w:r>
          </w:p>
        </w:tc>
        <w:tc>
          <w:tcPr>
            <w:tcW w:w="4612" w:type="dxa"/>
            <w:noWrap w:val="0"/>
            <w:vAlign w:val="center"/>
          </w:tcPr>
          <w:p w14:paraId="23E8ADA4">
            <w:pPr>
              <w:tabs>
                <w:tab w:val="left" w:pos="720"/>
              </w:tabs>
              <w:jc w:val="center"/>
              <w:rPr>
                <w:rFonts w:hint="eastAsia" w:ascii="宋体" w:hAnsi="宋体"/>
                <w:sz w:val="24"/>
              </w:rPr>
            </w:pPr>
            <w:r>
              <w:rPr>
                <w:rFonts w:hint="eastAsia" w:ascii="宋体" w:hAnsi="宋体"/>
                <w:sz w:val="24"/>
              </w:rPr>
              <w:t>分闸线圈</w:t>
            </w:r>
          </w:p>
        </w:tc>
        <w:tc>
          <w:tcPr>
            <w:tcW w:w="1652" w:type="dxa"/>
            <w:noWrap w:val="0"/>
            <w:vAlign w:val="center"/>
          </w:tcPr>
          <w:p w14:paraId="73FE3C9E">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56D3E003">
            <w:pPr>
              <w:tabs>
                <w:tab w:val="left" w:pos="720"/>
              </w:tabs>
              <w:jc w:val="center"/>
              <w:rPr>
                <w:rFonts w:hint="eastAsia" w:ascii="宋体" w:hAnsi="宋体" w:eastAsia="宋体"/>
                <w:sz w:val="24"/>
                <w:lang w:eastAsia="zh-CN"/>
              </w:rPr>
            </w:pPr>
            <w:r>
              <w:rPr>
                <w:rFonts w:hint="eastAsia" w:ascii="宋体" w:hAnsi="宋体"/>
                <w:sz w:val="24"/>
                <w:lang w:val="en-US" w:eastAsia="zh-CN"/>
              </w:rPr>
              <w:t>4</w:t>
            </w:r>
          </w:p>
        </w:tc>
        <w:tc>
          <w:tcPr>
            <w:tcW w:w="1110" w:type="dxa"/>
            <w:noWrap w:val="0"/>
            <w:vAlign w:val="center"/>
          </w:tcPr>
          <w:p w14:paraId="6840678A">
            <w:pPr>
              <w:tabs>
                <w:tab w:val="left" w:pos="720"/>
              </w:tabs>
              <w:jc w:val="center"/>
              <w:rPr>
                <w:rFonts w:hint="eastAsia" w:ascii="宋体" w:hAnsi="宋体"/>
                <w:sz w:val="24"/>
              </w:rPr>
            </w:pPr>
          </w:p>
        </w:tc>
      </w:tr>
      <w:tr w14:paraId="7BCB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1CFC29D0">
            <w:pPr>
              <w:tabs>
                <w:tab w:val="left" w:pos="720"/>
              </w:tabs>
              <w:jc w:val="center"/>
              <w:rPr>
                <w:rFonts w:hint="eastAsia" w:ascii="宋体" w:hAnsi="宋体"/>
                <w:sz w:val="24"/>
              </w:rPr>
            </w:pPr>
            <w:r>
              <w:rPr>
                <w:rFonts w:hint="eastAsia" w:ascii="宋体" w:hAnsi="宋体"/>
                <w:sz w:val="24"/>
              </w:rPr>
              <w:t>2</w:t>
            </w:r>
          </w:p>
        </w:tc>
        <w:tc>
          <w:tcPr>
            <w:tcW w:w="4612" w:type="dxa"/>
            <w:noWrap w:val="0"/>
            <w:vAlign w:val="center"/>
          </w:tcPr>
          <w:p w14:paraId="0E7727F3">
            <w:pPr>
              <w:tabs>
                <w:tab w:val="left" w:pos="720"/>
              </w:tabs>
              <w:jc w:val="center"/>
              <w:rPr>
                <w:rFonts w:hint="eastAsia" w:ascii="宋体" w:hAnsi="宋体"/>
                <w:sz w:val="24"/>
              </w:rPr>
            </w:pPr>
            <w:r>
              <w:rPr>
                <w:rFonts w:hint="eastAsia" w:ascii="宋体" w:hAnsi="宋体"/>
                <w:sz w:val="24"/>
              </w:rPr>
              <w:t>合闸线圈</w:t>
            </w:r>
          </w:p>
        </w:tc>
        <w:tc>
          <w:tcPr>
            <w:tcW w:w="1652" w:type="dxa"/>
            <w:noWrap w:val="0"/>
            <w:vAlign w:val="center"/>
          </w:tcPr>
          <w:p w14:paraId="183F8177">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68806979">
            <w:pPr>
              <w:tabs>
                <w:tab w:val="left" w:pos="720"/>
              </w:tabs>
              <w:jc w:val="center"/>
              <w:rPr>
                <w:rFonts w:hint="eastAsia" w:ascii="宋体" w:hAnsi="宋体" w:eastAsia="宋体"/>
                <w:sz w:val="24"/>
                <w:lang w:eastAsia="zh-CN"/>
              </w:rPr>
            </w:pPr>
            <w:r>
              <w:rPr>
                <w:rFonts w:hint="eastAsia" w:ascii="宋体" w:hAnsi="宋体"/>
                <w:sz w:val="24"/>
                <w:lang w:val="en-US" w:eastAsia="zh-CN"/>
              </w:rPr>
              <w:t>4</w:t>
            </w:r>
          </w:p>
        </w:tc>
        <w:tc>
          <w:tcPr>
            <w:tcW w:w="1110" w:type="dxa"/>
            <w:noWrap w:val="0"/>
            <w:vAlign w:val="center"/>
          </w:tcPr>
          <w:p w14:paraId="11CE0A3D">
            <w:pPr>
              <w:tabs>
                <w:tab w:val="left" w:pos="720"/>
              </w:tabs>
              <w:jc w:val="center"/>
              <w:rPr>
                <w:rFonts w:hint="eastAsia" w:ascii="宋体" w:hAnsi="宋体"/>
                <w:sz w:val="24"/>
              </w:rPr>
            </w:pPr>
          </w:p>
        </w:tc>
      </w:tr>
      <w:tr w14:paraId="4CB81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18AA0B9E">
            <w:pPr>
              <w:tabs>
                <w:tab w:val="left" w:pos="720"/>
              </w:tabs>
              <w:jc w:val="center"/>
              <w:rPr>
                <w:rFonts w:hint="eastAsia" w:ascii="宋体" w:hAnsi="宋体"/>
                <w:sz w:val="24"/>
              </w:rPr>
            </w:pPr>
            <w:r>
              <w:rPr>
                <w:rFonts w:hint="eastAsia" w:ascii="宋体" w:hAnsi="宋体"/>
                <w:sz w:val="24"/>
              </w:rPr>
              <w:t>3</w:t>
            </w:r>
          </w:p>
        </w:tc>
        <w:tc>
          <w:tcPr>
            <w:tcW w:w="4612" w:type="dxa"/>
            <w:noWrap w:val="0"/>
            <w:vAlign w:val="center"/>
          </w:tcPr>
          <w:p w14:paraId="1F816A51">
            <w:pPr>
              <w:tabs>
                <w:tab w:val="left" w:pos="720"/>
              </w:tabs>
              <w:jc w:val="center"/>
              <w:rPr>
                <w:rFonts w:hint="eastAsia" w:ascii="宋体" w:hAnsi="宋体"/>
                <w:sz w:val="24"/>
              </w:rPr>
            </w:pPr>
            <w:r>
              <w:rPr>
                <w:rFonts w:hint="eastAsia" w:ascii="宋体" w:hAnsi="宋体"/>
                <w:sz w:val="24"/>
              </w:rPr>
              <w:t>综合操作显示装置</w:t>
            </w:r>
          </w:p>
        </w:tc>
        <w:tc>
          <w:tcPr>
            <w:tcW w:w="1652" w:type="dxa"/>
            <w:noWrap w:val="0"/>
            <w:vAlign w:val="center"/>
          </w:tcPr>
          <w:p w14:paraId="31BBD63D">
            <w:pPr>
              <w:tabs>
                <w:tab w:val="left" w:pos="720"/>
              </w:tabs>
              <w:jc w:val="center"/>
              <w:rPr>
                <w:rFonts w:hint="eastAsia" w:ascii="宋体" w:hAnsi="宋体"/>
                <w:sz w:val="24"/>
              </w:rPr>
            </w:pPr>
            <w:r>
              <w:rPr>
                <w:rFonts w:hint="eastAsia" w:ascii="宋体" w:hAnsi="宋体"/>
                <w:sz w:val="24"/>
              </w:rPr>
              <w:t>只</w:t>
            </w:r>
          </w:p>
        </w:tc>
        <w:tc>
          <w:tcPr>
            <w:tcW w:w="936" w:type="dxa"/>
            <w:noWrap w:val="0"/>
            <w:vAlign w:val="center"/>
          </w:tcPr>
          <w:p w14:paraId="243A71BF">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6E7C8199">
            <w:pPr>
              <w:tabs>
                <w:tab w:val="left" w:pos="720"/>
              </w:tabs>
              <w:jc w:val="center"/>
              <w:rPr>
                <w:rFonts w:hint="eastAsia" w:ascii="宋体" w:hAnsi="宋体"/>
                <w:sz w:val="24"/>
              </w:rPr>
            </w:pPr>
          </w:p>
        </w:tc>
      </w:tr>
      <w:tr w14:paraId="6A202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392467D7">
            <w:pPr>
              <w:tabs>
                <w:tab w:val="left" w:pos="720"/>
              </w:tabs>
              <w:jc w:val="center"/>
              <w:rPr>
                <w:rFonts w:hint="eastAsia" w:ascii="宋体" w:hAnsi="宋体"/>
                <w:sz w:val="24"/>
              </w:rPr>
            </w:pPr>
            <w:r>
              <w:rPr>
                <w:rFonts w:hint="eastAsia" w:ascii="宋体" w:hAnsi="宋体"/>
                <w:sz w:val="24"/>
              </w:rPr>
              <w:t>4</w:t>
            </w:r>
          </w:p>
        </w:tc>
        <w:tc>
          <w:tcPr>
            <w:tcW w:w="4612" w:type="dxa"/>
            <w:noWrap w:val="0"/>
            <w:vAlign w:val="center"/>
          </w:tcPr>
          <w:p w14:paraId="5ED98FAF">
            <w:pPr>
              <w:tabs>
                <w:tab w:val="left" w:pos="720"/>
              </w:tabs>
              <w:jc w:val="center"/>
              <w:rPr>
                <w:rFonts w:hint="eastAsia" w:ascii="宋体" w:hAnsi="宋体"/>
                <w:sz w:val="24"/>
              </w:rPr>
            </w:pPr>
            <w:r>
              <w:rPr>
                <w:rFonts w:hint="eastAsia" w:ascii="宋体" w:hAnsi="宋体"/>
                <w:sz w:val="24"/>
              </w:rPr>
              <w:t>指示信号灯</w:t>
            </w:r>
          </w:p>
        </w:tc>
        <w:tc>
          <w:tcPr>
            <w:tcW w:w="1652" w:type="dxa"/>
            <w:noWrap w:val="0"/>
            <w:vAlign w:val="center"/>
          </w:tcPr>
          <w:p w14:paraId="4474AA19">
            <w:pPr>
              <w:tabs>
                <w:tab w:val="left" w:pos="720"/>
              </w:tabs>
              <w:jc w:val="center"/>
              <w:rPr>
                <w:rFonts w:hint="eastAsia" w:ascii="宋体" w:hAnsi="宋体"/>
                <w:sz w:val="24"/>
              </w:rPr>
            </w:pPr>
            <w:r>
              <w:rPr>
                <w:rFonts w:hint="eastAsia" w:ascii="宋体" w:hAnsi="宋体"/>
                <w:sz w:val="24"/>
              </w:rPr>
              <w:t>各色【】只</w:t>
            </w:r>
          </w:p>
        </w:tc>
        <w:tc>
          <w:tcPr>
            <w:tcW w:w="936" w:type="dxa"/>
            <w:noWrap w:val="0"/>
            <w:vAlign w:val="center"/>
          </w:tcPr>
          <w:p w14:paraId="7E63A0CF">
            <w:pPr>
              <w:tabs>
                <w:tab w:val="left" w:pos="720"/>
              </w:tabs>
              <w:jc w:val="center"/>
              <w:rPr>
                <w:rFonts w:hint="eastAsia" w:ascii="宋体" w:hAnsi="宋体"/>
                <w:sz w:val="24"/>
              </w:rPr>
            </w:pPr>
            <w:r>
              <w:rPr>
                <w:rFonts w:hint="eastAsia" w:ascii="宋体" w:hAnsi="宋体"/>
                <w:sz w:val="24"/>
              </w:rPr>
              <w:t>5</w:t>
            </w:r>
          </w:p>
        </w:tc>
        <w:tc>
          <w:tcPr>
            <w:tcW w:w="1110" w:type="dxa"/>
            <w:noWrap w:val="0"/>
            <w:vAlign w:val="center"/>
          </w:tcPr>
          <w:p w14:paraId="7119B2DA">
            <w:pPr>
              <w:tabs>
                <w:tab w:val="left" w:pos="720"/>
              </w:tabs>
              <w:jc w:val="center"/>
              <w:rPr>
                <w:rFonts w:hint="eastAsia" w:ascii="宋体" w:hAnsi="宋体"/>
                <w:sz w:val="24"/>
              </w:rPr>
            </w:pPr>
          </w:p>
        </w:tc>
      </w:tr>
      <w:tr w14:paraId="29D4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60899B8D">
            <w:pPr>
              <w:tabs>
                <w:tab w:val="left" w:pos="720"/>
              </w:tabs>
              <w:jc w:val="center"/>
              <w:rPr>
                <w:rFonts w:hint="eastAsia" w:ascii="宋体" w:hAnsi="宋体"/>
                <w:sz w:val="24"/>
              </w:rPr>
            </w:pPr>
            <w:r>
              <w:rPr>
                <w:rFonts w:hint="eastAsia" w:ascii="宋体" w:hAnsi="宋体"/>
                <w:sz w:val="24"/>
              </w:rPr>
              <w:t>5</w:t>
            </w:r>
          </w:p>
        </w:tc>
        <w:tc>
          <w:tcPr>
            <w:tcW w:w="4612" w:type="dxa"/>
            <w:noWrap w:val="0"/>
            <w:vAlign w:val="center"/>
          </w:tcPr>
          <w:p w14:paraId="500B45F9">
            <w:pPr>
              <w:tabs>
                <w:tab w:val="left" w:pos="720"/>
              </w:tabs>
              <w:jc w:val="center"/>
              <w:rPr>
                <w:rFonts w:hint="eastAsia" w:ascii="宋体" w:hAnsi="宋体"/>
                <w:sz w:val="24"/>
              </w:rPr>
            </w:pPr>
            <w:r>
              <w:rPr>
                <w:rFonts w:hint="eastAsia" w:ascii="宋体" w:hAnsi="宋体"/>
                <w:sz w:val="24"/>
              </w:rPr>
              <w:t>按钮</w:t>
            </w:r>
          </w:p>
        </w:tc>
        <w:tc>
          <w:tcPr>
            <w:tcW w:w="1652" w:type="dxa"/>
            <w:noWrap w:val="0"/>
            <w:vAlign w:val="center"/>
          </w:tcPr>
          <w:p w14:paraId="4ACC421F">
            <w:pPr>
              <w:tabs>
                <w:tab w:val="left" w:pos="720"/>
              </w:tabs>
              <w:jc w:val="center"/>
              <w:rPr>
                <w:rFonts w:hint="eastAsia" w:ascii="宋体" w:hAnsi="宋体"/>
                <w:sz w:val="24"/>
              </w:rPr>
            </w:pPr>
            <w:r>
              <w:rPr>
                <w:rFonts w:hint="eastAsia" w:ascii="宋体" w:hAnsi="宋体"/>
                <w:sz w:val="24"/>
              </w:rPr>
              <w:t>各色【】只</w:t>
            </w:r>
          </w:p>
        </w:tc>
        <w:tc>
          <w:tcPr>
            <w:tcW w:w="936" w:type="dxa"/>
            <w:noWrap w:val="0"/>
            <w:vAlign w:val="center"/>
          </w:tcPr>
          <w:p w14:paraId="20240217">
            <w:pPr>
              <w:tabs>
                <w:tab w:val="left" w:pos="720"/>
              </w:tabs>
              <w:jc w:val="center"/>
              <w:rPr>
                <w:rFonts w:hint="eastAsia" w:ascii="宋体" w:hAnsi="宋体"/>
                <w:sz w:val="24"/>
              </w:rPr>
            </w:pPr>
            <w:r>
              <w:rPr>
                <w:rFonts w:hint="eastAsia" w:ascii="宋体" w:hAnsi="宋体"/>
                <w:sz w:val="24"/>
              </w:rPr>
              <w:t>5</w:t>
            </w:r>
          </w:p>
        </w:tc>
        <w:tc>
          <w:tcPr>
            <w:tcW w:w="1110" w:type="dxa"/>
            <w:noWrap w:val="0"/>
            <w:vAlign w:val="center"/>
          </w:tcPr>
          <w:p w14:paraId="257C98F4">
            <w:pPr>
              <w:tabs>
                <w:tab w:val="left" w:pos="720"/>
              </w:tabs>
              <w:jc w:val="center"/>
              <w:rPr>
                <w:rFonts w:hint="eastAsia" w:ascii="宋体" w:hAnsi="宋体"/>
                <w:sz w:val="24"/>
              </w:rPr>
            </w:pPr>
          </w:p>
        </w:tc>
      </w:tr>
      <w:tr w14:paraId="6BF3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674B7A70">
            <w:pPr>
              <w:tabs>
                <w:tab w:val="left" w:pos="720"/>
              </w:tabs>
              <w:jc w:val="center"/>
              <w:rPr>
                <w:rFonts w:hint="eastAsia" w:ascii="宋体" w:hAnsi="宋体"/>
                <w:sz w:val="24"/>
              </w:rPr>
            </w:pPr>
            <w:r>
              <w:rPr>
                <w:rFonts w:hint="eastAsia" w:ascii="宋体" w:hAnsi="宋体"/>
                <w:sz w:val="24"/>
              </w:rPr>
              <w:t>6</w:t>
            </w:r>
          </w:p>
        </w:tc>
        <w:tc>
          <w:tcPr>
            <w:tcW w:w="4612" w:type="dxa"/>
            <w:noWrap w:val="0"/>
            <w:vAlign w:val="center"/>
          </w:tcPr>
          <w:p w14:paraId="52C18D75">
            <w:pPr>
              <w:tabs>
                <w:tab w:val="left" w:pos="720"/>
              </w:tabs>
              <w:jc w:val="center"/>
              <w:rPr>
                <w:rFonts w:hint="eastAsia" w:ascii="宋体" w:hAnsi="宋体"/>
                <w:sz w:val="24"/>
              </w:rPr>
            </w:pPr>
            <w:r>
              <w:rPr>
                <w:rFonts w:hint="eastAsia" w:ascii="宋体" w:hAnsi="宋体"/>
                <w:sz w:val="24"/>
              </w:rPr>
              <w:t>每种型号转换开关</w:t>
            </w:r>
          </w:p>
        </w:tc>
        <w:tc>
          <w:tcPr>
            <w:tcW w:w="1652" w:type="dxa"/>
            <w:noWrap w:val="0"/>
            <w:vAlign w:val="center"/>
          </w:tcPr>
          <w:p w14:paraId="5B9F72FE">
            <w:pPr>
              <w:tabs>
                <w:tab w:val="left" w:pos="720"/>
              </w:tabs>
              <w:jc w:val="center"/>
              <w:rPr>
                <w:rFonts w:hint="eastAsia" w:ascii="宋体" w:hAnsi="宋体"/>
                <w:sz w:val="24"/>
              </w:rPr>
            </w:pPr>
            <w:r>
              <w:rPr>
                <w:rFonts w:hint="eastAsia" w:ascii="宋体" w:hAnsi="宋体"/>
                <w:sz w:val="24"/>
              </w:rPr>
              <w:t>各种【】个</w:t>
            </w:r>
          </w:p>
        </w:tc>
        <w:tc>
          <w:tcPr>
            <w:tcW w:w="936" w:type="dxa"/>
            <w:noWrap w:val="0"/>
            <w:vAlign w:val="center"/>
          </w:tcPr>
          <w:p w14:paraId="449E7FE4">
            <w:pPr>
              <w:tabs>
                <w:tab w:val="left" w:pos="720"/>
              </w:tabs>
              <w:jc w:val="center"/>
              <w:rPr>
                <w:rFonts w:hint="eastAsia" w:ascii="宋体" w:hAnsi="宋体"/>
                <w:sz w:val="24"/>
              </w:rPr>
            </w:pPr>
            <w:r>
              <w:rPr>
                <w:rFonts w:hint="eastAsia" w:ascii="宋体" w:hAnsi="宋体"/>
                <w:sz w:val="24"/>
              </w:rPr>
              <w:t>5</w:t>
            </w:r>
          </w:p>
        </w:tc>
        <w:tc>
          <w:tcPr>
            <w:tcW w:w="1110" w:type="dxa"/>
            <w:noWrap w:val="0"/>
            <w:vAlign w:val="center"/>
          </w:tcPr>
          <w:p w14:paraId="2725A39F">
            <w:pPr>
              <w:tabs>
                <w:tab w:val="left" w:pos="720"/>
              </w:tabs>
              <w:jc w:val="center"/>
              <w:rPr>
                <w:rFonts w:hint="eastAsia" w:ascii="宋体" w:hAnsi="宋体"/>
                <w:sz w:val="24"/>
              </w:rPr>
            </w:pPr>
          </w:p>
        </w:tc>
      </w:tr>
      <w:tr w14:paraId="0A878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01A65E82">
            <w:pPr>
              <w:tabs>
                <w:tab w:val="left" w:pos="720"/>
              </w:tabs>
              <w:jc w:val="center"/>
              <w:rPr>
                <w:rFonts w:hint="eastAsia" w:ascii="宋体" w:hAnsi="宋体"/>
                <w:sz w:val="24"/>
              </w:rPr>
            </w:pPr>
            <w:r>
              <w:rPr>
                <w:rFonts w:hint="eastAsia" w:ascii="宋体" w:hAnsi="宋体"/>
                <w:sz w:val="24"/>
              </w:rPr>
              <w:t>7</w:t>
            </w:r>
          </w:p>
        </w:tc>
        <w:tc>
          <w:tcPr>
            <w:tcW w:w="4612" w:type="dxa"/>
            <w:noWrap w:val="0"/>
            <w:vAlign w:val="center"/>
          </w:tcPr>
          <w:p w14:paraId="0A11235B">
            <w:pPr>
              <w:tabs>
                <w:tab w:val="left" w:pos="720"/>
              </w:tabs>
              <w:jc w:val="center"/>
              <w:rPr>
                <w:rFonts w:hint="eastAsia" w:ascii="宋体" w:hAnsi="宋体"/>
                <w:sz w:val="24"/>
              </w:rPr>
            </w:pPr>
            <w:r>
              <w:rPr>
                <w:rFonts w:hint="eastAsia" w:ascii="宋体" w:hAnsi="宋体"/>
                <w:sz w:val="24"/>
              </w:rPr>
              <w:t>断路器储能电动机</w:t>
            </w:r>
          </w:p>
        </w:tc>
        <w:tc>
          <w:tcPr>
            <w:tcW w:w="1652" w:type="dxa"/>
            <w:noWrap w:val="0"/>
            <w:vAlign w:val="center"/>
          </w:tcPr>
          <w:p w14:paraId="325CAE36">
            <w:pPr>
              <w:tabs>
                <w:tab w:val="left" w:pos="720"/>
              </w:tabs>
              <w:jc w:val="center"/>
              <w:rPr>
                <w:rFonts w:hint="eastAsia" w:ascii="宋体" w:hAnsi="宋体"/>
                <w:sz w:val="24"/>
              </w:rPr>
            </w:pPr>
            <w:r>
              <w:rPr>
                <w:rFonts w:hint="eastAsia" w:ascii="宋体" w:hAnsi="宋体"/>
                <w:sz w:val="24"/>
              </w:rPr>
              <w:t>各种【】台</w:t>
            </w:r>
          </w:p>
        </w:tc>
        <w:tc>
          <w:tcPr>
            <w:tcW w:w="936" w:type="dxa"/>
            <w:noWrap w:val="0"/>
            <w:vAlign w:val="center"/>
          </w:tcPr>
          <w:p w14:paraId="11470BFA">
            <w:pPr>
              <w:tabs>
                <w:tab w:val="left" w:pos="720"/>
              </w:tabs>
              <w:jc w:val="center"/>
              <w:rPr>
                <w:rFonts w:hint="eastAsia" w:ascii="宋体" w:hAnsi="宋体"/>
                <w:sz w:val="24"/>
              </w:rPr>
            </w:pPr>
            <w:r>
              <w:rPr>
                <w:rFonts w:hint="eastAsia" w:ascii="宋体" w:hAnsi="宋体"/>
                <w:sz w:val="24"/>
              </w:rPr>
              <w:t>1</w:t>
            </w:r>
          </w:p>
        </w:tc>
        <w:tc>
          <w:tcPr>
            <w:tcW w:w="1110" w:type="dxa"/>
            <w:noWrap w:val="0"/>
            <w:vAlign w:val="center"/>
          </w:tcPr>
          <w:p w14:paraId="4B360275">
            <w:pPr>
              <w:tabs>
                <w:tab w:val="left" w:pos="720"/>
              </w:tabs>
              <w:jc w:val="center"/>
              <w:rPr>
                <w:rFonts w:ascii="宋体" w:hAnsi="宋体"/>
                <w:sz w:val="24"/>
              </w:rPr>
            </w:pPr>
          </w:p>
        </w:tc>
      </w:tr>
      <w:tr w14:paraId="1E5E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491C0EDE">
            <w:pPr>
              <w:tabs>
                <w:tab w:val="left" w:pos="720"/>
              </w:tabs>
              <w:jc w:val="center"/>
              <w:rPr>
                <w:rFonts w:hint="eastAsia" w:ascii="宋体" w:hAnsi="宋体"/>
                <w:sz w:val="24"/>
              </w:rPr>
            </w:pPr>
            <w:r>
              <w:rPr>
                <w:rFonts w:hint="eastAsia" w:ascii="宋体" w:hAnsi="宋体"/>
                <w:sz w:val="24"/>
              </w:rPr>
              <w:t>8</w:t>
            </w:r>
          </w:p>
        </w:tc>
        <w:tc>
          <w:tcPr>
            <w:tcW w:w="4612" w:type="dxa"/>
            <w:noWrap w:val="0"/>
            <w:vAlign w:val="center"/>
          </w:tcPr>
          <w:p w14:paraId="245D8893">
            <w:pPr>
              <w:tabs>
                <w:tab w:val="left" w:pos="720"/>
              </w:tabs>
              <w:jc w:val="center"/>
              <w:rPr>
                <w:rFonts w:hint="eastAsia" w:ascii="宋体" w:hAnsi="宋体"/>
                <w:sz w:val="24"/>
              </w:rPr>
            </w:pPr>
            <w:r>
              <w:rPr>
                <w:rFonts w:hint="eastAsia" w:ascii="宋体" w:hAnsi="宋体"/>
                <w:sz w:val="24"/>
              </w:rPr>
              <w:t>每种规格断路器的梅花触头（【】A/【】A）</w:t>
            </w:r>
          </w:p>
        </w:tc>
        <w:tc>
          <w:tcPr>
            <w:tcW w:w="1652" w:type="dxa"/>
            <w:noWrap w:val="0"/>
            <w:vAlign w:val="center"/>
          </w:tcPr>
          <w:p w14:paraId="108E5D75">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04B4A0DE">
            <w:pPr>
              <w:tabs>
                <w:tab w:val="left" w:pos="720"/>
              </w:tabs>
              <w:jc w:val="center"/>
              <w:rPr>
                <w:rFonts w:hint="eastAsia" w:ascii="宋体" w:hAnsi="宋体"/>
                <w:sz w:val="24"/>
              </w:rPr>
            </w:pPr>
            <w:r>
              <w:rPr>
                <w:rFonts w:hint="eastAsia" w:ascii="宋体" w:hAnsi="宋体"/>
                <w:sz w:val="24"/>
              </w:rPr>
              <w:t>1</w:t>
            </w:r>
          </w:p>
        </w:tc>
        <w:tc>
          <w:tcPr>
            <w:tcW w:w="1110" w:type="dxa"/>
            <w:noWrap w:val="0"/>
            <w:vAlign w:val="center"/>
          </w:tcPr>
          <w:p w14:paraId="68281CAC">
            <w:pPr>
              <w:tabs>
                <w:tab w:val="left" w:pos="720"/>
              </w:tabs>
              <w:jc w:val="center"/>
              <w:rPr>
                <w:rFonts w:hint="eastAsia" w:ascii="宋体" w:hAnsi="宋体"/>
                <w:sz w:val="24"/>
              </w:rPr>
            </w:pPr>
          </w:p>
        </w:tc>
      </w:tr>
      <w:tr w14:paraId="78E4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1CF982B1">
            <w:pPr>
              <w:tabs>
                <w:tab w:val="left" w:pos="720"/>
              </w:tabs>
              <w:jc w:val="center"/>
              <w:rPr>
                <w:rFonts w:hint="eastAsia" w:ascii="宋体" w:hAnsi="宋体"/>
                <w:sz w:val="24"/>
              </w:rPr>
            </w:pPr>
            <w:r>
              <w:rPr>
                <w:rFonts w:hint="eastAsia" w:ascii="宋体" w:hAnsi="宋体"/>
                <w:sz w:val="24"/>
              </w:rPr>
              <w:t>9</w:t>
            </w:r>
          </w:p>
        </w:tc>
        <w:tc>
          <w:tcPr>
            <w:tcW w:w="4612" w:type="dxa"/>
            <w:noWrap w:val="0"/>
            <w:vAlign w:val="center"/>
          </w:tcPr>
          <w:p w14:paraId="27B2105E">
            <w:pPr>
              <w:tabs>
                <w:tab w:val="left" w:pos="720"/>
              </w:tabs>
              <w:jc w:val="center"/>
              <w:rPr>
                <w:rFonts w:hint="eastAsia" w:ascii="宋体" w:hAnsi="宋体"/>
                <w:sz w:val="24"/>
              </w:rPr>
            </w:pPr>
            <w:r>
              <w:rPr>
                <w:rFonts w:hint="eastAsia" w:ascii="宋体" w:hAnsi="宋体"/>
                <w:sz w:val="24"/>
              </w:rPr>
              <w:t>每种位置开关（行程开关或微动开关）</w:t>
            </w:r>
          </w:p>
        </w:tc>
        <w:tc>
          <w:tcPr>
            <w:tcW w:w="1652" w:type="dxa"/>
            <w:noWrap w:val="0"/>
            <w:vAlign w:val="center"/>
          </w:tcPr>
          <w:p w14:paraId="7F346A2B">
            <w:pPr>
              <w:tabs>
                <w:tab w:val="left" w:pos="720"/>
              </w:tabs>
              <w:jc w:val="center"/>
              <w:rPr>
                <w:rFonts w:hint="eastAsia" w:ascii="宋体" w:hAnsi="宋体"/>
                <w:sz w:val="24"/>
              </w:rPr>
            </w:pPr>
            <w:r>
              <w:rPr>
                <w:rFonts w:hint="eastAsia" w:ascii="宋体" w:hAnsi="宋体"/>
                <w:sz w:val="24"/>
              </w:rPr>
              <w:t>各种【】个</w:t>
            </w:r>
          </w:p>
        </w:tc>
        <w:tc>
          <w:tcPr>
            <w:tcW w:w="936" w:type="dxa"/>
            <w:noWrap w:val="0"/>
            <w:vAlign w:val="center"/>
          </w:tcPr>
          <w:p w14:paraId="2E1F313B">
            <w:pPr>
              <w:tabs>
                <w:tab w:val="left" w:pos="720"/>
              </w:tabs>
              <w:jc w:val="center"/>
              <w:rPr>
                <w:rFonts w:hint="eastAsia" w:ascii="宋体" w:hAnsi="宋体"/>
                <w:sz w:val="24"/>
              </w:rPr>
            </w:pPr>
            <w:r>
              <w:rPr>
                <w:rFonts w:hint="eastAsia" w:ascii="宋体" w:hAnsi="宋体"/>
                <w:sz w:val="24"/>
              </w:rPr>
              <w:t>1</w:t>
            </w:r>
          </w:p>
        </w:tc>
        <w:tc>
          <w:tcPr>
            <w:tcW w:w="1110" w:type="dxa"/>
            <w:noWrap w:val="0"/>
            <w:vAlign w:val="center"/>
          </w:tcPr>
          <w:p w14:paraId="082DD053">
            <w:pPr>
              <w:tabs>
                <w:tab w:val="left" w:pos="720"/>
              </w:tabs>
              <w:jc w:val="center"/>
              <w:rPr>
                <w:rFonts w:hint="eastAsia" w:ascii="宋体" w:hAnsi="宋体"/>
                <w:sz w:val="24"/>
              </w:rPr>
            </w:pPr>
          </w:p>
        </w:tc>
      </w:tr>
      <w:tr w14:paraId="0FB5F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828" w:type="dxa"/>
            <w:noWrap w:val="0"/>
            <w:vAlign w:val="center"/>
          </w:tcPr>
          <w:p w14:paraId="090CB0E9">
            <w:pPr>
              <w:tabs>
                <w:tab w:val="left" w:pos="720"/>
              </w:tabs>
              <w:jc w:val="center"/>
              <w:rPr>
                <w:rFonts w:hint="eastAsia" w:ascii="宋体" w:hAnsi="宋体"/>
                <w:sz w:val="24"/>
              </w:rPr>
            </w:pPr>
            <w:r>
              <w:rPr>
                <w:rFonts w:hint="eastAsia" w:ascii="宋体" w:hAnsi="宋体"/>
                <w:sz w:val="24"/>
              </w:rPr>
              <w:t>10</w:t>
            </w:r>
          </w:p>
        </w:tc>
        <w:tc>
          <w:tcPr>
            <w:tcW w:w="4612" w:type="dxa"/>
            <w:noWrap w:val="0"/>
            <w:vAlign w:val="center"/>
          </w:tcPr>
          <w:p w14:paraId="3645939D">
            <w:pPr>
              <w:tabs>
                <w:tab w:val="left" w:pos="720"/>
              </w:tabs>
              <w:jc w:val="center"/>
              <w:rPr>
                <w:rFonts w:hint="eastAsia" w:ascii="宋体" w:hAnsi="宋体"/>
                <w:sz w:val="24"/>
              </w:rPr>
            </w:pPr>
            <w:r>
              <w:rPr>
                <w:rFonts w:hint="eastAsia" w:ascii="宋体" w:hAnsi="宋体"/>
                <w:sz w:val="24"/>
              </w:rPr>
              <w:t>电压互感器高压熔断器的熔芯</w:t>
            </w:r>
          </w:p>
        </w:tc>
        <w:tc>
          <w:tcPr>
            <w:tcW w:w="1652" w:type="dxa"/>
            <w:noWrap w:val="0"/>
            <w:vAlign w:val="center"/>
          </w:tcPr>
          <w:p w14:paraId="2D796CAE">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21CBDAB3">
            <w:pPr>
              <w:tabs>
                <w:tab w:val="left" w:pos="720"/>
              </w:tabs>
              <w:jc w:val="center"/>
              <w:rPr>
                <w:rFonts w:hint="eastAsia" w:ascii="宋体" w:hAnsi="宋体"/>
                <w:sz w:val="24"/>
              </w:rPr>
            </w:pPr>
            <w:r>
              <w:rPr>
                <w:rFonts w:hint="eastAsia" w:ascii="宋体" w:hAnsi="宋体"/>
                <w:sz w:val="24"/>
              </w:rPr>
              <w:t>3</w:t>
            </w:r>
          </w:p>
        </w:tc>
        <w:tc>
          <w:tcPr>
            <w:tcW w:w="1110" w:type="dxa"/>
            <w:noWrap w:val="0"/>
            <w:vAlign w:val="center"/>
          </w:tcPr>
          <w:p w14:paraId="391E322C">
            <w:pPr>
              <w:tabs>
                <w:tab w:val="left" w:pos="720"/>
              </w:tabs>
              <w:jc w:val="center"/>
              <w:rPr>
                <w:rFonts w:hint="eastAsia" w:ascii="宋体" w:hAnsi="宋体"/>
                <w:sz w:val="24"/>
              </w:rPr>
            </w:pPr>
          </w:p>
        </w:tc>
      </w:tr>
      <w:tr w14:paraId="0D5B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1C45EF6C">
            <w:pPr>
              <w:tabs>
                <w:tab w:val="left" w:pos="720"/>
              </w:tabs>
              <w:jc w:val="center"/>
              <w:rPr>
                <w:rFonts w:hint="eastAsia" w:ascii="宋体" w:hAnsi="宋体"/>
                <w:sz w:val="24"/>
              </w:rPr>
            </w:pPr>
            <w:r>
              <w:rPr>
                <w:rFonts w:hint="eastAsia" w:ascii="宋体" w:hAnsi="宋体"/>
                <w:sz w:val="24"/>
              </w:rPr>
              <w:t>11</w:t>
            </w:r>
          </w:p>
        </w:tc>
        <w:tc>
          <w:tcPr>
            <w:tcW w:w="4612" w:type="dxa"/>
            <w:noWrap w:val="0"/>
            <w:vAlign w:val="center"/>
          </w:tcPr>
          <w:p w14:paraId="48C104DA">
            <w:pPr>
              <w:tabs>
                <w:tab w:val="left" w:pos="720"/>
              </w:tabs>
              <w:jc w:val="center"/>
              <w:rPr>
                <w:rFonts w:hint="eastAsia" w:ascii="宋体" w:hAnsi="宋体"/>
                <w:sz w:val="24"/>
              </w:rPr>
            </w:pPr>
            <w:r>
              <w:rPr>
                <w:rFonts w:hint="eastAsia" w:ascii="宋体" w:hAnsi="宋体"/>
                <w:sz w:val="24"/>
              </w:rPr>
              <w:t>每种型号的中间继电器</w:t>
            </w:r>
          </w:p>
        </w:tc>
        <w:tc>
          <w:tcPr>
            <w:tcW w:w="1652" w:type="dxa"/>
            <w:noWrap w:val="0"/>
            <w:vAlign w:val="center"/>
          </w:tcPr>
          <w:p w14:paraId="4E7444BA">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6409869F">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0FCD503A">
            <w:pPr>
              <w:tabs>
                <w:tab w:val="left" w:pos="720"/>
              </w:tabs>
              <w:jc w:val="center"/>
              <w:rPr>
                <w:rFonts w:hint="eastAsia" w:ascii="宋体" w:hAnsi="宋体"/>
                <w:sz w:val="24"/>
              </w:rPr>
            </w:pPr>
          </w:p>
        </w:tc>
      </w:tr>
      <w:tr w14:paraId="11E2A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5EEB7FA7">
            <w:pPr>
              <w:tabs>
                <w:tab w:val="left" w:pos="720"/>
              </w:tabs>
              <w:jc w:val="center"/>
              <w:rPr>
                <w:rFonts w:hint="eastAsia" w:ascii="宋体" w:hAnsi="宋体"/>
                <w:sz w:val="24"/>
              </w:rPr>
            </w:pPr>
            <w:r>
              <w:rPr>
                <w:rFonts w:hint="eastAsia" w:ascii="宋体" w:hAnsi="宋体"/>
                <w:sz w:val="24"/>
              </w:rPr>
              <w:t>12</w:t>
            </w:r>
          </w:p>
        </w:tc>
        <w:tc>
          <w:tcPr>
            <w:tcW w:w="4612" w:type="dxa"/>
            <w:noWrap w:val="0"/>
            <w:vAlign w:val="center"/>
          </w:tcPr>
          <w:p w14:paraId="2B1F7008">
            <w:pPr>
              <w:tabs>
                <w:tab w:val="left" w:pos="720"/>
              </w:tabs>
              <w:jc w:val="center"/>
              <w:rPr>
                <w:rFonts w:hint="eastAsia" w:ascii="宋体" w:hAnsi="宋体"/>
                <w:sz w:val="24"/>
              </w:rPr>
            </w:pPr>
            <w:r>
              <w:rPr>
                <w:rFonts w:hint="eastAsia" w:ascii="宋体" w:hAnsi="宋体"/>
                <w:sz w:val="24"/>
              </w:rPr>
              <w:t>防凝露自动加热器</w:t>
            </w:r>
          </w:p>
        </w:tc>
        <w:tc>
          <w:tcPr>
            <w:tcW w:w="1652" w:type="dxa"/>
            <w:noWrap w:val="0"/>
            <w:vAlign w:val="center"/>
          </w:tcPr>
          <w:p w14:paraId="01DD4DAB">
            <w:pPr>
              <w:tabs>
                <w:tab w:val="left" w:pos="720"/>
              </w:tabs>
              <w:jc w:val="center"/>
              <w:rPr>
                <w:rFonts w:hint="eastAsia" w:ascii="宋体" w:hAnsi="宋体"/>
                <w:sz w:val="24"/>
              </w:rPr>
            </w:pPr>
            <w:r>
              <w:rPr>
                <w:rFonts w:hint="eastAsia" w:ascii="宋体" w:hAnsi="宋体"/>
                <w:sz w:val="24"/>
              </w:rPr>
              <w:t>个</w:t>
            </w:r>
          </w:p>
        </w:tc>
        <w:tc>
          <w:tcPr>
            <w:tcW w:w="936" w:type="dxa"/>
            <w:noWrap w:val="0"/>
            <w:vAlign w:val="center"/>
          </w:tcPr>
          <w:p w14:paraId="09CCE384">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34EB2ECF">
            <w:pPr>
              <w:tabs>
                <w:tab w:val="left" w:pos="720"/>
              </w:tabs>
              <w:jc w:val="center"/>
              <w:rPr>
                <w:rFonts w:hint="eastAsia" w:ascii="宋体" w:hAnsi="宋体"/>
                <w:sz w:val="24"/>
              </w:rPr>
            </w:pPr>
          </w:p>
        </w:tc>
      </w:tr>
      <w:tr w14:paraId="74F4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1" w:hRule="atLeast"/>
        </w:trPr>
        <w:tc>
          <w:tcPr>
            <w:tcW w:w="828" w:type="dxa"/>
            <w:noWrap w:val="0"/>
            <w:vAlign w:val="center"/>
          </w:tcPr>
          <w:p w14:paraId="33B31DA7">
            <w:pPr>
              <w:tabs>
                <w:tab w:val="left" w:pos="720"/>
              </w:tabs>
              <w:jc w:val="center"/>
              <w:rPr>
                <w:rFonts w:hint="eastAsia" w:ascii="宋体" w:hAnsi="宋体"/>
                <w:sz w:val="24"/>
              </w:rPr>
            </w:pPr>
            <w:r>
              <w:rPr>
                <w:rFonts w:hint="eastAsia" w:ascii="宋体" w:hAnsi="宋体"/>
                <w:sz w:val="24"/>
              </w:rPr>
              <w:t>13</w:t>
            </w:r>
          </w:p>
        </w:tc>
        <w:tc>
          <w:tcPr>
            <w:tcW w:w="4612" w:type="dxa"/>
            <w:noWrap w:val="0"/>
            <w:vAlign w:val="center"/>
          </w:tcPr>
          <w:p w14:paraId="29E0BAC4">
            <w:pPr>
              <w:tabs>
                <w:tab w:val="left" w:pos="720"/>
              </w:tabs>
              <w:jc w:val="center"/>
              <w:rPr>
                <w:rFonts w:hint="eastAsia" w:ascii="宋体" w:hAnsi="宋体"/>
                <w:sz w:val="24"/>
              </w:rPr>
            </w:pPr>
            <w:r>
              <w:rPr>
                <w:rFonts w:hint="eastAsia" w:ascii="宋体" w:hAnsi="宋体"/>
                <w:sz w:val="24"/>
              </w:rPr>
              <w:t>控制回路闭锁电磁铁线圈</w:t>
            </w:r>
          </w:p>
        </w:tc>
        <w:tc>
          <w:tcPr>
            <w:tcW w:w="1652" w:type="dxa"/>
            <w:noWrap w:val="0"/>
            <w:vAlign w:val="center"/>
          </w:tcPr>
          <w:p w14:paraId="4EF22D97">
            <w:pPr>
              <w:tabs>
                <w:tab w:val="left" w:pos="720"/>
              </w:tabs>
              <w:jc w:val="center"/>
              <w:rPr>
                <w:rFonts w:hint="eastAsia" w:ascii="宋体" w:hAnsi="宋体"/>
                <w:sz w:val="24"/>
              </w:rPr>
            </w:pPr>
            <w:r>
              <w:rPr>
                <w:rFonts w:hint="eastAsia" w:ascii="宋体" w:hAnsi="宋体"/>
                <w:sz w:val="24"/>
              </w:rPr>
              <w:t>各种【】只</w:t>
            </w:r>
          </w:p>
        </w:tc>
        <w:tc>
          <w:tcPr>
            <w:tcW w:w="936" w:type="dxa"/>
            <w:noWrap w:val="0"/>
            <w:vAlign w:val="center"/>
          </w:tcPr>
          <w:p w14:paraId="0E53890B">
            <w:pPr>
              <w:tabs>
                <w:tab w:val="left" w:pos="720"/>
              </w:tabs>
              <w:jc w:val="center"/>
              <w:rPr>
                <w:rFonts w:hint="eastAsia" w:ascii="宋体" w:hAnsi="宋体"/>
                <w:sz w:val="24"/>
              </w:rPr>
            </w:pPr>
            <w:r>
              <w:rPr>
                <w:rFonts w:hint="eastAsia" w:ascii="宋体" w:hAnsi="宋体"/>
                <w:sz w:val="24"/>
              </w:rPr>
              <w:t>2</w:t>
            </w:r>
          </w:p>
        </w:tc>
        <w:tc>
          <w:tcPr>
            <w:tcW w:w="1110" w:type="dxa"/>
            <w:noWrap w:val="0"/>
            <w:vAlign w:val="center"/>
          </w:tcPr>
          <w:p w14:paraId="0BBF394C">
            <w:pPr>
              <w:tabs>
                <w:tab w:val="left" w:pos="720"/>
              </w:tabs>
              <w:jc w:val="center"/>
              <w:rPr>
                <w:rFonts w:hint="eastAsia" w:ascii="宋体" w:hAnsi="宋体"/>
                <w:sz w:val="24"/>
              </w:rPr>
            </w:pPr>
          </w:p>
        </w:tc>
      </w:tr>
      <w:tr w14:paraId="1D971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828" w:type="dxa"/>
            <w:noWrap w:val="0"/>
            <w:vAlign w:val="center"/>
          </w:tcPr>
          <w:p w14:paraId="468FA4DA">
            <w:pPr>
              <w:tabs>
                <w:tab w:val="left" w:pos="720"/>
              </w:tabs>
              <w:jc w:val="center"/>
              <w:rPr>
                <w:rFonts w:hint="eastAsia" w:ascii="宋体" w:hAnsi="宋体"/>
                <w:sz w:val="24"/>
              </w:rPr>
            </w:pPr>
          </w:p>
        </w:tc>
        <w:tc>
          <w:tcPr>
            <w:tcW w:w="4612" w:type="dxa"/>
            <w:noWrap w:val="0"/>
            <w:vAlign w:val="center"/>
          </w:tcPr>
          <w:p w14:paraId="3A5332F6">
            <w:pPr>
              <w:tabs>
                <w:tab w:val="left" w:pos="720"/>
              </w:tabs>
              <w:jc w:val="center"/>
              <w:rPr>
                <w:rFonts w:hint="eastAsia" w:ascii="宋体" w:hAnsi="宋体"/>
                <w:sz w:val="24"/>
              </w:rPr>
            </w:pPr>
          </w:p>
        </w:tc>
        <w:tc>
          <w:tcPr>
            <w:tcW w:w="1652" w:type="dxa"/>
            <w:noWrap w:val="0"/>
            <w:vAlign w:val="center"/>
          </w:tcPr>
          <w:p w14:paraId="02C159B9">
            <w:pPr>
              <w:tabs>
                <w:tab w:val="left" w:pos="720"/>
              </w:tabs>
              <w:jc w:val="center"/>
              <w:rPr>
                <w:rFonts w:hint="eastAsia" w:ascii="宋体" w:hAnsi="宋体"/>
                <w:sz w:val="24"/>
              </w:rPr>
            </w:pPr>
          </w:p>
        </w:tc>
        <w:tc>
          <w:tcPr>
            <w:tcW w:w="936" w:type="dxa"/>
            <w:noWrap w:val="0"/>
            <w:vAlign w:val="center"/>
          </w:tcPr>
          <w:p w14:paraId="6F40ECD7">
            <w:pPr>
              <w:tabs>
                <w:tab w:val="left" w:pos="720"/>
              </w:tabs>
              <w:jc w:val="center"/>
              <w:rPr>
                <w:rFonts w:hint="eastAsia" w:ascii="宋体" w:hAnsi="宋体"/>
                <w:sz w:val="24"/>
              </w:rPr>
            </w:pPr>
          </w:p>
        </w:tc>
        <w:tc>
          <w:tcPr>
            <w:tcW w:w="1110" w:type="dxa"/>
            <w:noWrap w:val="0"/>
            <w:vAlign w:val="center"/>
          </w:tcPr>
          <w:p w14:paraId="389F880D">
            <w:pPr>
              <w:tabs>
                <w:tab w:val="left" w:pos="720"/>
              </w:tabs>
              <w:jc w:val="center"/>
              <w:rPr>
                <w:rFonts w:hint="eastAsia" w:ascii="宋体" w:hAnsi="宋体"/>
                <w:sz w:val="24"/>
              </w:rPr>
            </w:pPr>
          </w:p>
        </w:tc>
      </w:tr>
    </w:tbl>
    <w:p w14:paraId="2939DDE9">
      <w:pPr>
        <w:tabs>
          <w:tab w:val="left" w:pos="720"/>
        </w:tabs>
        <w:spacing w:line="360" w:lineRule="auto"/>
        <w:jc w:val="left"/>
        <w:rPr>
          <w:rFonts w:hint="eastAsia" w:ascii="宋体" w:hAnsi="宋体"/>
          <w:sz w:val="24"/>
        </w:rPr>
      </w:pPr>
      <w:r>
        <w:rPr>
          <w:rFonts w:hint="eastAsia" w:ascii="宋体" w:hAnsi="宋体"/>
          <w:sz w:val="24"/>
        </w:rPr>
        <w:t>5.7 主要元器件清单（空白处由投标方填写）</w:t>
      </w:r>
    </w:p>
    <w:tbl>
      <w:tblPr>
        <w:tblStyle w:val="24"/>
        <w:tblW w:w="0" w:type="auto"/>
        <w:tblInd w:w="108" w:type="dxa"/>
        <w:tblLayout w:type="fixed"/>
        <w:tblCellMar>
          <w:top w:w="0" w:type="dxa"/>
          <w:left w:w="108" w:type="dxa"/>
          <w:bottom w:w="0" w:type="dxa"/>
          <w:right w:w="108" w:type="dxa"/>
        </w:tblCellMar>
      </w:tblPr>
      <w:tblGrid>
        <w:gridCol w:w="900"/>
        <w:gridCol w:w="2340"/>
        <w:gridCol w:w="2265"/>
        <w:gridCol w:w="2055"/>
        <w:gridCol w:w="1444"/>
      </w:tblGrid>
      <w:tr w14:paraId="6CA44958">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239B4A1">
            <w:pPr>
              <w:tabs>
                <w:tab w:val="left" w:pos="720"/>
              </w:tabs>
              <w:jc w:val="center"/>
              <w:rPr>
                <w:rFonts w:hint="eastAsia" w:ascii="宋体" w:hAnsi="宋体"/>
                <w:sz w:val="24"/>
              </w:rPr>
            </w:pPr>
            <w:r>
              <w:rPr>
                <w:rFonts w:hint="eastAsia" w:ascii="宋体" w:hAnsi="宋体"/>
                <w:sz w:val="24"/>
              </w:rPr>
              <w:t>序号</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EE8B5CB">
            <w:pPr>
              <w:tabs>
                <w:tab w:val="left" w:pos="720"/>
              </w:tabs>
              <w:jc w:val="center"/>
              <w:rPr>
                <w:rFonts w:hint="eastAsia" w:ascii="宋体" w:hAnsi="宋体"/>
                <w:sz w:val="24"/>
              </w:rPr>
            </w:pPr>
            <w:r>
              <w:rPr>
                <w:rFonts w:hint="eastAsia" w:ascii="宋体" w:hAnsi="宋体"/>
                <w:sz w:val="24"/>
              </w:rPr>
              <w:t>元器件名称</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F353421">
            <w:pPr>
              <w:tabs>
                <w:tab w:val="left" w:pos="720"/>
              </w:tabs>
              <w:jc w:val="center"/>
              <w:rPr>
                <w:rFonts w:hint="eastAsia" w:ascii="宋体" w:hAnsi="宋体"/>
                <w:sz w:val="24"/>
              </w:rPr>
            </w:pPr>
            <w:r>
              <w:rPr>
                <w:rFonts w:hint="eastAsia" w:ascii="宋体" w:hAnsi="宋体"/>
                <w:sz w:val="24"/>
              </w:rPr>
              <w:t>元器件型号</w:t>
            </w: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E66B0E4">
            <w:pPr>
              <w:tabs>
                <w:tab w:val="left" w:pos="720"/>
              </w:tabs>
              <w:jc w:val="center"/>
              <w:rPr>
                <w:rFonts w:hint="eastAsia" w:ascii="宋体" w:hAnsi="宋体"/>
                <w:sz w:val="24"/>
              </w:rPr>
            </w:pPr>
            <w:r>
              <w:rPr>
                <w:rFonts w:hint="eastAsia" w:ascii="宋体" w:hAnsi="宋体"/>
                <w:sz w:val="24"/>
              </w:rPr>
              <w:t>生产厂家</w:t>
            </w: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4289EA4">
            <w:pPr>
              <w:tabs>
                <w:tab w:val="left" w:pos="720"/>
              </w:tabs>
              <w:jc w:val="center"/>
              <w:rPr>
                <w:rFonts w:hint="eastAsia" w:ascii="宋体" w:hAnsi="宋体"/>
                <w:sz w:val="24"/>
              </w:rPr>
            </w:pPr>
            <w:r>
              <w:rPr>
                <w:rFonts w:hint="eastAsia" w:ascii="宋体" w:hAnsi="宋体"/>
                <w:sz w:val="24"/>
              </w:rPr>
              <w:t>备注</w:t>
            </w:r>
          </w:p>
        </w:tc>
      </w:tr>
      <w:tr w14:paraId="2C41426D">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4C1466A">
            <w:pPr>
              <w:tabs>
                <w:tab w:val="left" w:pos="720"/>
              </w:tabs>
              <w:jc w:val="center"/>
              <w:rPr>
                <w:rFonts w:hint="eastAsia" w:ascii="宋体" w:hAnsi="宋体"/>
                <w:sz w:val="24"/>
              </w:rPr>
            </w:pPr>
            <w:r>
              <w:rPr>
                <w:rFonts w:hint="eastAsia" w:ascii="宋体" w:hAnsi="宋体"/>
                <w:sz w:val="24"/>
              </w:rPr>
              <w:t>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05F2F6B">
            <w:pPr>
              <w:tabs>
                <w:tab w:val="left" w:pos="720"/>
              </w:tabs>
              <w:jc w:val="center"/>
              <w:rPr>
                <w:rFonts w:hint="eastAsia" w:ascii="宋体" w:hAnsi="宋体"/>
                <w:sz w:val="24"/>
              </w:rPr>
            </w:pPr>
            <w:r>
              <w:rPr>
                <w:rFonts w:hint="eastAsia" w:ascii="宋体" w:hAnsi="宋体"/>
                <w:sz w:val="24"/>
              </w:rPr>
              <w:t>真空断路器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5F51CDA">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79BCF2C">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9858C4D">
            <w:pPr>
              <w:tabs>
                <w:tab w:val="left" w:pos="720"/>
              </w:tabs>
              <w:jc w:val="center"/>
              <w:rPr>
                <w:rFonts w:hint="eastAsia" w:ascii="宋体" w:hAnsi="宋体"/>
                <w:sz w:val="24"/>
              </w:rPr>
            </w:pPr>
          </w:p>
        </w:tc>
      </w:tr>
      <w:tr w14:paraId="2404BE71">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538E943">
            <w:pPr>
              <w:tabs>
                <w:tab w:val="left" w:pos="720"/>
              </w:tabs>
              <w:jc w:val="center"/>
              <w:rPr>
                <w:rFonts w:hint="eastAsia" w:ascii="宋体" w:hAnsi="宋体"/>
                <w:sz w:val="24"/>
              </w:rPr>
            </w:pPr>
            <w:r>
              <w:rPr>
                <w:rFonts w:hint="eastAsia" w:ascii="宋体" w:hAnsi="宋体"/>
                <w:sz w:val="24"/>
              </w:rPr>
              <w:t>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9360059">
            <w:pPr>
              <w:tabs>
                <w:tab w:val="left" w:pos="720"/>
              </w:tabs>
              <w:jc w:val="center"/>
              <w:rPr>
                <w:rFonts w:hint="eastAsia" w:ascii="宋体" w:hAnsi="宋体"/>
                <w:sz w:val="24"/>
              </w:rPr>
            </w:pPr>
            <w:r>
              <w:rPr>
                <w:rFonts w:hint="eastAsia" w:ascii="宋体" w:hAnsi="宋体"/>
                <w:sz w:val="24"/>
              </w:rPr>
              <w:t>电流互感器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05D4A617">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03FBF0D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A24FE10">
            <w:pPr>
              <w:tabs>
                <w:tab w:val="left" w:pos="720"/>
              </w:tabs>
              <w:jc w:val="center"/>
              <w:rPr>
                <w:rFonts w:hint="eastAsia" w:ascii="宋体" w:hAnsi="宋体"/>
                <w:sz w:val="24"/>
              </w:rPr>
            </w:pPr>
          </w:p>
        </w:tc>
      </w:tr>
      <w:tr w14:paraId="3E665921">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C7AC512">
            <w:pPr>
              <w:tabs>
                <w:tab w:val="left" w:pos="720"/>
              </w:tabs>
              <w:jc w:val="center"/>
              <w:rPr>
                <w:rFonts w:hint="eastAsia" w:ascii="宋体" w:hAnsi="宋体"/>
                <w:sz w:val="24"/>
              </w:rPr>
            </w:pPr>
            <w:r>
              <w:rPr>
                <w:rFonts w:hint="eastAsia" w:ascii="宋体" w:hAnsi="宋体"/>
                <w:sz w:val="24"/>
              </w:rPr>
              <w:t>3</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6D26FC4">
            <w:pPr>
              <w:tabs>
                <w:tab w:val="left" w:pos="720"/>
              </w:tabs>
              <w:jc w:val="center"/>
              <w:rPr>
                <w:rFonts w:hint="eastAsia" w:ascii="宋体" w:hAnsi="宋体"/>
                <w:sz w:val="24"/>
              </w:rPr>
            </w:pPr>
            <w:r>
              <w:rPr>
                <w:rFonts w:hint="eastAsia" w:ascii="宋体" w:hAnsi="宋体"/>
                <w:sz w:val="24"/>
              </w:rPr>
              <w:t>电压互感器</w:t>
            </w:r>
          </w:p>
        </w:tc>
        <w:tc>
          <w:tcPr>
            <w:tcW w:w="2265" w:type="dxa"/>
            <w:tcBorders>
              <w:left w:val="single" w:color="auto" w:sz="4" w:space="0"/>
              <w:bottom w:val="single" w:color="auto" w:sz="4" w:space="0"/>
              <w:right w:val="single" w:color="auto" w:sz="4" w:space="0"/>
            </w:tcBorders>
            <w:noWrap w:val="0"/>
            <w:vAlign w:val="center"/>
          </w:tcPr>
          <w:p w14:paraId="1EF5EBF3">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3FD67C76">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21C5F41">
            <w:pPr>
              <w:tabs>
                <w:tab w:val="left" w:pos="720"/>
              </w:tabs>
              <w:jc w:val="center"/>
              <w:rPr>
                <w:rFonts w:hint="eastAsia" w:ascii="宋体" w:hAnsi="宋体"/>
                <w:sz w:val="24"/>
              </w:rPr>
            </w:pPr>
          </w:p>
        </w:tc>
      </w:tr>
      <w:tr w14:paraId="67413640">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D2D3C26">
            <w:pPr>
              <w:tabs>
                <w:tab w:val="left" w:pos="720"/>
              </w:tabs>
              <w:jc w:val="center"/>
              <w:rPr>
                <w:rFonts w:hint="eastAsia" w:ascii="宋体" w:hAnsi="宋体"/>
                <w:sz w:val="24"/>
              </w:rPr>
            </w:pPr>
            <w:r>
              <w:rPr>
                <w:rFonts w:hint="eastAsia" w:ascii="宋体" w:hAnsi="宋体"/>
                <w:sz w:val="24"/>
              </w:rPr>
              <w:t>5</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891BD72">
            <w:pPr>
              <w:tabs>
                <w:tab w:val="left" w:pos="720"/>
              </w:tabs>
              <w:jc w:val="center"/>
              <w:rPr>
                <w:rFonts w:hint="eastAsia" w:ascii="宋体" w:hAnsi="宋体"/>
                <w:sz w:val="24"/>
              </w:rPr>
            </w:pPr>
            <w:r>
              <w:rPr>
                <w:rFonts w:hint="eastAsia" w:ascii="宋体" w:hAnsi="宋体"/>
                <w:sz w:val="24"/>
              </w:rPr>
              <w:t>接地开关</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E0FEA2A">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DD1BAD8">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0D1ACC1">
            <w:pPr>
              <w:tabs>
                <w:tab w:val="left" w:pos="720"/>
              </w:tabs>
              <w:jc w:val="center"/>
              <w:rPr>
                <w:rFonts w:hint="eastAsia" w:ascii="宋体" w:hAnsi="宋体"/>
                <w:sz w:val="24"/>
              </w:rPr>
            </w:pPr>
          </w:p>
        </w:tc>
      </w:tr>
      <w:tr w14:paraId="4DD13868">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right w:val="single" w:color="auto" w:sz="4" w:space="0"/>
            </w:tcBorders>
            <w:noWrap w:val="0"/>
            <w:vAlign w:val="center"/>
          </w:tcPr>
          <w:p w14:paraId="02BB2531">
            <w:pPr>
              <w:tabs>
                <w:tab w:val="left" w:pos="720"/>
              </w:tabs>
              <w:jc w:val="center"/>
              <w:rPr>
                <w:rFonts w:hint="eastAsia" w:ascii="宋体" w:hAnsi="宋体"/>
                <w:sz w:val="24"/>
              </w:rPr>
            </w:pPr>
            <w:r>
              <w:rPr>
                <w:rFonts w:hint="eastAsia" w:ascii="宋体" w:hAnsi="宋体"/>
                <w:sz w:val="24"/>
              </w:rPr>
              <w:t>6</w:t>
            </w:r>
          </w:p>
        </w:tc>
        <w:tc>
          <w:tcPr>
            <w:tcW w:w="2340" w:type="dxa"/>
            <w:tcBorders>
              <w:top w:val="single" w:color="auto" w:sz="4" w:space="0"/>
              <w:left w:val="single" w:color="auto" w:sz="4" w:space="0"/>
              <w:right w:val="single" w:color="auto" w:sz="4" w:space="0"/>
            </w:tcBorders>
            <w:noWrap w:val="0"/>
            <w:vAlign w:val="center"/>
          </w:tcPr>
          <w:p w14:paraId="4583AF2D">
            <w:pPr>
              <w:tabs>
                <w:tab w:val="left" w:pos="720"/>
              </w:tabs>
              <w:jc w:val="center"/>
              <w:rPr>
                <w:rFonts w:hint="eastAsia" w:ascii="宋体" w:hAnsi="宋体"/>
                <w:sz w:val="24"/>
              </w:rPr>
            </w:pPr>
            <w:r>
              <w:rPr>
                <w:rFonts w:hint="eastAsia" w:ascii="宋体" w:hAnsi="宋体"/>
                <w:sz w:val="24"/>
              </w:rPr>
              <w:t>熔断器</w:t>
            </w:r>
          </w:p>
        </w:tc>
        <w:tc>
          <w:tcPr>
            <w:tcW w:w="2265" w:type="dxa"/>
            <w:tcBorders>
              <w:top w:val="single" w:color="auto" w:sz="4" w:space="0"/>
              <w:left w:val="single" w:color="auto" w:sz="4" w:space="0"/>
              <w:right w:val="single" w:color="auto" w:sz="4" w:space="0"/>
            </w:tcBorders>
            <w:noWrap w:val="0"/>
            <w:vAlign w:val="center"/>
          </w:tcPr>
          <w:p w14:paraId="0759B9A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C37DD5D">
            <w:pPr>
              <w:tabs>
                <w:tab w:val="left" w:pos="720"/>
              </w:tabs>
              <w:jc w:val="center"/>
              <w:rPr>
                <w:rFonts w:hint="eastAsia" w:ascii="宋体" w:hAnsi="宋体"/>
                <w:sz w:val="24"/>
              </w:rPr>
            </w:pPr>
          </w:p>
        </w:tc>
        <w:tc>
          <w:tcPr>
            <w:tcW w:w="1444" w:type="dxa"/>
            <w:tcBorders>
              <w:top w:val="single" w:color="auto" w:sz="4" w:space="0"/>
              <w:left w:val="single" w:color="auto" w:sz="4" w:space="0"/>
              <w:right w:val="single" w:color="auto" w:sz="4" w:space="0"/>
            </w:tcBorders>
            <w:noWrap w:val="0"/>
            <w:vAlign w:val="center"/>
          </w:tcPr>
          <w:p w14:paraId="5D079D36">
            <w:pPr>
              <w:tabs>
                <w:tab w:val="left" w:pos="720"/>
              </w:tabs>
              <w:jc w:val="center"/>
              <w:rPr>
                <w:rFonts w:hint="eastAsia" w:ascii="宋体" w:hAnsi="宋体"/>
                <w:sz w:val="24"/>
              </w:rPr>
            </w:pPr>
          </w:p>
        </w:tc>
      </w:tr>
      <w:tr w14:paraId="74FF4D26">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08E2C38">
            <w:pPr>
              <w:tabs>
                <w:tab w:val="left" w:pos="720"/>
              </w:tabs>
              <w:jc w:val="center"/>
              <w:rPr>
                <w:rFonts w:hint="eastAsia" w:ascii="宋体" w:hAnsi="宋体"/>
                <w:sz w:val="24"/>
              </w:rPr>
            </w:pPr>
            <w:r>
              <w:rPr>
                <w:rFonts w:hint="eastAsia" w:ascii="宋体" w:hAnsi="宋体"/>
                <w:sz w:val="24"/>
              </w:rPr>
              <w:t>7</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13D89A3">
            <w:pPr>
              <w:tabs>
                <w:tab w:val="left" w:pos="720"/>
              </w:tabs>
              <w:jc w:val="center"/>
              <w:rPr>
                <w:rFonts w:hint="eastAsia" w:ascii="宋体" w:hAnsi="宋体"/>
                <w:sz w:val="24"/>
              </w:rPr>
            </w:pPr>
            <w:r>
              <w:rPr>
                <w:rFonts w:hint="eastAsia" w:ascii="宋体" w:hAnsi="宋体"/>
                <w:sz w:val="24"/>
              </w:rPr>
              <w:t>零序电流互感器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EBD49A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0BFC43AC">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0F81546">
            <w:pPr>
              <w:tabs>
                <w:tab w:val="left" w:pos="720"/>
              </w:tabs>
              <w:jc w:val="center"/>
              <w:rPr>
                <w:rFonts w:hint="eastAsia" w:ascii="宋体" w:hAnsi="宋体"/>
                <w:sz w:val="24"/>
              </w:rPr>
            </w:pPr>
          </w:p>
        </w:tc>
      </w:tr>
      <w:tr w14:paraId="1A299079">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7A8C63E">
            <w:pPr>
              <w:tabs>
                <w:tab w:val="left" w:pos="720"/>
              </w:tabs>
              <w:jc w:val="center"/>
              <w:rPr>
                <w:rFonts w:hint="eastAsia" w:ascii="宋体" w:hAnsi="宋体"/>
                <w:sz w:val="24"/>
              </w:rPr>
            </w:pPr>
            <w:r>
              <w:rPr>
                <w:rFonts w:hint="eastAsia" w:ascii="宋体" w:hAnsi="宋体"/>
                <w:sz w:val="24"/>
              </w:rPr>
              <w:t>8</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F5EE61F">
            <w:pPr>
              <w:tabs>
                <w:tab w:val="left" w:pos="720"/>
              </w:tabs>
              <w:jc w:val="center"/>
              <w:rPr>
                <w:rFonts w:hint="eastAsia" w:ascii="宋体" w:hAnsi="宋体"/>
                <w:sz w:val="24"/>
              </w:rPr>
            </w:pPr>
            <w:r>
              <w:rPr>
                <w:rFonts w:hint="eastAsia" w:ascii="宋体" w:hAnsi="宋体"/>
                <w:sz w:val="24"/>
              </w:rPr>
              <w:t>避雷器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770BE66">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6B1358E">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A8BFDCC">
            <w:pPr>
              <w:tabs>
                <w:tab w:val="left" w:pos="720"/>
              </w:tabs>
              <w:jc w:val="center"/>
              <w:rPr>
                <w:rFonts w:hint="eastAsia" w:ascii="宋体" w:hAnsi="宋体"/>
                <w:sz w:val="24"/>
              </w:rPr>
            </w:pPr>
          </w:p>
        </w:tc>
      </w:tr>
      <w:tr w14:paraId="29EB7E4E">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4D46FB66">
            <w:pPr>
              <w:tabs>
                <w:tab w:val="left" w:pos="720"/>
              </w:tabs>
              <w:jc w:val="center"/>
              <w:rPr>
                <w:rFonts w:hint="eastAsia" w:ascii="宋体" w:hAnsi="宋体"/>
                <w:sz w:val="24"/>
              </w:rPr>
            </w:pPr>
            <w:r>
              <w:rPr>
                <w:rFonts w:hint="eastAsia" w:ascii="宋体" w:hAnsi="宋体"/>
                <w:sz w:val="24"/>
              </w:rPr>
              <w:t>9</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00B057D">
            <w:pPr>
              <w:tabs>
                <w:tab w:val="left" w:pos="720"/>
              </w:tabs>
              <w:jc w:val="center"/>
              <w:rPr>
                <w:rFonts w:hint="eastAsia" w:ascii="宋体" w:hAnsi="宋体"/>
                <w:sz w:val="24"/>
              </w:rPr>
            </w:pPr>
            <w:r>
              <w:rPr>
                <w:rFonts w:hint="eastAsia" w:ascii="宋体" w:hAnsi="宋体"/>
                <w:sz w:val="24"/>
              </w:rPr>
              <w:t>敷铝锌钢板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9D91631">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EE94343">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C41514F">
            <w:pPr>
              <w:tabs>
                <w:tab w:val="left" w:pos="720"/>
              </w:tabs>
              <w:jc w:val="center"/>
              <w:rPr>
                <w:rFonts w:hint="eastAsia" w:ascii="宋体" w:hAnsi="宋体"/>
                <w:sz w:val="24"/>
              </w:rPr>
            </w:pPr>
          </w:p>
        </w:tc>
      </w:tr>
      <w:tr w14:paraId="2FAD8FF6">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376713A5">
            <w:pPr>
              <w:tabs>
                <w:tab w:val="left" w:pos="720"/>
              </w:tabs>
              <w:jc w:val="center"/>
              <w:rPr>
                <w:rFonts w:hint="eastAsia" w:ascii="宋体" w:hAnsi="宋体"/>
                <w:sz w:val="24"/>
              </w:rPr>
            </w:pPr>
            <w:r>
              <w:rPr>
                <w:rFonts w:hint="eastAsia" w:ascii="宋体" w:hAnsi="宋体"/>
                <w:sz w:val="24"/>
              </w:rPr>
              <w:t>10</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1664F46E">
            <w:pPr>
              <w:tabs>
                <w:tab w:val="left" w:pos="720"/>
              </w:tabs>
              <w:jc w:val="center"/>
              <w:rPr>
                <w:rFonts w:hint="eastAsia" w:ascii="宋体" w:hAnsi="宋体"/>
                <w:sz w:val="24"/>
              </w:rPr>
            </w:pPr>
            <w:r>
              <w:rPr>
                <w:rFonts w:hint="eastAsia" w:ascii="宋体" w:hAnsi="宋体"/>
                <w:sz w:val="24"/>
              </w:rPr>
              <w:t>冷轧钢板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0C39676A">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3405874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5B6CCAE">
            <w:pPr>
              <w:tabs>
                <w:tab w:val="left" w:pos="720"/>
              </w:tabs>
              <w:jc w:val="center"/>
              <w:rPr>
                <w:rFonts w:hint="eastAsia" w:ascii="宋体" w:hAnsi="宋体"/>
                <w:sz w:val="24"/>
              </w:rPr>
            </w:pPr>
          </w:p>
        </w:tc>
      </w:tr>
      <w:tr w14:paraId="6B51F88A">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54022052">
            <w:pPr>
              <w:tabs>
                <w:tab w:val="left" w:pos="720"/>
              </w:tabs>
              <w:jc w:val="center"/>
              <w:rPr>
                <w:rFonts w:hint="eastAsia" w:ascii="宋体" w:hAnsi="宋体"/>
                <w:sz w:val="24"/>
              </w:rPr>
            </w:pPr>
            <w:r>
              <w:rPr>
                <w:rFonts w:hint="eastAsia" w:ascii="宋体" w:hAnsi="宋体"/>
                <w:sz w:val="24"/>
              </w:rPr>
              <w:t>11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57ED90D">
            <w:pPr>
              <w:tabs>
                <w:tab w:val="left" w:pos="720"/>
              </w:tabs>
              <w:jc w:val="center"/>
              <w:rPr>
                <w:rFonts w:hint="eastAsia" w:ascii="宋体" w:hAnsi="宋体"/>
                <w:sz w:val="24"/>
              </w:rPr>
            </w:pPr>
            <w:r>
              <w:rPr>
                <w:rFonts w:hint="eastAsia" w:ascii="宋体" w:hAnsi="宋体"/>
                <w:sz w:val="24"/>
              </w:rPr>
              <w:t>二次接线端子</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76029574">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77349DC7">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BCE6946">
            <w:pPr>
              <w:tabs>
                <w:tab w:val="left" w:pos="720"/>
              </w:tabs>
              <w:jc w:val="center"/>
              <w:rPr>
                <w:rFonts w:hint="eastAsia" w:ascii="宋体" w:hAnsi="宋体"/>
                <w:sz w:val="24"/>
              </w:rPr>
            </w:pPr>
          </w:p>
        </w:tc>
      </w:tr>
      <w:tr w14:paraId="538B2DCA">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3F6F881">
            <w:pPr>
              <w:tabs>
                <w:tab w:val="left" w:pos="720"/>
              </w:tabs>
              <w:jc w:val="center"/>
              <w:rPr>
                <w:rFonts w:hint="eastAsia" w:ascii="宋体" w:hAnsi="宋体"/>
                <w:sz w:val="24"/>
              </w:rPr>
            </w:pPr>
            <w:r>
              <w:rPr>
                <w:rFonts w:hint="eastAsia" w:ascii="宋体" w:hAnsi="宋体"/>
                <w:sz w:val="24"/>
              </w:rPr>
              <w:t>12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AA70A47">
            <w:pPr>
              <w:tabs>
                <w:tab w:val="left" w:pos="720"/>
              </w:tabs>
              <w:jc w:val="center"/>
              <w:rPr>
                <w:rFonts w:hint="eastAsia" w:ascii="宋体" w:hAnsi="宋体"/>
                <w:sz w:val="24"/>
              </w:rPr>
            </w:pPr>
            <w:r>
              <w:rPr>
                <w:rFonts w:hint="eastAsia" w:ascii="宋体" w:hAnsi="宋体"/>
                <w:sz w:val="24"/>
              </w:rPr>
              <w:t>电度表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4406CF88">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825B023">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337F809">
            <w:pPr>
              <w:tabs>
                <w:tab w:val="left" w:pos="720"/>
              </w:tabs>
              <w:jc w:val="center"/>
              <w:rPr>
                <w:rFonts w:hint="eastAsia" w:ascii="宋体" w:hAnsi="宋体"/>
                <w:sz w:val="24"/>
              </w:rPr>
            </w:pPr>
          </w:p>
        </w:tc>
      </w:tr>
      <w:tr w14:paraId="7C0BF7DC">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2A4FA983">
            <w:pPr>
              <w:tabs>
                <w:tab w:val="left" w:pos="720"/>
              </w:tabs>
              <w:jc w:val="center"/>
              <w:rPr>
                <w:rFonts w:hint="eastAsia" w:ascii="宋体" w:hAnsi="宋体"/>
                <w:sz w:val="24"/>
              </w:rPr>
            </w:pPr>
            <w:r>
              <w:rPr>
                <w:rFonts w:hint="eastAsia" w:ascii="宋体" w:hAnsi="宋体"/>
                <w:sz w:val="24"/>
              </w:rPr>
              <w:t>13</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2C3D697">
            <w:pPr>
              <w:tabs>
                <w:tab w:val="left" w:pos="720"/>
              </w:tabs>
              <w:jc w:val="center"/>
              <w:rPr>
                <w:rFonts w:hint="eastAsia" w:ascii="宋体" w:hAnsi="宋体"/>
                <w:sz w:val="24"/>
              </w:rPr>
            </w:pPr>
            <w:r>
              <w:rPr>
                <w:rFonts w:hint="eastAsia" w:ascii="宋体" w:hAnsi="宋体"/>
                <w:sz w:val="24"/>
              </w:rPr>
              <w:t>智能操控装置</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D8C4623">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71F0E55">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35346DF0">
            <w:pPr>
              <w:tabs>
                <w:tab w:val="left" w:pos="720"/>
              </w:tabs>
              <w:jc w:val="center"/>
              <w:rPr>
                <w:rFonts w:hint="eastAsia" w:ascii="宋体" w:hAnsi="宋体"/>
                <w:sz w:val="24"/>
              </w:rPr>
            </w:pPr>
          </w:p>
        </w:tc>
      </w:tr>
      <w:tr w14:paraId="18555A37">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9FD1CC5">
            <w:pPr>
              <w:tabs>
                <w:tab w:val="left" w:pos="720"/>
              </w:tabs>
              <w:jc w:val="center"/>
              <w:rPr>
                <w:rFonts w:hint="eastAsia" w:ascii="宋体" w:hAnsi="宋体"/>
                <w:sz w:val="24"/>
              </w:rPr>
            </w:pPr>
            <w:r>
              <w:rPr>
                <w:rFonts w:hint="eastAsia" w:ascii="宋体" w:hAnsi="宋体"/>
                <w:sz w:val="24"/>
              </w:rPr>
              <w:t>14</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A812B2D">
            <w:pPr>
              <w:tabs>
                <w:tab w:val="left" w:pos="720"/>
              </w:tabs>
              <w:jc w:val="center"/>
              <w:rPr>
                <w:rFonts w:hint="eastAsia" w:ascii="宋体" w:hAnsi="宋体"/>
                <w:sz w:val="24"/>
              </w:rPr>
            </w:pPr>
            <w:r>
              <w:rPr>
                <w:rFonts w:hint="eastAsia" w:ascii="宋体" w:hAnsi="宋体"/>
                <w:sz w:val="24"/>
              </w:rPr>
              <w:t>无线测温装置</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2E058DE2">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3CE6BD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24BBA8D">
            <w:pPr>
              <w:tabs>
                <w:tab w:val="left" w:pos="720"/>
              </w:tabs>
              <w:jc w:val="center"/>
              <w:rPr>
                <w:rFonts w:hint="eastAsia" w:ascii="宋体" w:hAnsi="宋体"/>
                <w:sz w:val="24"/>
              </w:rPr>
            </w:pPr>
          </w:p>
        </w:tc>
      </w:tr>
      <w:tr w14:paraId="7CEAEDD1">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2FB642C2">
            <w:pPr>
              <w:tabs>
                <w:tab w:val="left" w:pos="720"/>
              </w:tabs>
              <w:jc w:val="center"/>
              <w:rPr>
                <w:rFonts w:hint="eastAsia" w:ascii="宋体" w:hAnsi="宋体"/>
                <w:sz w:val="24"/>
              </w:rPr>
            </w:pPr>
            <w:r>
              <w:rPr>
                <w:rFonts w:hint="eastAsia" w:ascii="宋体" w:hAnsi="宋体"/>
                <w:sz w:val="24"/>
              </w:rPr>
              <w:t>15</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327659C">
            <w:pPr>
              <w:tabs>
                <w:tab w:val="left" w:pos="720"/>
              </w:tabs>
              <w:jc w:val="center"/>
              <w:rPr>
                <w:rFonts w:hint="eastAsia" w:ascii="宋体" w:hAnsi="宋体"/>
                <w:sz w:val="24"/>
              </w:rPr>
            </w:pPr>
            <w:r>
              <w:rPr>
                <w:rFonts w:hint="eastAsia" w:ascii="宋体" w:hAnsi="宋体"/>
                <w:sz w:val="24"/>
              </w:rPr>
              <w:t>阻容吸收器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D18CC5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A3E9688">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5890AD0E">
            <w:pPr>
              <w:tabs>
                <w:tab w:val="left" w:pos="720"/>
              </w:tabs>
              <w:jc w:val="center"/>
              <w:rPr>
                <w:rFonts w:hint="eastAsia" w:ascii="宋体" w:hAnsi="宋体"/>
                <w:sz w:val="24"/>
              </w:rPr>
            </w:pPr>
          </w:p>
        </w:tc>
      </w:tr>
      <w:tr w14:paraId="2155028A">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05AE96EC">
            <w:pPr>
              <w:tabs>
                <w:tab w:val="left" w:pos="720"/>
              </w:tabs>
              <w:jc w:val="center"/>
              <w:rPr>
                <w:rFonts w:hint="eastAsia" w:ascii="宋体" w:hAnsi="宋体"/>
                <w:sz w:val="24"/>
              </w:rPr>
            </w:pPr>
            <w:r>
              <w:rPr>
                <w:rFonts w:hint="eastAsia" w:ascii="宋体" w:hAnsi="宋体"/>
                <w:sz w:val="24"/>
              </w:rPr>
              <w:t>16</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5720C983">
            <w:pPr>
              <w:tabs>
                <w:tab w:val="left" w:pos="720"/>
              </w:tabs>
              <w:jc w:val="center"/>
              <w:rPr>
                <w:rFonts w:hint="eastAsia" w:ascii="宋体" w:hAnsi="宋体"/>
                <w:sz w:val="24"/>
              </w:rPr>
            </w:pPr>
            <w:r>
              <w:rPr>
                <w:rFonts w:hint="eastAsia" w:ascii="宋体" w:hAnsi="宋体"/>
                <w:sz w:val="24"/>
              </w:rPr>
              <w:t>电压电流表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703886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E0012AA">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13BA519">
            <w:pPr>
              <w:tabs>
                <w:tab w:val="left" w:pos="720"/>
              </w:tabs>
              <w:jc w:val="center"/>
              <w:rPr>
                <w:rFonts w:hint="eastAsia" w:ascii="宋体" w:hAnsi="宋体"/>
                <w:sz w:val="24"/>
              </w:rPr>
            </w:pPr>
          </w:p>
        </w:tc>
      </w:tr>
      <w:tr w14:paraId="463A0849">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7DA41A8">
            <w:pPr>
              <w:tabs>
                <w:tab w:val="left" w:pos="720"/>
              </w:tabs>
              <w:jc w:val="center"/>
              <w:rPr>
                <w:rFonts w:hint="eastAsia" w:ascii="宋体" w:hAnsi="宋体"/>
                <w:sz w:val="24"/>
              </w:rPr>
            </w:pPr>
            <w:r>
              <w:rPr>
                <w:rFonts w:hint="eastAsia" w:ascii="宋体" w:hAnsi="宋体"/>
                <w:sz w:val="24"/>
              </w:rPr>
              <w:t>17</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0ADF3685">
            <w:pPr>
              <w:tabs>
                <w:tab w:val="left" w:pos="720"/>
              </w:tabs>
              <w:jc w:val="center"/>
              <w:rPr>
                <w:rFonts w:hint="eastAsia" w:ascii="宋体" w:hAnsi="宋体"/>
                <w:sz w:val="24"/>
              </w:rPr>
            </w:pPr>
            <w:r>
              <w:rPr>
                <w:rFonts w:hint="eastAsia" w:ascii="宋体" w:hAnsi="宋体"/>
                <w:sz w:val="24"/>
              </w:rPr>
              <w:t>多功能电力仪表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38C3924">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3FEBF01">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69B1464D">
            <w:pPr>
              <w:tabs>
                <w:tab w:val="left" w:pos="720"/>
              </w:tabs>
              <w:jc w:val="center"/>
              <w:rPr>
                <w:rFonts w:hint="eastAsia" w:ascii="宋体" w:hAnsi="宋体"/>
                <w:sz w:val="24"/>
              </w:rPr>
            </w:pPr>
          </w:p>
        </w:tc>
      </w:tr>
      <w:tr w14:paraId="64A71343">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324C192">
            <w:pPr>
              <w:tabs>
                <w:tab w:val="left" w:pos="720"/>
              </w:tabs>
              <w:jc w:val="center"/>
              <w:rPr>
                <w:rFonts w:hint="eastAsia" w:ascii="宋体" w:hAnsi="宋体"/>
                <w:sz w:val="24"/>
              </w:rPr>
            </w:pPr>
            <w:r>
              <w:rPr>
                <w:rFonts w:hint="eastAsia" w:ascii="宋体" w:hAnsi="宋体"/>
                <w:sz w:val="24"/>
              </w:rPr>
              <w:t>18</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0BE2091">
            <w:pPr>
              <w:tabs>
                <w:tab w:val="left" w:pos="720"/>
              </w:tabs>
              <w:jc w:val="center"/>
              <w:rPr>
                <w:rFonts w:hint="eastAsia" w:ascii="宋体" w:hAnsi="宋体"/>
                <w:sz w:val="24"/>
              </w:rPr>
            </w:pPr>
            <w:r>
              <w:rPr>
                <w:rFonts w:hint="eastAsia" w:ascii="宋体" w:hAnsi="宋体"/>
                <w:sz w:val="24"/>
              </w:rPr>
              <w:t>微型断路器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6C5E5F0D">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6D1E5E7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CC5E152">
            <w:pPr>
              <w:tabs>
                <w:tab w:val="left" w:pos="720"/>
              </w:tabs>
              <w:jc w:val="center"/>
              <w:rPr>
                <w:rFonts w:hint="eastAsia" w:ascii="宋体" w:hAnsi="宋体"/>
                <w:sz w:val="24"/>
              </w:rPr>
            </w:pPr>
          </w:p>
        </w:tc>
      </w:tr>
      <w:tr w14:paraId="093BBDD9">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2F9A577C">
            <w:pPr>
              <w:tabs>
                <w:tab w:val="left" w:pos="720"/>
              </w:tabs>
              <w:jc w:val="center"/>
              <w:rPr>
                <w:rFonts w:hint="eastAsia" w:ascii="宋体" w:hAnsi="宋体"/>
                <w:sz w:val="24"/>
              </w:rPr>
            </w:pPr>
            <w:r>
              <w:rPr>
                <w:rFonts w:hint="eastAsia" w:ascii="宋体" w:hAnsi="宋体"/>
                <w:sz w:val="24"/>
              </w:rPr>
              <w:t>19</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E5F374E">
            <w:pPr>
              <w:tabs>
                <w:tab w:val="left" w:pos="720"/>
              </w:tabs>
              <w:jc w:val="center"/>
              <w:rPr>
                <w:rFonts w:hint="eastAsia" w:ascii="宋体" w:hAnsi="宋体"/>
                <w:sz w:val="24"/>
              </w:rPr>
            </w:pPr>
            <w:r>
              <w:rPr>
                <w:rFonts w:hint="eastAsia" w:ascii="宋体" w:hAnsi="宋体"/>
                <w:sz w:val="24"/>
              </w:rPr>
              <w:t>连接导线</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4852807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24368C7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1A2B89B">
            <w:pPr>
              <w:tabs>
                <w:tab w:val="left" w:pos="720"/>
              </w:tabs>
              <w:jc w:val="center"/>
              <w:rPr>
                <w:rFonts w:hint="eastAsia" w:ascii="宋体" w:hAnsi="宋体"/>
                <w:sz w:val="24"/>
              </w:rPr>
            </w:pPr>
          </w:p>
        </w:tc>
      </w:tr>
      <w:tr w14:paraId="0A9FA477">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511EE49F">
            <w:pPr>
              <w:tabs>
                <w:tab w:val="left" w:pos="720"/>
              </w:tabs>
              <w:jc w:val="center"/>
              <w:rPr>
                <w:rFonts w:hint="eastAsia" w:ascii="宋体" w:hAnsi="宋体"/>
                <w:sz w:val="24"/>
              </w:rPr>
            </w:pPr>
            <w:r>
              <w:rPr>
                <w:rFonts w:hint="eastAsia" w:ascii="宋体" w:hAnsi="宋体"/>
                <w:sz w:val="24"/>
              </w:rPr>
              <w:t>20</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35CB3F2">
            <w:pPr>
              <w:tabs>
                <w:tab w:val="left" w:pos="720"/>
              </w:tabs>
              <w:jc w:val="center"/>
              <w:rPr>
                <w:rFonts w:hint="eastAsia" w:ascii="宋体" w:hAnsi="宋体"/>
                <w:sz w:val="24"/>
              </w:rPr>
            </w:pPr>
            <w:r>
              <w:rPr>
                <w:rFonts w:hint="eastAsia" w:ascii="宋体" w:hAnsi="宋体"/>
                <w:sz w:val="24"/>
              </w:rPr>
              <w:t>铜排</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581746F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7970BC5B">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7FE9469A">
            <w:pPr>
              <w:tabs>
                <w:tab w:val="left" w:pos="720"/>
              </w:tabs>
              <w:jc w:val="center"/>
              <w:rPr>
                <w:rFonts w:hint="eastAsia" w:ascii="宋体" w:hAnsi="宋体"/>
                <w:sz w:val="24"/>
              </w:rPr>
            </w:pPr>
          </w:p>
        </w:tc>
      </w:tr>
      <w:tr w14:paraId="445AAAF6">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702EF392">
            <w:pPr>
              <w:tabs>
                <w:tab w:val="left" w:pos="720"/>
              </w:tabs>
              <w:jc w:val="center"/>
              <w:rPr>
                <w:rFonts w:hint="eastAsia" w:ascii="宋体" w:hAnsi="宋体"/>
                <w:sz w:val="24"/>
              </w:rPr>
            </w:pPr>
            <w:r>
              <w:rPr>
                <w:rFonts w:hint="eastAsia" w:ascii="宋体" w:hAnsi="宋体"/>
                <w:sz w:val="24"/>
              </w:rPr>
              <w:t>21</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6A666E3E">
            <w:pPr>
              <w:tabs>
                <w:tab w:val="left" w:pos="720"/>
              </w:tabs>
              <w:jc w:val="center"/>
              <w:rPr>
                <w:rFonts w:hint="eastAsia" w:ascii="宋体" w:hAnsi="宋体"/>
                <w:sz w:val="24"/>
              </w:rPr>
            </w:pPr>
            <w:r>
              <w:rPr>
                <w:rFonts w:hint="eastAsia" w:ascii="宋体" w:hAnsi="宋体"/>
                <w:sz w:val="24"/>
              </w:rPr>
              <w:t>电度表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0742AABE">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1DCCB222">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2BD082A7">
            <w:pPr>
              <w:tabs>
                <w:tab w:val="left" w:pos="720"/>
              </w:tabs>
              <w:jc w:val="center"/>
              <w:rPr>
                <w:rFonts w:hint="eastAsia" w:ascii="宋体" w:hAnsi="宋体"/>
                <w:sz w:val="24"/>
              </w:rPr>
            </w:pPr>
          </w:p>
        </w:tc>
      </w:tr>
      <w:tr w14:paraId="7D050987">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133E348C">
            <w:pPr>
              <w:tabs>
                <w:tab w:val="left" w:pos="720"/>
              </w:tabs>
              <w:jc w:val="center"/>
              <w:rPr>
                <w:rFonts w:hint="eastAsia" w:ascii="宋体" w:hAnsi="宋体"/>
                <w:sz w:val="24"/>
              </w:rPr>
            </w:pPr>
            <w:r>
              <w:rPr>
                <w:rFonts w:hint="eastAsia" w:ascii="宋体" w:hAnsi="宋体"/>
                <w:sz w:val="24"/>
              </w:rPr>
              <w:t>22</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3D992E88">
            <w:pPr>
              <w:tabs>
                <w:tab w:val="left" w:pos="720"/>
              </w:tabs>
              <w:jc w:val="center"/>
              <w:rPr>
                <w:rFonts w:hint="eastAsia" w:ascii="宋体" w:hAnsi="宋体"/>
                <w:sz w:val="24"/>
              </w:rPr>
            </w:pPr>
            <w:r>
              <w:rPr>
                <w:rFonts w:hint="eastAsia" w:ascii="宋体" w:hAnsi="宋体"/>
                <w:sz w:val="24"/>
              </w:rPr>
              <w:t>过电压保护器</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1B6D253B">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6DD3563">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15E15D8A">
            <w:pPr>
              <w:tabs>
                <w:tab w:val="left" w:pos="720"/>
              </w:tabs>
              <w:jc w:val="center"/>
              <w:rPr>
                <w:rFonts w:hint="eastAsia" w:ascii="宋体" w:hAnsi="宋体"/>
                <w:sz w:val="24"/>
              </w:rPr>
            </w:pPr>
          </w:p>
        </w:tc>
      </w:tr>
      <w:tr w14:paraId="28BD900F">
        <w:tblPrEx>
          <w:tblCellMar>
            <w:top w:w="0" w:type="dxa"/>
            <w:left w:w="108" w:type="dxa"/>
            <w:bottom w:w="0" w:type="dxa"/>
            <w:right w:w="108" w:type="dxa"/>
          </w:tblCellMar>
        </w:tblPrEx>
        <w:trPr>
          <w:trHeight w:val="397"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123EBCB1">
            <w:pPr>
              <w:tabs>
                <w:tab w:val="left" w:pos="720"/>
              </w:tabs>
              <w:jc w:val="center"/>
              <w:rPr>
                <w:rFonts w:hint="eastAsia" w:ascii="宋体" w:hAnsi="宋体"/>
                <w:sz w:val="24"/>
              </w:rPr>
            </w:pPr>
            <w:r>
              <w:rPr>
                <w:rFonts w:hint="eastAsia" w:ascii="宋体" w:hAnsi="宋体"/>
                <w:sz w:val="24"/>
              </w:rPr>
              <w:t>24</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4785FB57">
            <w:pPr>
              <w:tabs>
                <w:tab w:val="left" w:pos="720"/>
              </w:tabs>
              <w:jc w:val="center"/>
              <w:rPr>
                <w:rFonts w:hint="default" w:ascii="宋体" w:hAnsi="宋体" w:eastAsia="宋体"/>
                <w:sz w:val="24"/>
                <w:lang w:val="en-US" w:eastAsia="zh-CN"/>
              </w:rPr>
            </w:pPr>
            <w:r>
              <w:rPr>
                <w:rFonts w:hint="eastAsia" w:ascii="宋体" w:hAnsi="宋体"/>
                <w:sz w:val="24"/>
                <w:lang w:val="en-US" w:eastAsia="zh-CN"/>
              </w:rPr>
              <w:t>......</w:t>
            </w:r>
          </w:p>
        </w:tc>
        <w:tc>
          <w:tcPr>
            <w:tcW w:w="2265" w:type="dxa"/>
            <w:tcBorders>
              <w:top w:val="single" w:color="auto" w:sz="4" w:space="0"/>
              <w:left w:val="single" w:color="auto" w:sz="4" w:space="0"/>
              <w:bottom w:val="single" w:color="auto" w:sz="4" w:space="0"/>
              <w:right w:val="single" w:color="auto" w:sz="4" w:space="0"/>
            </w:tcBorders>
            <w:noWrap w:val="0"/>
            <w:vAlign w:val="center"/>
          </w:tcPr>
          <w:p w14:paraId="3892BCBF">
            <w:pPr>
              <w:tabs>
                <w:tab w:val="left" w:pos="720"/>
              </w:tabs>
              <w:jc w:val="center"/>
              <w:rPr>
                <w:rFonts w:hint="eastAsia" w:ascii="宋体" w:hAnsi="宋体"/>
                <w:sz w:val="24"/>
              </w:rPr>
            </w:pPr>
          </w:p>
        </w:tc>
        <w:tc>
          <w:tcPr>
            <w:tcW w:w="2055" w:type="dxa"/>
            <w:tcBorders>
              <w:top w:val="single" w:color="auto" w:sz="4" w:space="0"/>
              <w:left w:val="single" w:color="auto" w:sz="4" w:space="0"/>
              <w:bottom w:val="single" w:color="auto" w:sz="4" w:space="0"/>
              <w:right w:val="single" w:color="auto" w:sz="4" w:space="0"/>
            </w:tcBorders>
            <w:noWrap w:val="0"/>
            <w:vAlign w:val="center"/>
          </w:tcPr>
          <w:p w14:paraId="42E58E90">
            <w:pPr>
              <w:tabs>
                <w:tab w:val="left" w:pos="720"/>
              </w:tabs>
              <w:jc w:val="center"/>
              <w:rPr>
                <w:rFonts w:hint="eastAsia" w:ascii="宋体" w:hAnsi="宋体"/>
                <w:sz w:val="24"/>
              </w:rPr>
            </w:pPr>
          </w:p>
        </w:tc>
        <w:tc>
          <w:tcPr>
            <w:tcW w:w="1444" w:type="dxa"/>
            <w:tcBorders>
              <w:top w:val="single" w:color="auto" w:sz="4" w:space="0"/>
              <w:left w:val="single" w:color="auto" w:sz="4" w:space="0"/>
              <w:bottom w:val="single" w:color="auto" w:sz="4" w:space="0"/>
              <w:right w:val="single" w:color="auto" w:sz="4" w:space="0"/>
            </w:tcBorders>
            <w:noWrap w:val="0"/>
            <w:vAlign w:val="center"/>
          </w:tcPr>
          <w:p w14:paraId="40C75A84">
            <w:pPr>
              <w:tabs>
                <w:tab w:val="left" w:pos="720"/>
              </w:tabs>
              <w:jc w:val="center"/>
              <w:rPr>
                <w:rFonts w:hint="eastAsia" w:ascii="宋体" w:hAnsi="宋体"/>
                <w:sz w:val="24"/>
              </w:rPr>
            </w:pPr>
          </w:p>
        </w:tc>
      </w:tr>
    </w:tbl>
    <w:p w14:paraId="7654C570">
      <w:pPr>
        <w:tabs>
          <w:tab w:val="left" w:pos="720"/>
        </w:tabs>
        <w:spacing w:line="360" w:lineRule="auto"/>
        <w:ind w:firstLine="480" w:firstLineChars="200"/>
        <w:jc w:val="left"/>
        <w:rPr>
          <w:rFonts w:hint="eastAsia" w:ascii="宋体" w:hAnsi="宋体"/>
          <w:sz w:val="24"/>
          <w:highlight w:val="yellow"/>
        </w:rPr>
      </w:pPr>
    </w:p>
    <w:p w14:paraId="62CEC856">
      <w:pPr>
        <w:pStyle w:val="51"/>
        <w:rPr>
          <w:rFonts w:hint="eastAsia"/>
        </w:rPr>
      </w:pPr>
      <w:r>
        <w:rPr>
          <w:rFonts w:hint="eastAsia"/>
        </w:rPr>
        <w:t>6 试验（试验报告随货一起发到项目建设现场）</w:t>
      </w:r>
    </w:p>
    <w:p w14:paraId="0599FB52">
      <w:pPr>
        <w:tabs>
          <w:tab w:val="left" w:pos="720"/>
        </w:tabs>
        <w:spacing w:line="360" w:lineRule="auto"/>
        <w:jc w:val="left"/>
        <w:rPr>
          <w:rFonts w:hint="eastAsia" w:ascii="宋体" w:hAnsi="宋体"/>
          <w:sz w:val="24"/>
        </w:rPr>
      </w:pPr>
      <w:r>
        <w:rPr>
          <w:rFonts w:hint="eastAsia" w:ascii="宋体" w:hAnsi="宋体"/>
          <w:sz w:val="24"/>
        </w:rPr>
        <w:t>6.1 回路电阻测量</w:t>
      </w:r>
    </w:p>
    <w:p w14:paraId="270C700F">
      <w:pPr>
        <w:tabs>
          <w:tab w:val="left" w:pos="720"/>
        </w:tabs>
        <w:spacing w:line="360" w:lineRule="auto"/>
        <w:jc w:val="left"/>
        <w:rPr>
          <w:rFonts w:hint="eastAsia" w:ascii="宋体" w:hAnsi="宋体"/>
          <w:sz w:val="24"/>
        </w:rPr>
      </w:pPr>
      <w:r>
        <w:rPr>
          <w:rFonts w:hint="eastAsia" w:ascii="宋体" w:hAnsi="宋体"/>
          <w:sz w:val="24"/>
        </w:rPr>
        <w:t>6.2 绝缘电阻测量</w:t>
      </w:r>
    </w:p>
    <w:p w14:paraId="352C473A">
      <w:pPr>
        <w:tabs>
          <w:tab w:val="left" w:pos="720"/>
        </w:tabs>
        <w:spacing w:line="360" w:lineRule="auto"/>
        <w:jc w:val="left"/>
        <w:rPr>
          <w:rFonts w:hint="eastAsia" w:ascii="宋体" w:hAnsi="宋体"/>
          <w:sz w:val="24"/>
        </w:rPr>
      </w:pPr>
      <w:r>
        <w:rPr>
          <w:rFonts w:hint="eastAsia" w:ascii="宋体" w:hAnsi="宋体"/>
          <w:sz w:val="24"/>
        </w:rPr>
        <w:t>6.3 整体交流耐压试验及开关断口耐压试验</w:t>
      </w:r>
    </w:p>
    <w:p w14:paraId="3C0952AE">
      <w:pPr>
        <w:tabs>
          <w:tab w:val="left" w:pos="720"/>
        </w:tabs>
        <w:spacing w:line="360" w:lineRule="auto"/>
        <w:jc w:val="left"/>
        <w:rPr>
          <w:rFonts w:hint="eastAsia" w:ascii="宋体" w:hAnsi="宋体"/>
          <w:sz w:val="24"/>
        </w:rPr>
      </w:pPr>
      <w:r>
        <w:rPr>
          <w:rFonts w:hint="eastAsia" w:ascii="宋体" w:hAnsi="宋体"/>
          <w:sz w:val="24"/>
        </w:rPr>
        <w:t>6.4 辅助回路和控制回路的耐压试验</w:t>
      </w:r>
    </w:p>
    <w:p w14:paraId="2F133378">
      <w:pPr>
        <w:tabs>
          <w:tab w:val="left" w:pos="720"/>
        </w:tabs>
        <w:spacing w:line="360" w:lineRule="auto"/>
        <w:jc w:val="left"/>
        <w:rPr>
          <w:rFonts w:hint="eastAsia" w:ascii="宋体" w:hAnsi="宋体"/>
          <w:sz w:val="24"/>
        </w:rPr>
      </w:pPr>
      <w:r>
        <w:rPr>
          <w:rFonts w:hint="eastAsia" w:ascii="宋体" w:hAnsi="宋体"/>
          <w:sz w:val="24"/>
        </w:rPr>
        <w:t>6.5 开关特性试验</w:t>
      </w:r>
    </w:p>
    <w:p w14:paraId="727BD269">
      <w:pPr>
        <w:tabs>
          <w:tab w:val="left" w:pos="720"/>
        </w:tabs>
        <w:spacing w:line="360" w:lineRule="auto"/>
        <w:jc w:val="left"/>
        <w:rPr>
          <w:rFonts w:hint="eastAsia" w:ascii="宋体" w:hAnsi="宋体"/>
          <w:sz w:val="24"/>
        </w:rPr>
      </w:pPr>
      <w:r>
        <w:rPr>
          <w:rFonts w:hint="eastAsia" w:ascii="宋体" w:hAnsi="宋体"/>
          <w:sz w:val="24"/>
        </w:rPr>
        <w:t>6.5.1 分、合闸时间及周期</w:t>
      </w:r>
    </w:p>
    <w:p w14:paraId="102BFCC3">
      <w:pPr>
        <w:tabs>
          <w:tab w:val="left" w:pos="720"/>
        </w:tabs>
        <w:spacing w:line="360" w:lineRule="auto"/>
        <w:jc w:val="left"/>
        <w:rPr>
          <w:rFonts w:hint="eastAsia" w:ascii="宋体" w:hAnsi="宋体"/>
          <w:sz w:val="24"/>
        </w:rPr>
      </w:pPr>
      <w:r>
        <w:rPr>
          <w:rFonts w:hint="eastAsia" w:ascii="宋体" w:hAnsi="宋体"/>
          <w:sz w:val="24"/>
        </w:rPr>
        <w:t>6.5.2 速度特性</w:t>
      </w:r>
    </w:p>
    <w:p w14:paraId="7C44AE27">
      <w:pPr>
        <w:tabs>
          <w:tab w:val="left" w:pos="720"/>
        </w:tabs>
        <w:spacing w:line="360" w:lineRule="auto"/>
        <w:jc w:val="left"/>
        <w:rPr>
          <w:rFonts w:hint="eastAsia" w:ascii="宋体" w:hAnsi="宋体"/>
          <w:sz w:val="24"/>
        </w:rPr>
      </w:pPr>
      <w:r>
        <w:rPr>
          <w:rFonts w:hint="eastAsia" w:ascii="宋体" w:hAnsi="宋体"/>
          <w:sz w:val="24"/>
        </w:rPr>
        <w:t>6.6 机械性能、机械操作及机械防误操作装置或电气联锁装置功能试验</w:t>
      </w:r>
    </w:p>
    <w:p w14:paraId="04EEE006">
      <w:pPr>
        <w:tabs>
          <w:tab w:val="left" w:pos="720"/>
        </w:tabs>
        <w:spacing w:line="360" w:lineRule="auto"/>
        <w:jc w:val="left"/>
        <w:rPr>
          <w:rFonts w:hint="eastAsia" w:ascii="宋体" w:hAnsi="宋体"/>
          <w:sz w:val="24"/>
        </w:rPr>
      </w:pPr>
      <w:r>
        <w:rPr>
          <w:rFonts w:hint="eastAsia" w:ascii="宋体" w:hAnsi="宋体"/>
          <w:sz w:val="24"/>
        </w:rPr>
        <w:t>6.7 仪表元件校验及按线正确性检查</w:t>
      </w:r>
    </w:p>
    <w:p w14:paraId="2A74DD37">
      <w:pPr>
        <w:tabs>
          <w:tab w:val="left" w:pos="720"/>
        </w:tabs>
        <w:spacing w:line="360" w:lineRule="auto"/>
        <w:jc w:val="left"/>
        <w:rPr>
          <w:rFonts w:hint="eastAsia" w:ascii="宋体" w:hAnsi="宋体"/>
          <w:sz w:val="24"/>
        </w:rPr>
      </w:pPr>
      <w:r>
        <w:rPr>
          <w:rFonts w:hint="eastAsia" w:ascii="宋体" w:hAnsi="宋体"/>
          <w:sz w:val="24"/>
        </w:rPr>
        <w:t>6.8 使用中可以互换的具有同样的额定值和结构的组件其互换性检查</w:t>
      </w:r>
    </w:p>
    <w:p w14:paraId="58D7282F">
      <w:pPr>
        <w:tabs>
          <w:tab w:val="left" w:pos="720"/>
        </w:tabs>
        <w:spacing w:line="360" w:lineRule="auto"/>
        <w:jc w:val="left"/>
        <w:rPr>
          <w:rFonts w:hint="eastAsia" w:ascii="宋体" w:hAnsi="宋体"/>
          <w:sz w:val="24"/>
        </w:rPr>
      </w:pPr>
      <w:r>
        <w:rPr>
          <w:rFonts w:hint="eastAsia" w:ascii="宋体" w:hAnsi="宋体"/>
          <w:sz w:val="24"/>
        </w:rPr>
        <w:t>6.9 雷电冲击试验 （投标方应提供型式试验报告）</w:t>
      </w:r>
    </w:p>
    <w:p w14:paraId="31A9176F">
      <w:pPr>
        <w:tabs>
          <w:tab w:val="left" w:pos="720"/>
        </w:tabs>
        <w:spacing w:line="360" w:lineRule="auto"/>
        <w:jc w:val="left"/>
        <w:rPr>
          <w:rFonts w:hint="eastAsia" w:ascii="宋体" w:hAnsi="宋体"/>
          <w:sz w:val="24"/>
        </w:rPr>
      </w:pPr>
      <w:r>
        <w:rPr>
          <w:rFonts w:hint="eastAsia" w:ascii="宋体" w:hAnsi="宋体"/>
          <w:sz w:val="24"/>
        </w:rPr>
        <w:t>6.10 动、稳定试验 （投标方应提供型式试验报告）</w:t>
      </w:r>
    </w:p>
    <w:p w14:paraId="43A5451D">
      <w:pPr>
        <w:tabs>
          <w:tab w:val="left" w:pos="720"/>
        </w:tabs>
        <w:spacing w:line="360" w:lineRule="auto"/>
        <w:jc w:val="left"/>
        <w:rPr>
          <w:rFonts w:hint="eastAsia" w:ascii="宋体" w:hAnsi="宋体"/>
          <w:sz w:val="24"/>
        </w:rPr>
      </w:pPr>
      <w:r>
        <w:rPr>
          <w:rFonts w:hint="eastAsia" w:ascii="宋体" w:hAnsi="宋体"/>
          <w:sz w:val="24"/>
        </w:rPr>
        <w:t>6.11内部燃弧试验 （投标方应提供型式试验报告）</w:t>
      </w:r>
    </w:p>
    <w:p w14:paraId="3E0EB9BF">
      <w:pPr>
        <w:tabs>
          <w:tab w:val="left" w:pos="720"/>
        </w:tabs>
        <w:spacing w:line="360" w:lineRule="auto"/>
        <w:jc w:val="left"/>
        <w:rPr>
          <w:rFonts w:hint="eastAsia" w:ascii="宋体" w:hAnsi="宋体"/>
          <w:sz w:val="24"/>
        </w:rPr>
      </w:pPr>
      <w:r>
        <w:rPr>
          <w:rFonts w:hint="eastAsia" w:ascii="宋体" w:hAnsi="宋体"/>
          <w:sz w:val="24"/>
        </w:rPr>
        <w:t>6.12 单相接地试验 （投标方应提供型式试验报告）</w:t>
      </w:r>
    </w:p>
    <w:p w14:paraId="7EB74C52">
      <w:pPr>
        <w:tabs>
          <w:tab w:val="left" w:pos="720"/>
        </w:tabs>
        <w:spacing w:line="360" w:lineRule="auto"/>
        <w:jc w:val="left"/>
        <w:rPr>
          <w:rFonts w:hint="eastAsia" w:ascii="宋体" w:hAnsi="宋体"/>
          <w:sz w:val="24"/>
        </w:rPr>
      </w:pPr>
      <w:r>
        <w:rPr>
          <w:rFonts w:hint="eastAsia" w:ascii="宋体" w:hAnsi="宋体"/>
          <w:sz w:val="24"/>
        </w:rPr>
        <w:t>6.13 异相开断试验 （投标方应提供型式试验报告）</w:t>
      </w:r>
    </w:p>
    <w:p w14:paraId="2A3CC7D3">
      <w:pPr>
        <w:tabs>
          <w:tab w:val="left" w:pos="720"/>
        </w:tabs>
        <w:spacing w:line="360" w:lineRule="auto"/>
        <w:jc w:val="left"/>
        <w:rPr>
          <w:rFonts w:hint="eastAsia" w:ascii="宋体" w:hAnsi="宋体"/>
          <w:sz w:val="24"/>
        </w:rPr>
      </w:pPr>
      <w:r>
        <w:rPr>
          <w:rFonts w:hint="eastAsia" w:ascii="宋体" w:hAnsi="宋体"/>
          <w:sz w:val="24"/>
        </w:rPr>
        <w:t>6.14 温升试验     （投标方应提供型式试验报告）</w:t>
      </w:r>
    </w:p>
    <w:p w14:paraId="4EE9DC29">
      <w:pPr>
        <w:tabs>
          <w:tab w:val="left" w:pos="720"/>
        </w:tabs>
        <w:spacing w:line="360" w:lineRule="auto"/>
        <w:jc w:val="left"/>
        <w:rPr>
          <w:rFonts w:hint="eastAsia" w:ascii="宋体" w:hAnsi="宋体"/>
          <w:sz w:val="24"/>
        </w:rPr>
      </w:pPr>
      <w:r>
        <w:rPr>
          <w:rFonts w:hint="eastAsia" w:ascii="宋体" w:hAnsi="宋体"/>
          <w:sz w:val="24"/>
        </w:rPr>
        <w:t>6.15 防凝露试验   （投标方应提供型式试验报告）</w:t>
      </w:r>
    </w:p>
    <w:p w14:paraId="1B45850F">
      <w:pPr>
        <w:tabs>
          <w:tab w:val="left" w:pos="720"/>
        </w:tabs>
        <w:spacing w:line="360" w:lineRule="auto"/>
        <w:jc w:val="left"/>
        <w:rPr>
          <w:rFonts w:hint="eastAsia" w:ascii="宋体" w:hAnsi="宋体"/>
          <w:sz w:val="24"/>
        </w:rPr>
      </w:pPr>
      <w:r>
        <w:rPr>
          <w:rFonts w:hint="eastAsia" w:ascii="宋体" w:hAnsi="宋体"/>
          <w:sz w:val="24"/>
        </w:rPr>
        <w:t>6.16 投标方应准备型式试验报告原件备查。</w:t>
      </w:r>
    </w:p>
    <w:p w14:paraId="1FE1E203">
      <w:pPr>
        <w:pStyle w:val="51"/>
        <w:rPr>
          <w:rFonts w:hint="eastAsia"/>
        </w:rPr>
      </w:pPr>
      <w:r>
        <w:rPr>
          <w:rFonts w:hint="eastAsia"/>
        </w:rPr>
        <w:t>7 产品出厂验收</w:t>
      </w:r>
    </w:p>
    <w:p w14:paraId="173E0B30">
      <w:pPr>
        <w:tabs>
          <w:tab w:val="left" w:pos="720"/>
        </w:tabs>
        <w:spacing w:line="360" w:lineRule="auto"/>
        <w:jc w:val="left"/>
        <w:rPr>
          <w:rFonts w:hint="eastAsia" w:ascii="宋体" w:hAnsi="宋体"/>
          <w:sz w:val="24"/>
        </w:rPr>
      </w:pPr>
      <w:r>
        <w:rPr>
          <w:rFonts w:hint="eastAsia" w:ascii="宋体" w:hAnsi="宋体"/>
          <w:sz w:val="24"/>
        </w:rPr>
        <w:t>7.1 产品总装阶段供货方应提前通知招标方派人到供货方进行中间监造。</w:t>
      </w:r>
    </w:p>
    <w:p w14:paraId="52A36126">
      <w:pPr>
        <w:tabs>
          <w:tab w:val="left" w:pos="720"/>
        </w:tabs>
        <w:spacing w:line="360" w:lineRule="auto"/>
        <w:jc w:val="left"/>
        <w:rPr>
          <w:rFonts w:hint="eastAsia" w:ascii="宋体" w:hAnsi="宋体"/>
          <w:sz w:val="24"/>
        </w:rPr>
      </w:pPr>
      <w:r>
        <w:rPr>
          <w:rFonts w:hint="eastAsia" w:ascii="宋体" w:hAnsi="宋体"/>
          <w:sz w:val="24"/>
        </w:rPr>
        <w:t>7.2 全总产品经调试合格后，供货方应提前通知招标方派人到供货方进行产品最后总体检验，检验合格后方可出厂。</w:t>
      </w:r>
    </w:p>
    <w:p w14:paraId="0A60F401">
      <w:pPr>
        <w:tabs>
          <w:tab w:val="left" w:pos="720"/>
        </w:tabs>
        <w:spacing w:line="360" w:lineRule="auto"/>
        <w:jc w:val="left"/>
        <w:rPr>
          <w:rFonts w:hint="eastAsia" w:ascii="宋体" w:hAnsi="宋体"/>
          <w:sz w:val="24"/>
        </w:rPr>
      </w:pPr>
      <w:r>
        <w:rPr>
          <w:rFonts w:hint="eastAsia" w:ascii="宋体" w:hAnsi="宋体"/>
          <w:sz w:val="24"/>
        </w:rPr>
        <w:t>7.3 高压开关柜制造过程中，招标方随时到供货方生产现场进行监造，投标方签定投标范围后7天内，提供给招标方监造的时间计划表及监造内容，并盖章。投标方负责招标方监造人当地的食宿、交通。</w:t>
      </w:r>
    </w:p>
    <w:p w14:paraId="49383293">
      <w:pPr>
        <w:tabs>
          <w:tab w:val="left" w:pos="720"/>
        </w:tabs>
        <w:spacing w:line="360" w:lineRule="auto"/>
        <w:jc w:val="left"/>
        <w:rPr>
          <w:rFonts w:hint="eastAsia" w:ascii="宋体" w:hAnsi="宋体"/>
          <w:sz w:val="24"/>
        </w:rPr>
      </w:pPr>
      <w:r>
        <w:rPr>
          <w:rFonts w:hint="eastAsia" w:ascii="宋体" w:hAnsi="宋体"/>
          <w:sz w:val="24"/>
        </w:rPr>
        <w:t>7.4 招标方在投标方工厂内的检验、监造并不免除投标方对本技术要求承担责任。</w:t>
      </w:r>
    </w:p>
    <w:p w14:paraId="06519575">
      <w:pPr>
        <w:pStyle w:val="51"/>
        <w:rPr>
          <w:rFonts w:hint="eastAsia"/>
        </w:rPr>
      </w:pPr>
      <w:r>
        <w:rPr>
          <w:rFonts w:hint="eastAsia"/>
        </w:rPr>
        <w:t>8 设计联络（包括：高压开关柜、综保装置）</w:t>
      </w:r>
    </w:p>
    <w:p w14:paraId="7E237587">
      <w:pPr>
        <w:tabs>
          <w:tab w:val="left" w:pos="720"/>
        </w:tabs>
        <w:spacing w:line="360" w:lineRule="auto"/>
        <w:jc w:val="left"/>
        <w:rPr>
          <w:rFonts w:hint="eastAsia" w:ascii="宋体" w:hAnsi="宋体"/>
          <w:sz w:val="24"/>
        </w:rPr>
      </w:pPr>
      <w:r>
        <w:rPr>
          <w:rFonts w:hint="eastAsia" w:ascii="宋体" w:hAnsi="宋体"/>
          <w:sz w:val="24"/>
        </w:rPr>
        <w:t>8.1 招标方负责组织必要的设计联络会，由设计院、综合装置厂家、招标方、开关柜生产厂家参加，设计联络会二次，地点一次在招标方，一次在投标方。</w:t>
      </w:r>
    </w:p>
    <w:p w14:paraId="6465091E">
      <w:pPr>
        <w:tabs>
          <w:tab w:val="left" w:pos="720"/>
        </w:tabs>
        <w:spacing w:line="360" w:lineRule="auto"/>
        <w:jc w:val="left"/>
        <w:rPr>
          <w:rFonts w:hint="eastAsia" w:ascii="宋体" w:hAnsi="宋体"/>
          <w:sz w:val="24"/>
        </w:rPr>
      </w:pPr>
      <w:r>
        <w:rPr>
          <w:rFonts w:hint="eastAsia" w:ascii="宋体" w:hAnsi="宋体"/>
          <w:sz w:val="24"/>
        </w:rPr>
        <w:t>8.2 设计联络期间,招标方为投标方设计联络提供必要的办公方便。当地交通和住宿由投标方自理。</w:t>
      </w:r>
    </w:p>
    <w:p w14:paraId="30D7007D">
      <w:pPr>
        <w:tabs>
          <w:tab w:val="left" w:pos="720"/>
        </w:tabs>
        <w:spacing w:line="360" w:lineRule="auto"/>
        <w:jc w:val="left"/>
        <w:rPr>
          <w:rFonts w:hint="eastAsia" w:ascii="宋体" w:hAnsi="宋体"/>
          <w:sz w:val="24"/>
        </w:rPr>
      </w:pPr>
      <w:r>
        <w:rPr>
          <w:rFonts w:hint="eastAsia" w:ascii="宋体" w:hAnsi="宋体"/>
          <w:sz w:val="24"/>
        </w:rPr>
        <w:t>8.3 投标范围签订后10天内，召开第一次设计联络会，招标方向投标方提供一次接线图和配电室平面布置图，并与投标方讨论二次接线原理图基本原则。</w:t>
      </w:r>
    </w:p>
    <w:p w14:paraId="00A624BB">
      <w:pPr>
        <w:tabs>
          <w:tab w:val="left" w:pos="720"/>
        </w:tabs>
        <w:spacing w:line="360" w:lineRule="auto"/>
        <w:ind w:firstLine="480" w:firstLineChars="200"/>
        <w:jc w:val="left"/>
        <w:rPr>
          <w:rFonts w:hint="eastAsia" w:ascii="宋体" w:hAnsi="宋体"/>
          <w:sz w:val="24"/>
        </w:rPr>
      </w:pPr>
      <w:r>
        <w:rPr>
          <w:rFonts w:hint="eastAsia" w:ascii="宋体" w:hAnsi="宋体"/>
          <w:sz w:val="24"/>
        </w:rPr>
        <w:t xml:space="preserve">设计联络会上投标方应向招标方提供以下资料： </w:t>
      </w:r>
    </w:p>
    <w:p w14:paraId="2EF6258F">
      <w:pPr>
        <w:tabs>
          <w:tab w:val="left" w:pos="720"/>
        </w:tabs>
        <w:spacing w:line="360" w:lineRule="auto"/>
        <w:ind w:firstLine="480" w:firstLineChars="200"/>
        <w:jc w:val="left"/>
        <w:rPr>
          <w:rFonts w:hint="eastAsia" w:ascii="宋体" w:hAnsi="宋体"/>
          <w:sz w:val="24"/>
        </w:rPr>
      </w:pPr>
      <w:r>
        <w:rPr>
          <w:rFonts w:hint="eastAsia" w:ascii="宋体" w:hAnsi="宋体"/>
          <w:sz w:val="24"/>
        </w:rPr>
        <w:t>（1）开关柜布置所要求的操作维护走廊净距、开关柜安装基础图，开关柜外形尺寸图、安装尺寸、动力和控制电缆进口位置。</w:t>
      </w:r>
    </w:p>
    <w:p w14:paraId="7A997594">
      <w:pPr>
        <w:tabs>
          <w:tab w:val="left" w:pos="720"/>
        </w:tabs>
        <w:spacing w:line="360" w:lineRule="auto"/>
        <w:ind w:firstLine="480" w:firstLineChars="200"/>
        <w:jc w:val="left"/>
        <w:rPr>
          <w:rFonts w:hint="eastAsia" w:ascii="宋体" w:hAnsi="宋体"/>
          <w:sz w:val="24"/>
        </w:rPr>
      </w:pPr>
      <w:r>
        <w:rPr>
          <w:rFonts w:hint="eastAsia" w:ascii="宋体" w:hAnsi="宋体"/>
          <w:sz w:val="24"/>
        </w:rPr>
        <w:t>（2）--开关柜动、静载荷数据。</w:t>
      </w:r>
    </w:p>
    <w:p w14:paraId="56D2A9A1">
      <w:pPr>
        <w:tabs>
          <w:tab w:val="left" w:pos="720"/>
        </w:tabs>
        <w:spacing w:line="360" w:lineRule="auto"/>
        <w:ind w:firstLine="480" w:firstLineChars="200"/>
        <w:jc w:val="left"/>
        <w:rPr>
          <w:rFonts w:hint="eastAsia" w:ascii="宋体" w:hAnsi="宋体"/>
          <w:sz w:val="24"/>
        </w:rPr>
      </w:pPr>
      <w:r>
        <w:rPr>
          <w:rFonts w:hint="eastAsia" w:ascii="宋体" w:hAnsi="宋体"/>
          <w:sz w:val="24"/>
        </w:rPr>
        <w:t>（3）--开关柜整体的总重量、最大运输尺寸和重量。</w:t>
      </w:r>
    </w:p>
    <w:p w14:paraId="2A91136B">
      <w:pPr>
        <w:tabs>
          <w:tab w:val="left" w:pos="720"/>
        </w:tabs>
        <w:spacing w:line="360" w:lineRule="auto"/>
        <w:jc w:val="left"/>
        <w:rPr>
          <w:rFonts w:hint="eastAsia" w:ascii="宋体" w:hAnsi="宋体"/>
          <w:sz w:val="24"/>
        </w:rPr>
      </w:pPr>
      <w:r>
        <w:rPr>
          <w:rFonts w:hint="eastAsia" w:ascii="宋体" w:hAnsi="宋体"/>
          <w:sz w:val="24"/>
        </w:rPr>
        <w:t>8.4 第二次设计联络会在投标范围签订后15天内召开，投标方应向招标方和设计院提供一、二次接线（原理）图、端子排图和电缆清单，装置接地要求及接地图。</w:t>
      </w:r>
    </w:p>
    <w:p w14:paraId="4D5030DE">
      <w:pPr>
        <w:tabs>
          <w:tab w:val="left" w:pos="720"/>
        </w:tabs>
        <w:spacing w:line="360" w:lineRule="auto"/>
        <w:jc w:val="left"/>
        <w:rPr>
          <w:rFonts w:hint="eastAsia" w:ascii="宋体" w:hAnsi="宋体"/>
          <w:sz w:val="24"/>
        </w:rPr>
      </w:pPr>
      <w:r>
        <w:rPr>
          <w:rFonts w:hint="eastAsia" w:ascii="宋体" w:hAnsi="宋体"/>
          <w:sz w:val="24"/>
        </w:rPr>
        <w:t>8.5 投标方最终的二次接线图必须得到设计院和招标方的确认后，方可安排生产。</w:t>
      </w:r>
    </w:p>
    <w:p w14:paraId="402B8925">
      <w:pPr>
        <w:tabs>
          <w:tab w:val="left" w:pos="720"/>
        </w:tabs>
        <w:spacing w:line="360" w:lineRule="auto"/>
        <w:jc w:val="left"/>
        <w:rPr>
          <w:rFonts w:hint="eastAsia" w:ascii="宋体" w:hAnsi="宋体"/>
          <w:sz w:val="24"/>
        </w:rPr>
      </w:pPr>
      <w:r>
        <w:rPr>
          <w:rFonts w:hint="eastAsia" w:ascii="宋体" w:hAnsi="宋体"/>
          <w:sz w:val="24"/>
        </w:rPr>
        <w:t>8.6 设计联络并不能解除投标方对设计，制造应承担的责任。</w:t>
      </w:r>
    </w:p>
    <w:p w14:paraId="392D83AB">
      <w:pPr>
        <w:pStyle w:val="51"/>
        <w:rPr>
          <w:rFonts w:hint="eastAsia"/>
        </w:rPr>
      </w:pPr>
      <w:r>
        <w:rPr>
          <w:rFonts w:hint="eastAsia"/>
        </w:rPr>
        <w:t>9  技术文件交付</w:t>
      </w:r>
    </w:p>
    <w:p w14:paraId="38C28197">
      <w:pPr>
        <w:tabs>
          <w:tab w:val="left" w:pos="720"/>
        </w:tabs>
        <w:spacing w:line="360" w:lineRule="auto"/>
        <w:jc w:val="left"/>
        <w:rPr>
          <w:rFonts w:hint="eastAsia" w:ascii="宋体" w:hAnsi="宋体"/>
          <w:sz w:val="24"/>
        </w:rPr>
      </w:pPr>
      <w:r>
        <w:rPr>
          <w:rFonts w:hint="eastAsia" w:ascii="宋体" w:hAnsi="宋体"/>
          <w:sz w:val="24"/>
        </w:rPr>
        <w:t>9.1 投标方应</w:t>
      </w:r>
    </w:p>
    <w:p w14:paraId="7DD54132">
      <w:pPr>
        <w:tabs>
          <w:tab w:val="left" w:pos="720"/>
        </w:tabs>
        <w:spacing w:line="360" w:lineRule="auto"/>
        <w:jc w:val="left"/>
        <w:rPr>
          <w:rFonts w:hint="eastAsia" w:ascii="宋体" w:hAnsi="宋体" w:eastAsia="宋体"/>
          <w:sz w:val="24"/>
          <w:lang w:eastAsia="zh-CN"/>
        </w:rPr>
      </w:pPr>
      <w:r>
        <w:rPr>
          <w:rFonts w:hint="eastAsia" w:ascii="宋体" w:hAnsi="宋体"/>
          <w:sz w:val="24"/>
        </w:rPr>
        <w:t>9.1.1 向招标方提供一般性资料，如鉴定证书、投标文件、典型说明书、总装图和主要技术参数</w:t>
      </w:r>
      <w:r>
        <w:rPr>
          <w:rFonts w:hint="eastAsia" w:ascii="宋体" w:hAnsi="宋体"/>
          <w:sz w:val="24"/>
          <w:lang w:eastAsia="zh-CN"/>
        </w:rPr>
        <w:t>，</w:t>
      </w:r>
      <w:r>
        <w:rPr>
          <w:rFonts w:hint="eastAsia" w:ascii="宋体" w:hAnsi="宋体" w:eastAsia="宋体" w:cs="Times New Roman"/>
          <w:b/>
          <w:bCs/>
          <w:spacing w:val="0"/>
          <w:sz w:val="24"/>
          <w:szCs w:val="24"/>
          <w:highlight w:val="none"/>
        </w:rPr>
        <w:t>所有文件、图纸、资料应</w:t>
      </w:r>
      <w:r>
        <w:rPr>
          <w:rFonts w:hint="eastAsia" w:ascii="宋体" w:hAnsi="宋体" w:eastAsia="宋体" w:cs="Times New Roman"/>
          <w:b/>
          <w:bCs/>
          <w:spacing w:val="0"/>
          <w:sz w:val="24"/>
          <w:szCs w:val="24"/>
          <w:highlight w:val="none"/>
          <w:lang w:val="en-US" w:eastAsia="zh-CN"/>
        </w:rPr>
        <w:t>提供</w:t>
      </w:r>
      <w:r>
        <w:rPr>
          <w:rFonts w:hint="eastAsia" w:ascii="宋体" w:hAnsi="宋体" w:eastAsia="宋体" w:cs="Times New Roman"/>
          <w:b/>
          <w:bCs/>
          <w:spacing w:val="0"/>
          <w:sz w:val="24"/>
          <w:szCs w:val="24"/>
          <w:highlight w:val="none"/>
        </w:rPr>
        <w:t>中文版</w:t>
      </w:r>
      <w:r>
        <w:rPr>
          <w:rFonts w:hint="eastAsia" w:ascii="宋体" w:hAnsi="宋体" w:eastAsia="宋体" w:cs="Times New Roman"/>
          <w:b/>
          <w:bCs/>
          <w:spacing w:val="0"/>
          <w:sz w:val="24"/>
          <w:szCs w:val="24"/>
          <w:highlight w:val="none"/>
          <w:lang w:val="en-US" w:eastAsia="zh-CN"/>
        </w:rPr>
        <w:t>及俄文版</w:t>
      </w:r>
      <w:r>
        <w:rPr>
          <w:rFonts w:hint="eastAsia" w:ascii="宋体" w:hAnsi="宋体"/>
          <w:sz w:val="24"/>
        </w:rPr>
        <w:t>。</w:t>
      </w:r>
    </w:p>
    <w:p w14:paraId="4AE741A6">
      <w:pPr>
        <w:tabs>
          <w:tab w:val="left" w:pos="720"/>
        </w:tabs>
        <w:spacing w:line="360" w:lineRule="auto"/>
        <w:jc w:val="left"/>
        <w:rPr>
          <w:rFonts w:hint="eastAsia" w:ascii="宋体" w:hAnsi="宋体"/>
          <w:sz w:val="24"/>
        </w:rPr>
      </w:pPr>
      <w:r>
        <w:rPr>
          <w:rFonts w:hint="eastAsia" w:ascii="宋体" w:hAnsi="宋体"/>
          <w:sz w:val="24"/>
        </w:rPr>
        <w:t>9.1.2 向</w:t>
      </w:r>
      <w:r>
        <w:rPr>
          <w:rFonts w:hint="eastAsia" w:ascii="宋体" w:hAnsi="宋体"/>
          <w:sz w:val="24"/>
          <w:lang w:val="en-US" w:eastAsia="zh-CN"/>
        </w:rPr>
        <w:t>招</w:t>
      </w:r>
      <w:r>
        <w:rPr>
          <w:rFonts w:hint="eastAsia" w:ascii="宋体" w:hAnsi="宋体"/>
          <w:sz w:val="24"/>
        </w:rPr>
        <w:t>标方提供下列图纸和文件（电子版）：</w:t>
      </w:r>
    </w:p>
    <w:p w14:paraId="1D3798BC">
      <w:pPr>
        <w:tabs>
          <w:tab w:val="left" w:pos="720"/>
        </w:tabs>
        <w:spacing w:line="360" w:lineRule="auto"/>
        <w:ind w:firstLine="480" w:firstLineChars="200"/>
        <w:jc w:val="left"/>
        <w:rPr>
          <w:rFonts w:hint="eastAsia" w:ascii="宋体" w:hAnsi="宋体"/>
          <w:sz w:val="24"/>
        </w:rPr>
      </w:pPr>
      <w:r>
        <w:rPr>
          <w:rFonts w:hint="eastAsia" w:ascii="宋体" w:hAnsi="宋体"/>
          <w:sz w:val="24"/>
        </w:rPr>
        <w:t>全厂电气一次系统图；</w:t>
      </w:r>
    </w:p>
    <w:p w14:paraId="6959E88E">
      <w:pPr>
        <w:tabs>
          <w:tab w:val="left" w:pos="720"/>
        </w:tabs>
        <w:spacing w:line="360" w:lineRule="auto"/>
        <w:ind w:firstLine="480" w:firstLineChars="200"/>
        <w:jc w:val="left"/>
        <w:rPr>
          <w:rFonts w:hint="eastAsia" w:ascii="宋体" w:hAnsi="宋体"/>
          <w:sz w:val="24"/>
        </w:rPr>
      </w:pPr>
      <w:r>
        <w:rPr>
          <w:rFonts w:hint="eastAsia" w:ascii="宋体" w:hAnsi="宋体"/>
          <w:sz w:val="24"/>
        </w:rPr>
        <w:t>10kV高压开关柜配置接线图；</w:t>
      </w:r>
    </w:p>
    <w:p w14:paraId="317850C9">
      <w:pPr>
        <w:tabs>
          <w:tab w:val="left" w:pos="720"/>
        </w:tabs>
        <w:spacing w:line="360" w:lineRule="auto"/>
        <w:ind w:firstLine="480" w:firstLineChars="200"/>
        <w:jc w:val="left"/>
        <w:rPr>
          <w:rFonts w:hint="eastAsia" w:ascii="宋体" w:hAnsi="宋体"/>
          <w:sz w:val="24"/>
        </w:rPr>
      </w:pPr>
      <w:r>
        <w:rPr>
          <w:rFonts w:hint="eastAsia" w:ascii="宋体" w:hAnsi="宋体"/>
          <w:sz w:val="24"/>
        </w:rPr>
        <w:t>开关柜平面布置图；</w:t>
      </w:r>
    </w:p>
    <w:p w14:paraId="0BF76A95">
      <w:pPr>
        <w:tabs>
          <w:tab w:val="left" w:pos="720"/>
        </w:tabs>
        <w:spacing w:line="360" w:lineRule="auto"/>
        <w:jc w:val="left"/>
        <w:rPr>
          <w:rFonts w:hint="eastAsia" w:ascii="宋体" w:hAnsi="宋体"/>
          <w:sz w:val="24"/>
        </w:rPr>
      </w:pPr>
      <w:r>
        <w:rPr>
          <w:rFonts w:hint="eastAsia" w:ascii="宋体" w:hAnsi="宋体"/>
          <w:sz w:val="24"/>
        </w:rPr>
        <w:t>9.2 投标方在收到招标方预中标通知后7天内，提交满足设计院土建施工图设计需要的技术资料、图纸（蓝图12份，电子版1份）：</w:t>
      </w:r>
    </w:p>
    <w:p w14:paraId="51F801BE">
      <w:pPr>
        <w:pStyle w:val="16"/>
        <w:spacing w:line="360" w:lineRule="auto"/>
        <w:jc w:val="left"/>
        <w:rPr>
          <w:rFonts w:hint="eastAsia" w:hAnsi="宋体"/>
          <w:sz w:val="24"/>
          <w:szCs w:val="24"/>
        </w:rPr>
      </w:pPr>
      <w:r>
        <w:rPr>
          <w:rFonts w:hint="eastAsia" w:hAnsi="宋体"/>
          <w:sz w:val="24"/>
        </w:rPr>
        <w:t xml:space="preserve">9.2.1 </w:t>
      </w:r>
      <w:r>
        <w:rPr>
          <w:rFonts w:hint="eastAsia" w:hAnsi="宋体"/>
          <w:sz w:val="24"/>
          <w:szCs w:val="24"/>
        </w:rPr>
        <w:t>开关柜外型图：包括平面布置及间隔外型断面图；</w:t>
      </w:r>
    </w:p>
    <w:p w14:paraId="626B62C5">
      <w:pPr>
        <w:pStyle w:val="16"/>
        <w:spacing w:line="360" w:lineRule="auto"/>
        <w:jc w:val="left"/>
        <w:rPr>
          <w:rFonts w:hint="eastAsia" w:hAnsi="宋体"/>
          <w:sz w:val="24"/>
          <w:szCs w:val="24"/>
        </w:rPr>
      </w:pPr>
      <w:r>
        <w:rPr>
          <w:rFonts w:hint="eastAsia" w:hAnsi="宋体"/>
          <w:sz w:val="24"/>
        </w:rPr>
        <w:t xml:space="preserve">9.2.2 </w:t>
      </w:r>
      <w:r>
        <w:rPr>
          <w:rFonts w:hint="eastAsia" w:hAnsi="宋体"/>
          <w:sz w:val="24"/>
          <w:szCs w:val="24"/>
        </w:rPr>
        <w:t>安装基础图：包括埋件动静荷载分布，接地点位置，电缆沟走向；尺寸及重量；</w:t>
      </w:r>
    </w:p>
    <w:p w14:paraId="07DF926E">
      <w:pPr>
        <w:tabs>
          <w:tab w:val="left" w:pos="720"/>
        </w:tabs>
        <w:spacing w:line="360" w:lineRule="auto"/>
        <w:jc w:val="left"/>
        <w:rPr>
          <w:rFonts w:hint="eastAsia" w:ascii="宋体" w:hAnsi="宋体"/>
          <w:sz w:val="24"/>
        </w:rPr>
      </w:pPr>
      <w:r>
        <w:rPr>
          <w:rFonts w:hint="eastAsia" w:ascii="宋体" w:hAnsi="宋体"/>
          <w:sz w:val="24"/>
        </w:rPr>
        <w:t>9.3 投标方在投标范围签订后15天内向需方提供的资料和图纸（蓝图12份，电子版1份）：</w:t>
      </w:r>
    </w:p>
    <w:p w14:paraId="4BB46068">
      <w:pPr>
        <w:pStyle w:val="16"/>
        <w:spacing w:line="360" w:lineRule="auto"/>
        <w:ind w:firstLine="480" w:firstLineChars="200"/>
        <w:jc w:val="left"/>
        <w:rPr>
          <w:rFonts w:hint="eastAsia" w:hAnsi="宋体"/>
          <w:sz w:val="24"/>
          <w:szCs w:val="24"/>
        </w:rPr>
      </w:pPr>
      <w:r>
        <w:rPr>
          <w:rFonts w:hint="eastAsia" w:hAnsi="宋体"/>
          <w:sz w:val="24"/>
          <w:szCs w:val="24"/>
        </w:rPr>
        <w:t>满足电气二次设计要求资料， 二次原理图，二次接线图及电气联锁图；图纸提供后召开设计联络会，确认图纸。</w:t>
      </w:r>
    </w:p>
    <w:p w14:paraId="428FDE05">
      <w:pPr>
        <w:tabs>
          <w:tab w:val="left" w:pos="720"/>
        </w:tabs>
        <w:spacing w:line="360" w:lineRule="auto"/>
        <w:jc w:val="left"/>
        <w:rPr>
          <w:rFonts w:hint="eastAsia" w:ascii="宋体" w:hAnsi="宋体"/>
          <w:sz w:val="24"/>
        </w:rPr>
      </w:pPr>
      <w:r>
        <w:rPr>
          <w:rFonts w:hint="eastAsia" w:ascii="宋体" w:hAnsi="宋体"/>
          <w:sz w:val="24"/>
        </w:rPr>
        <w:t>9.4 设备供货时投标方应提供的下列资料及图纸（白图12份，电子版1份，合格证每项设备提供1份纸质版、1份电子版）。</w:t>
      </w:r>
    </w:p>
    <w:p w14:paraId="218549CC">
      <w:pPr>
        <w:spacing w:line="360" w:lineRule="auto"/>
        <w:jc w:val="left"/>
        <w:rPr>
          <w:rFonts w:hint="eastAsia" w:ascii="宋体" w:hAnsi="宋体"/>
          <w:b/>
          <w:sz w:val="24"/>
        </w:rPr>
      </w:pPr>
      <w:r>
        <w:rPr>
          <w:rFonts w:hint="eastAsia" w:ascii="宋体" w:hAnsi="宋体"/>
          <w:sz w:val="24"/>
        </w:rPr>
        <w:t>9.4.1 整柜、全部元器件的原产地证明，质量性能证明文件；开关柜出厂一次配置图、柜体尺寸图</w:t>
      </w:r>
      <w:r>
        <w:rPr>
          <w:rFonts w:hint="eastAsia" w:ascii="宋体" w:hAnsi="宋体"/>
          <w:b/>
          <w:sz w:val="24"/>
        </w:rPr>
        <w:t>；</w:t>
      </w:r>
    </w:p>
    <w:p w14:paraId="39D1C100">
      <w:pPr>
        <w:pStyle w:val="16"/>
        <w:tabs>
          <w:tab w:val="left" w:pos="630"/>
        </w:tabs>
        <w:spacing w:line="360" w:lineRule="auto"/>
        <w:jc w:val="left"/>
        <w:rPr>
          <w:rFonts w:hint="eastAsia" w:hAnsi="宋体"/>
          <w:sz w:val="24"/>
          <w:szCs w:val="24"/>
        </w:rPr>
      </w:pPr>
      <w:r>
        <w:rPr>
          <w:rFonts w:hint="eastAsia" w:hAnsi="宋体"/>
          <w:sz w:val="24"/>
        </w:rPr>
        <w:t xml:space="preserve">9.4.2 </w:t>
      </w:r>
      <w:r>
        <w:rPr>
          <w:rFonts w:hint="eastAsia" w:hAnsi="宋体"/>
          <w:sz w:val="24"/>
          <w:szCs w:val="24"/>
        </w:rPr>
        <w:t>总装图；</w:t>
      </w:r>
    </w:p>
    <w:p w14:paraId="753A932A">
      <w:pPr>
        <w:pStyle w:val="16"/>
        <w:spacing w:line="360" w:lineRule="auto"/>
        <w:jc w:val="left"/>
        <w:rPr>
          <w:rFonts w:hint="eastAsia" w:hAnsi="宋体"/>
          <w:sz w:val="24"/>
          <w:szCs w:val="24"/>
        </w:rPr>
      </w:pPr>
      <w:r>
        <w:rPr>
          <w:rFonts w:hint="eastAsia" w:hAnsi="宋体"/>
          <w:sz w:val="24"/>
        </w:rPr>
        <w:t xml:space="preserve">9.4.3 </w:t>
      </w:r>
      <w:r>
        <w:rPr>
          <w:rFonts w:hint="eastAsia" w:hAnsi="宋体"/>
          <w:sz w:val="24"/>
          <w:szCs w:val="24"/>
        </w:rPr>
        <w:t>最终一次系统图、二次原理图、二次接线图、端子排图。（包括外购件、外协件）；</w:t>
      </w:r>
    </w:p>
    <w:p w14:paraId="0C1C16F9">
      <w:pPr>
        <w:pStyle w:val="16"/>
        <w:spacing w:line="360" w:lineRule="auto"/>
        <w:jc w:val="left"/>
        <w:rPr>
          <w:rFonts w:hint="eastAsia" w:hAnsi="宋体"/>
          <w:sz w:val="24"/>
          <w:szCs w:val="24"/>
        </w:rPr>
      </w:pPr>
      <w:r>
        <w:rPr>
          <w:rFonts w:hint="eastAsia" w:hAnsi="宋体"/>
          <w:sz w:val="24"/>
        </w:rPr>
        <w:t xml:space="preserve">9.4.4 </w:t>
      </w:r>
      <w:r>
        <w:rPr>
          <w:rFonts w:hint="eastAsia" w:hAnsi="宋体"/>
          <w:sz w:val="24"/>
          <w:szCs w:val="24"/>
        </w:rPr>
        <w:t>出厂产品合格证明、产品型式试验报告、认证书、强制性标准</w:t>
      </w:r>
      <w:r>
        <w:rPr>
          <w:rFonts w:hint="eastAsia" w:hAnsi="宋体"/>
          <w:bCs/>
          <w:sz w:val="24"/>
          <w:szCs w:val="24"/>
        </w:rPr>
        <w:t>（包括外购元器件厂家名称、产地及订货号）</w:t>
      </w:r>
      <w:r>
        <w:rPr>
          <w:rFonts w:hint="eastAsia" w:hAnsi="宋体"/>
          <w:sz w:val="24"/>
          <w:szCs w:val="24"/>
        </w:rPr>
        <w:t>；</w:t>
      </w:r>
    </w:p>
    <w:p w14:paraId="4E83EB34">
      <w:pPr>
        <w:pStyle w:val="16"/>
        <w:spacing w:line="360" w:lineRule="auto"/>
        <w:jc w:val="left"/>
        <w:rPr>
          <w:rFonts w:hint="eastAsia" w:hAnsi="宋体"/>
          <w:sz w:val="24"/>
          <w:szCs w:val="24"/>
        </w:rPr>
      </w:pPr>
      <w:r>
        <w:rPr>
          <w:rFonts w:hint="eastAsia" w:hAnsi="宋体"/>
          <w:sz w:val="24"/>
        </w:rPr>
        <w:t xml:space="preserve">9.4.5 </w:t>
      </w:r>
      <w:r>
        <w:rPr>
          <w:rFonts w:hint="eastAsia" w:hAnsi="宋体"/>
          <w:sz w:val="24"/>
          <w:szCs w:val="24"/>
        </w:rPr>
        <w:t>主要设备使用的材料、外购件、外协件的材质报告；</w:t>
      </w:r>
    </w:p>
    <w:p w14:paraId="2B5C0BC2">
      <w:pPr>
        <w:pStyle w:val="16"/>
        <w:spacing w:line="360" w:lineRule="auto"/>
        <w:jc w:val="left"/>
        <w:rPr>
          <w:rFonts w:hint="eastAsia" w:hAnsi="宋体"/>
          <w:sz w:val="24"/>
          <w:szCs w:val="24"/>
        </w:rPr>
      </w:pPr>
      <w:r>
        <w:rPr>
          <w:rFonts w:hint="eastAsia" w:hAnsi="宋体"/>
          <w:sz w:val="24"/>
        </w:rPr>
        <w:t xml:space="preserve">9.4.6 </w:t>
      </w:r>
      <w:r>
        <w:rPr>
          <w:rFonts w:hint="eastAsia" w:hAnsi="宋体"/>
          <w:sz w:val="24"/>
          <w:szCs w:val="24"/>
        </w:rPr>
        <w:t>设备操作规程；</w:t>
      </w:r>
    </w:p>
    <w:p w14:paraId="46A120A9">
      <w:pPr>
        <w:pStyle w:val="16"/>
        <w:spacing w:line="360" w:lineRule="auto"/>
        <w:jc w:val="left"/>
        <w:rPr>
          <w:rFonts w:hint="eastAsia" w:hAnsi="宋体"/>
          <w:sz w:val="24"/>
          <w:szCs w:val="24"/>
        </w:rPr>
      </w:pPr>
      <w:r>
        <w:rPr>
          <w:rFonts w:hint="eastAsia" w:hAnsi="宋体"/>
          <w:sz w:val="24"/>
        </w:rPr>
        <w:t xml:space="preserve">9.4.7 </w:t>
      </w:r>
      <w:r>
        <w:rPr>
          <w:rFonts w:hint="eastAsia" w:hAnsi="宋体"/>
          <w:sz w:val="24"/>
          <w:szCs w:val="24"/>
        </w:rPr>
        <w:t>操作安全规程、标准；</w:t>
      </w:r>
    </w:p>
    <w:p w14:paraId="605F4356">
      <w:pPr>
        <w:tabs>
          <w:tab w:val="left" w:pos="720"/>
        </w:tabs>
        <w:spacing w:line="360" w:lineRule="auto"/>
        <w:jc w:val="left"/>
        <w:rPr>
          <w:rFonts w:hint="eastAsia" w:ascii="宋体" w:hAnsi="宋体"/>
          <w:sz w:val="24"/>
        </w:rPr>
      </w:pPr>
      <w:r>
        <w:rPr>
          <w:rFonts w:hint="eastAsia" w:ascii="宋体" w:hAnsi="宋体"/>
          <w:sz w:val="24"/>
        </w:rPr>
        <w:t>9.4.8 检测报告、检验报告、试验报告（包括外购件、外协件）；</w:t>
      </w:r>
    </w:p>
    <w:p w14:paraId="666DCD5C">
      <w:pPr>
        <w:pStyle w:val="11"/>
        <w:tabs>
          <w:tab w:val="left" w:pos="720"/>
        </w:tabs>
        <w:spacing w:line="360" w:lineRule="auto"/>
        <w:ind w:firstLine="0"/>
        <w:jc w:val="left"/>
        <w:rPr>
          <w:rFonts w:hint="eastAsia" w:ascii="宋体" w:hAnsi="宋体"/>
          <w:sz w:val="24"/>
          <w:szCs w:val="24"/>
        </w:rPr>
      </w:pPr>
      <w:r>
        <w:rPr>
          <w:rFonts w:hint="eastAsia" w:ascii="宋体" w:hAnsi="宋体"/>
          <w:sz w:val="24"/>
        </w:rPr>
        <w:t xml:space="preserve">9.4.9 </w:t>
      </w:r>
      <w:r>
        <w:rPr>
          <w:rFonts w:hint="eastAsia" w:ascii="宋体" w:hAnsi="宋体"/>
          <w:sz w:val="24"/>
          <w:szCs w:val="24"/>
        </w:rPr>
        <w:t>装置特性及功能的详细描述；</w:t>
      </w:r>
    </w:p>
    <w:p w14:paraId="24A390F9">
      <w:pPr>
        <w:tabs>
          <w:tab w:val="left" w:pos="720"/>
        </w:tabs>
        <w:spacing w:line="360" w:lineRule="auto"/>
        <w:jc w:val="left"/>
        <w:rPr>
          <w:rFonts w:hint="eastAsia" w:ascii="宋体" w:hAnsi="宋体"/>
          <w:sz w:val="24"/>
        </w:rPr>
      </w:pPr>
      <w:r>
        <w:rPr>
          <w:rFonts w:hint="eastAsia" w:ascii="宋体" w:hAnsi="宋体"/>
          <w:sz w:val="24"/>
        </w:rPr>
        <w:t>9.4.10 真空断路器、电流互感器、电压互感器、过电压保护装置、接地开关、、零序电流互感器、开关柜智能操显装置、无线测温、照明、温湿度控制器、电度表、综合电力测量仪等设备的原理图、接线图、端子排图及安装、调试、使用、维修说明书；</w:t>
      </w:r>
    </w:p>
    <w:p w14:paraId="3FC4FBF5">
      <w:pPr>
        <w:tabs>
          <w:tab w:val="left" w:pos="720"/>
        </w:tabs>
        <w:spacing w:line="360" w:lineRule="auto"/>
        <w:jc w:val="left"/>
        <w:rPr>
          <w:rFonts w:hint="eastAsia" w:ascii="宋体" w:hAnsi="宋体"/>
          <w:sz w:val="24"/>
        </w:rPr>
      </w:pPr>
      <w:r>
        <w:rPr>
          <w:rFonts w:hint="eastAsia" w:ascii="宋体" w:hAnsi="宋体"/>
          <w:sz w:val="24"/>
        </w:rPr>
        <w:t>9.4.11 装置接地要求及接地图；</w:t>
      </w:r>
    </w:p>
    <w:p w14:paraId="1E03E401">
      <w:pPr>
        <w:tabs>
          <w:tab w:val="left" w:pos="720"/>
        </w:tabs>
        <w:spacing w:line="360" w:lineRule="auto"/>
        <w:jc w:val="left"/>
        <w:rPr>
          <w:rFonts w:hint="eastAsia" w:ascii="宋体" w:hAnsi="宋体"/>
          <w:bCs/>
          <w:sz w:val="24"/>
        </w:rPr>
      </w:pPr>
      <w:r>
        <w:rPr>
          <w:rFonts w:hint="eastAsia" w:ascii="宋体" w:hAnsi="宋体"/>
          <w:sz w:val="24"/>
        </w:rPr>
        <w:t>9.4.12 设备清单、电缆清册、部件清单、备品备件清单、专用工具、</w:t>
      </w:r>
      <w:r>
        <w:rPr>
          <w:rFonts w:hint="eastAsia" w:ascii="宋体" w:hAnsi="宋体"/>
          <w:bCs/>
          <w:sz w:val="24"/>
        </w:rPr>
        <w:t>外购件清单（包括外购件元件厂家名称、产地及订货号）；</w:t>
      </w:r>
    </w:p>
    <w:p w14:paraId="4C42E2E8">
      <w:pPr>
        <w:tabs>
          <w:tab w:val="left" w:pos="720"/>
        </w:tabs>
        <w:spacing w:line="360" w:lineRule="auto"/>
        <w:jc w:val="left"/>
        <w:rPr>
          <w:rFonts w:hint="eastAsia" w:ascii="宋体" w:hAnsi="宋体"/>
          <w:sz w:val="24"/>
        </w:rPr>
      </w:pPr>
      <w:r>
        <w:rPr>
          <w:rFonts w:hint="eastAsia" w:ascii="宋体" w:hAnsi="宋体"/>
          <w:sz w:val="24"/>
        </w:rPr>
        <w:t>9.5 投标方负责提供有关部门验收的需投标方提供的所有资料；</w:t>
      </w:r>
    </w:p>
    <w:p w14:paraId="660D03AC">
      <w:pPr>
        <w:tabs>
          <w:tab w:val="left" w:pos="720"/>
        </w:tabs>
        <w:spacing w:line="360" w:lineRule="auto"/>
        <w:jc w:val="left"/>
        <w:rPr>
          <w:rFonts w:hint="eastAsia" w:ascii="宋体" w:hAnsi="宋体"/>
          <w:sz w:val="24"/>
        </w:rPr>
      </w:pPr>
      <w:r>
        <w:rPr>
          <w:rFonts w:hint="eastAsia" w:ascii="宋体" w:hAnsi="宋体"/>
          <w:sz w:val="24"/>
        </w:rPr>
        <w:t>9.6 对于其它没有列入投标范围技术资料清单，却是工程所必须的文件和资料，一经发现，投标方也应及时免费提供；</w:t>
      </w:r>
    </w:p>
    <w:p w14:paraId="0A088830">
      <w:pPr>
        <w:tabs>
          <w:tab w:val="left" w:pos="720"/>
        </w:tabs>
        <w:spacing w:line="360" w:lineRule="auto"/>
        <w:jc w:val="left"/>
        <w:rPr>
          <w:rFonts w:hint="eastAsia" w:ascii="宋体" w:hAnsi="宋体"/>
          <w:sz w:val="24"/>
        </w:rPr>
      </w:pPr>
      <w:r>
        <w:rPr>
          <w:rFonts w:hint="eastAsia" w:ascii="宋体" w:hAnsi="宋体"/>
          <w:sz w:val="24"/>
        </w:rPr>
        <w:t>9.7 投标方提供外购件、外协件的厂家针对此项目供货发票、质量保证函。</w:t>
      </w:r>
    </w:p>
    <w:p w14:paraId="3BB0C30B">
      <w:pPr>
        <w:keepNext w:val="0"/>
        <w:keepLines w:val="0"/>
        <w:widowControl/>
        <w:suppressLineNumbers w:val="0"/>
        <w:ind w:left="0" w:firstLine="0"/>
        <w:jc w:val="left"/>
        <w:rPr>
          <w:rFonts w:hint="default" w:ascii="Arial" w:hAnsi="Arial" w:cs="Arial"/>
          <w:i w:val="0"/>
          <w:caps w:val="0"/>
          <w:color w:val="000000"/>
          <w:spacing w:val="0"/>
          <w:sz w:val="21"/>
          <w:szCs w:val="21"/>
        </w:rPr>
      </w:pPr>
      <w:r>
        <w:rPr>
          <w:rFonts w:hint="eastAsia" w:ascii="Times New Roman" w:hAnsi="Times New Roman" w:eastAsia="宋体" w:cs="Times New Roman"/>
          <w:b w:val="0"/>
          <w:i w:val="0"/>
          <w:caps w:val="0"/>
          <w:color w:val="000000"/>
          <w:spacing w:val="0"/>
          <w:kern w:val="0"/>
          <w:sz w:val="24"/>
          <w:szCs w:val="24"/>
          <w:lang w:val="en-US" w:eastAsia="zh-CN" w:bidi="ar"/>
        </w:rPr>
        <w:t xml:space="preserve">9.8 </w:t>
      </w:r>
      <w:r>
        <w:rPr>
          <w:rFonts w:hint="default" w:ascii="Times New Roman" w:hAnsi="Times New Roman" w:eastAsia="宋体" w:cs="Times New Roman"/>
          <w:b w:val="0"/>
          <w:i w:val="0"/>
          <w:caps w:val="0"/>
          <w:color w:val="000000"/>
          <w:spacing w:val="0"/>
          <w:kern w:val="0"/>
          <w:sz w:val="24"/>
          <w:szCs w:val="24"/>
          <w:lang w:val="en-US" w:eastAsia="zh-CN" w:bidi="ar"/>
        </w:rPr>
        <w:t> </w:t>
      </w:r>
      <w:r>
        <w:rPr>
          <w:rFonts w:hint="eastAsia" w:ascii="宋体" w:hAnsi="宋体" w:eastAsia="宋体" w:cs="宋体"/>
          <w:b/>
          <w:i w:val="0"/>
          <w:caps w:val="0"/>
          <w:color w:val="000000"/>
          <w:spacing w:val="0"/>
          <w:kern w:val="0"/>
          <w:sz w:val="24"/>
          <w:szCs w:val="24"/>
          <w:lang w:val="en-US" w:eastAsia="zh-CN" w:bidi="ar"/>
        </w:rPr>
        <w:t>外购件品牌</w:t>
      </w:r>
    </w:p>
    <w:p w14:paraId="5F790D8F">
      <w:pPr>
        <w:keepNext w:val="0"/>
        <w:keepLines w:val="0"/>
        <w:widowControl/>
        <w:suppressLineNumbers w:val="0"/>
        <w:spacing w:before="100" w:beforeAutospacing="1" w:after="100" w:afterAutospacing="1" w:line="315" w:lineRule="atLeast"/>
        <w:ind w:left="357" w:right="0" w:firstLine="420"/>
        <w:jc w:val="left"/>
        <w:rPr>
          <w:rFonts w:hint="default" w:ascii="Arial" w:hAnsi="Arial" w:cs="Arial"/>
          <w:i w:val="0"/>
          <w:caps w:val="0"/>
          <w:color w:val="000000"/>
          <w:spacing w:val="0"/>
          <w:sz w:val="21"/>
          <w:szCs w:val="21"/>
        </w:rPr>
      </w:pPr>
      <w:r>
        <w:rPr>
          <w:rFonts w:hint="eastAsia" w:ascii="宋体" w:hAnsi="宋体" w:eastAsia="宋体" w:cs="宋体"/>
          <w:i w:val="0"/>
          <w:caps w:val="0"/>
          <w:color w:val="000000"/>
          <w:spacing w:val="0"/>
          <w:kern w:val="0"/>
          <w:sz w:val="24"/>
          <w:szCs w:val="24"/>
          <w:lang w:val="en-US" w:eastAsia="zh-CN" w:bidi="ar"/>
        </w:rPr>
        <w:t>本技术规范中列出的各外购件制造厂家，投标人可采用或相当于同等档次品牌，如采用或相当于同等档次品牌，投标文件必须在下表中列出。</w:t>
      </w:r>
    </w:p>
    <w:tbl>
      <w:tblPr>
        <w:tblStyle w:val="24"/>
        <w:tblW w:w="0" w:type="auto"/>
        <w:tblInd w:w="36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tblLayout w:type="autofit"/>
        <w:tblCellMar>
          <w:top w:w="0" w:type="dxa"/>
          <w:left w:w="0" w:type="dxa"/>
          <w:bottom w:w="0" w:type="dxa"/>
          <w:right w:w="0" w:type="dxa"/>
        </w:tblCellMar>
      </w:tblPr>
      <w:tblGrid>
        <w:gridCol w:w="1637"/>
        <w:gridCol w:w="1637"/>
        <w:gridCol w:w="1629"/>
        <w:gridCol w:w="1629"/>
        <w:gridCol w:w="1630"/>
      </w:tblGrid>
      <w:tr w14:paraId="323EDED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single" w:color="auto" w:sz="8" w:space="0"/>
              <w:left w:val="single" w:color="auto" w:sz="8" w:space="0"/>
              <w:bottom w:val="single" w:color="auto" w:sz="8" w:space="0"/>
              <w:right w:val="single" w:color="auto" w:sz="8" w:space="0"/>
            </w:tcBorders>
            <w:noWrap w:val="0"/>
            <w:tcMar>
              <w:left w:w="108" w:type="dxa"/>
              <w:right w:w="108" w:type="dxa"/>
            </w:tcMar>
            <w:vAlign w:val="top"/>
          </w:tcPr>
          <w:p w14:paraId="12E60E25">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序号</w:t>
            </w:r>
          </w:p>
        </w:tc>
        <w:tc>
          <w:tcPr>
            <w:tcW w:w="1791" w:type="dxa"/>
            <w:tcBorders>
              <w:top w:val="single" w:color="auto" w:sz="8" w:space="0"/>
              <w:left w:val="nil"/>
              <w:bottom w:val="single" w:color="auto" w:sz="8" w:space="0"/>
              <w:right w:val="single" w:color="auto" w:sz="8" w:space="0"/>
            </w:tcBorders>
            <w:noWrap w:val="0"/>
            <w:tcMar>
              <w:left w:w="108" w:type="dxa"/>
              <w:right w:w="108" w:type="dxa"/>
            </w:tcMar>
            <w:vAlign w:val="top"/>
          </w:tcPr>
          <w:p w14:paraId="3BB41CA6">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外购件</w:t>
            </w:r>
          </w:p>
        </w:tc>
        <w:tc>
          <w:tcPr>
            <w:tcW w:w="1781" w:type="dxa"/>
            <w:tcBorders>
              <w:top w:val="single" w:color="auto" w:sz="8" w:space="0"/>
              <w:left w:val="nil"/>
              <w:bottom w:val="single" w:color="auto" w:sz="8" w:space="0"/>
              <w:right w:val="single" w:color="auto" w:sz="8" w:space="0"/>
            </w:tcBorders>
            <w:noWrap w:val="0"/>
            <w:tcMar>
              <w:left w:w="108" w:type="dxa"/>
              <w:right w:w="108" w:type="dxa"/>
            </w:tcMar>
            <w:vAlign w:val="top"/>
          </w:tcPr>
          <w:p w14:paraId="35489F3F">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技术规范中列出的造厂家</w:t>
            </w:r>
          </w:p>
        </w:tc>
        <w:tc>
          <w:tcPr>
            <w:tcW w:w="1781" w:type="dxa"/>
            <w:tcBorders>
              <w:top w:val="single" w:color="auto" w:sz="8" w:space="0"/>
              <w:left w:val="nil"/>
              <w:bottom w:val="single" w:color="auto" w:sz="8" w:space="0"/>
              <w:right w:val="single" w:color="auto" w:sz="8" w:space="0"/>
            </w:tcBorders>
            <w:noWrap w:val="0"/>
            <w:tcMar>
              <w:left w:w="108" w:type="dxa"/>
              <w:right w:w="108" w:type="dxa"/>
            </w:tcMar>
            <w:vAlign w:val="top"/>
          </w:tcPr>
          <w:p w14:paraId="0D490004">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拟采用的</w:t>
            </w:r>
            <w:r>
              <w:rPr>
                <w:rFonts w:hint="eastAsia" w:ascii="宋体" w:hAnsi="宋体" w:eastAsia="宋体" w:cs="宋体"/>
                <w:caps w:val="0"/>
                <w:spacing w:val="0"/>
                <w:kern w:val="0"/>
                <w:sz w:val="24"/>
                <w:szCs w:val="24"/>
                <w:lang w:val="en-US" w:eastAsia="zh-CN" w:bidi="ar"/>
              </w:rPr>
              <w:t>或相当于同等档次品牌</w:t>
            </w:r>
          </w:p>
        </w:tc>
        <w:tc>
          <w:tcPr>
            <w:tcW w:w="1782" w:type="dxa"/>
            <w:tcBorders>
              <w:top w:val="single" w:color="auto" w:sz="8" w:space="0"/>
              <w:left w:val="nil"/>
              <w:bottom w:val="single" w:color="auto" w:sz="8" w:space="0"/>
              <w:right w:val="single" w:color="auto" w:sz="8" w:space="0"/>
            </w:tcBorders>
            <w:noWrap w:val="0"/>
            <w:tcMar>
              <w:left w:w="108" w:type="dxa"/>
              <w:right w:w="108" w:type="dxa"/>
            </w:tcMar>
            <w:vAlign w:val="top"/>
          </w:tcPr>
          <w:p w14:paraId="362CE839">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备注</w:t>
            </w:r>
          </w:p>
        </w:tc>
      </w:tr>
      <w:tr w14:paraId="388B4A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00D1B2A2">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2F2BB203">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3E3231E4">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023A3C15">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7F3975AA">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r w14:paraId="2F07B43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0" w:hRule="atLeast"/>
        </w:trPr>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1D0AAB0E">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22F65AF3">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7F96BF7F">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6970BE3F">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6602CD16">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r w14:paraId="2AE6BC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c>
          <w:tcPr>
            <w:tcW w:w="1791" w:type="dxa"/>
            <w:tcBorders>
              <w:top w:val="nil"/>
              <w:left w:val="single" w:color="auto" w:sz="8" w:space="0"/>
              <w:bottom w:val="single" w:color="auto" w:sz="8" w:space="0"/>
              <w:right w:val="single" w:color="auto" w:sz="8" w:space="0"/>
            </w:tcBorders>
            <w:noWrap w:val="0"/>
            <w:tcMar>
              <w:left w:w="108" w:type="dxa"/>
              <w:right w:w="108" w:type="dxa"/>
            </w:tcMar>
            <w:vAlign w:val="top"/>
          </w:tcPr>
          <w:p w14:paraId="6D0BFED2">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91" w:type="dxa"/>
            <w:tcBorders>
              <w:top w:val="nil"/>
              <w:left w:val="nil"/>
              <w:bottom w:val="single" w:color="auto" w:sz="8" w:space="0"/>
              <w:right w:val="single" w:color="auto" w:sz="8" w:space="0"/>
            </w:tcBorders>
            <w:noWrap w:val="0"/>
            <w:tcMar>
              <w:left w:w="108" w:type="dxa"/>
              <w:right w:w="108" w:type="dxa"/>
            </w:tcMar>
            <w:vAlign w:val="top"/>
          </w:tcPr>
          <w:p w14:paraId="2EBE5B5F">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27EE998C">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1" w:type="dxa"/>
            <w:tcBorders>
              <w:top w:val="nil"/>
              <w:left w:val="nil"/>
              <w:bottom w:val="single" w:color="auto" w:sz="8" w:space="0"/>
              <w:right w:val="single" w:color="auto" w:sz="8" w:space="0"/>
            </w:tcBorders>
            <w:noWrap w:val="0"/>
            <w:tcMar>
              <w:left w:w="108" w:type="dxa"/>
              <w:right w:w="108" w:type="dxa"/>
            </w:tcMar>
            <w:vAlign w:val="top"/>
          </w:tcPr>
          <w:p w14:paraId="14C8A988">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c>
          <w:tcPr>
            <w:tcW w:w="1782" w:type="dxa"/>
            <w:tcBorders>
              <w:top w:val="nil"/>
              <w:left w:val="nil"/>
              <w:bottom w:val="single" w:color="auto" w:sz="8" w:space="0"/>
              <w:right w:val="single" w:color="auto" w:sz="8" w:space="0"/>
            </w:tcBorders>
            <w:noWrap w:val="0"/>
            <w:tcMar>
              <w:left w:w="108" w:type="dxa"/>
              <w:right w:w="108" w:type="dxa"/>
            </w:tcMar>
            <w:vAlign w:val="top"/>
          </w:tcPr>
          <w:p w14:paraId="2A233855">
            <w:pPr>
              <w:keepNext w:val="0"/>
              <w:keepLines w:val="0"/>
              <w:widowControl/>
              <w:suppressLineNumbers w:val="0"/>
              <w:spacing w:before="100" w:beforeAutospacing="1" w:after="100" w:afterAutospacing="1" w:line="360" w:lineRule="atLeast"/>
              <w:ind w:left="0" w:right="0"/>
              <w:jc w:val="left"/>
            </w:pPr>
            <w:r>
              <w:rPr>
                <w:rFonts w:hint="eastAsia" w:ascii="宋体" w:hAnsi="宋体" w:eastAsia="宋体" w:cs="宋体"/>
                <w:caps w:val="0"/>
                <w:color w:val="000000"/>
                <w:spacing w:val="0"/>
                <w:kern w:val="0"/>
                <w:sz w:val="24"/>
                <w:szCs w:val="24"/>
                <w:lang w:val="en-US" w:eastAsia="zh-CN" w:bidi="ar"/>
              </w:rPr>
              <w:t> </w:t>
            </w:r>
          </w:p>
        </w:tc>
      </w:tr>
    </w:tbl>
    <w:p w14:paraId="0B62BE84">
      <w:pPr>
        <w:tabs>
          <w:tab w:val="left" w:pos="720"/>
        </w:tabs>
        <w:spacing w:line="360" w:lineRule="auto"/>
        <w:jc w:val="left"/>
        <w:rPr>
          <w:rFonts w:hint="eastAsia" w:ascii="宋体" w:hAnsi="宋体"/>
          <w:sz w:val="24"/>
        </w:rPr>
      </w:pPr>
      <w:r>
        <w:rPr>
          <w:rFonts w:hint="eastAsia" w:ascii="宋体" w:hAnsi="宋体" w:eastAsia="宋体" w:cs="宋体"/>
          <w:i w:val="0"/>
          <w:caps w:val="0"/>
          <w:color w:val="000000"/>
          <w:spacing w:val="0"/>
          <w:kern w:val="0"/>
          <w:sz w:val="24"/>
          <w:szCs w:val="24"/>
          <w:lang w:val="en-US" w:eastAsia="zh-CN" w:bidi="ar"/>
        </w:rPr>
        <w:t>并在投标文件中对所采用的或相当于同等档次品牌的生产能力、技术性能、应用业绩、行业评价等各方面做出说明。</w:t>
      </w:r>
    </w:p>
    <w:p w14:paraId="3434752D">
      <w:pPr>
        <w:pStyle w:val="51"/>
        <w:spacing w:line="240" w:lineRule="auto"/>
        <w:rPr>
          <w:rFonts w:hint="eastAsia"/>
        </w:rPr>
      </w:pPr>
      <w:r>
        <w:rPr>
          <w:rFonts w:hint="eastAsia"/>
        </w:rPr>
        <w:t>10  技术服务</w:t>
      </w:r>
    </w:p>
    <w:p w14:paraId="1DC92266">
      <w:pPr>
        <w:tabs>
          <w:tab w:val="left" w:pos="720"/>
        </w:tabs>
        <w:spacing w:line="360" w:lineRule="auto"/>
        <w:jc w:val="left"/>
        <w:rPr>
          <w:rFonts w:hint="eastAsia" w:ascii="宋体" w:hAnsi="宋体"/>
          <w:sz w:val="24"/>
        </w:rPr>
      </w:pPr>
      <w:r>
        <w:rPr>
          <w:rFonts w:hint="eastAsia" w:ascii="宋体" w:hAnsi="宋体"/>
          <w:sz w:val="24"/>
        </w:rPr>
        <w:t>10.1 项目管理</w:t>
      </w:r>
    </w:p>
    <w:p w14:paraId="7C320CA2">
      <w:pPr>
        <w:tabs>
          <w:tab w:val="left" w:pos="720"/>
        </w:tabs>
        <w:spacing w:line="360" w:lineRule="auto"/>
        <w:ind w:firstLine="480" w:firstLineChars="200"/>
        <w:jc w:val="left"/>
        <w:rPr>
          <w:rFonts w:hint="eastAsia" w:ascii="宋体" w:hAnsi="宋体"/>
          <w:sz w:val="24"/>
        </w:rPr>
      </w:pPr>
      <w:r>
        <w:rPr>
          <w:rFonts w:hint="eastAsia" w:ascii="宋体" w:hAnsi="宋体"/>
          <w:sz w:val="24"/>
        </w:rPr>
        <w:t>投标范围签定后，投标方应指定负责本工程的项目经理，负责协调投标方在工程全过程的各项工作，如工程进度、设计制造、图纸文件、制造确认、包装运输及现场安装指导、调试、验收、试运行等；</w:t>
      </w:r>
    </w:p>
    <w:p w14:paraId="44891344">
      <w:pPr>
        <w:tabs>
          <w:tab w:val="left" w:pos="720"/>
        </w:tabs>
        <w:spacing w:line="360" w:lineRule="auto"/>
        <w:jc w:val="left"/>
        <w:rPr>
          <w:rFonts w:hint="eastAsia" w:ascii="宋体" w:hAnsi="宋体"/>
          <w:sz w:val="24"/>
        </w:rPr>
      </w:pPr>
      <w:r>
        <w:rPr>
          <w:rFonts w:hint="eastAsia" w:ascii="宋体" w:hAnsi="宋体"/>
          <w:sz w:val="24"/>
        </w:rPr>
        <w:t>10.2 现场技术服务</w:t>
      </w:r>
    </w:p>
    <w:p w14:paraId="56B463A7">
      <w:pPr>
        <w:tabs>
          <w:tab w:val="left" w:pos="720"/>
        </w:tabs>
        <w:spacing w:line="360" w:lineRule="auto"/>
        <w:jc w:val="left"/>
        <w:rPr>
          <w:rFonts w:hint="eastAsia" w:ascii="宋体" w:hAnsi="宋体"/>
          <w:sz w:val="24"/>
        </w:rPr>
      </w:pPr>
      <w:r>
        <w:rPr>
          <w:rFonts w:hint="eastAsia" w:ascii="宋体" w:hAnsi="宋体"/>
          <w:sz w:val="24"/>
        </w:rPr>
        <w:t>10.2.1 投标方现场技术服务人员应保证提供投标范围设备安全、正常投运的技术服务。投标方要派出合格的（有从事同类工作三年以上实践经验）、能独立解决问题的技术服务人员，双方应通力合作，采取必要措施以使投标范围设备尽快投入试运行，直到设备正常稳定运行。</w:t>
      </w:r>
    </w:p>
    <w:p w14:paraId="46E760F3">
      <w:pPr>
        <w:tabs>
          <w:tab w:val="left" w:pos="720"/>
        </w:tabs>
        <w:spacing w:line="360" w:lineRule="auto"/>
        <w:jc w:val="left"/>
        <w:rPr>
          <w:rFonts w:hint="eastAsia" w:ascii="宋体" w:hAnsi="宋体"/>
          <w:sz w:val="24"/>
        </w:rPr>
      </w:pPr>
      <w:r>
        <w:rPr>
          <w:rFonts w:hint="eastAsia" w:ascii="宋体" w:hAnsi="宋体"/>
          <w:sz w:val="24"/>
        </w:rPr>
        <w:t>10.2.2 在调试期间，投标方在现场负责测试和调试。测试、调试方法及记录表格式应由招标方认可后方可执行。投标方服务人员的一切费用己包含在投标范围价格中,包括诸如服务人员的工资及各种补助、交通费、通讯费、食宿费、医疗费、各种保险费、各种税费,等等。</w:t>
      </w:r>
    </w:p>
    <w:p w14:paraId="4ED6F2F6">
      <w:pPr>
        <w:tabs>
          <w:tab w:val="left" w:pos="720"/>
        </w:tabs>
        <w:spacing w:line="360" w:lineRule="auto"/>
        <w:jc w:val="left"/>
        <w:rPr>
          <w:rFonts w:hint="eastAsia" w:ascii="宋体" w:hAnsi="宋体"/>
          <w:sz w:val="24"/>
        </w:rPr>
      </w:pPr>
      <w:r>
        <w:rPr>
          <w:rFonts w:hint="eastAsia" w:ascii="宋体" w:hAnsi="宋体"/>
          <w:sz w:val="24"/>
        </w:rPr>
        <w:t>10.2.3 投标方现场服务人员的工作时间应与现场要求相一致，以满足现场安装、调试、和运行的要求。招标方不再因投标方现场服务人员的加班和节假日而另付费用。</w:t>
      </w:r>
    </w:p>
    <w:p w14:paraId="6F1F3F74">
      <w:pPr>
        <w:tabs>
          <w:tab w:val="left" w:pos="720"/>
        </w:tabs>
        <w:spacing w:line="360" w:lineRule="auto"/>
        <w:jc w:val="left"/>
        <w:rPr>
          <w:rFonts w:hint="eastAsia" w:ascii="宋体" w:hAnsi="宋体"/>
          <w:sz w:val="24"/>
        </w:rPr>
      </w:pPr>
      <w:r>
        <w:rPr>
          <w:rFonts w:hint="eastAsia" w:ascii="宋体" w:hAnsi="宋体"/>
          <w:sz w:val="24"/>
        </w:rPr>
        <w:t>10.2.4 未经招标方同意,投标方不得随意更换现场服务人员。同时,投标方须及时更换招标方认为不合格的投标方现场服务人员。</w:t>
      </w:r>
    </w:p>
    <w:p w14:paraId="3A430D2B">
      <w:pPr>
        <w:tabs>
          <w:tab w:val="left" w:pos="720"/>
        </w:tabs>
        <w:spacing w:line="360" w:lineRule="auto"/>
        <w:jc w:val="left"/>
        <w:rPr>
          <w:rFonts w:ascii="宋体" w:hAnsi="宋体"/>
          <w:sz w:val="24"/>
        </w:rPr>
      </w:pPr>
      <w:r>
        <w:rPr>
          <w:rFonts w:hint="eastAsia" w:ascii="宋体" w:hAnsi="宋体"/>
          <w:sz w:val="24"/>
        </w:rPr>
        <w:t>10.2.5 试运行过程中需系统测试，如果一次系统测试达不到本附件约定的性能保证值，投标方应自费修正</w:t>
      </w:r>
      <w:r>
        <w:rPr>
          <w:rFonts w:ascii="宋体" w:hAnsi="宋体"/>
          <w:sz w:val="24"/>
        </w:rPr>
        <w:t>/</w:t>
      </w:r>
      <w:r>
        <w:rPr>
          <w:rFonts w:hint="eastAsia" w:ascii="宋体" w:hAnsi="宋体"/>
          <w:sz w:val="24"/>
        </w:rPr>
        <w:t>增补再次进行系统测试，如仍无法达到本附件约定的性能保证值，则按照投标范围相关约定处理。</w:t>
      </w:r>
    </w:p>
    <w:p w14:paraId="39174CAE">
      <w:pPr>
        <w:tabs>
          <w:tab w:val="left" w:pos="720"/>
        </w:tabs>
        <w:spacing w:line="360" w:lineRule="auto"/>
        <w:jc w:val="left"/>
        <w:rPr>
          <w:rFonts w:ascii="宋体" w:hAnsi="宋体"/>
          <w:sz w:val="24"/>
        </w:rPr>
      </w:pPr>
      <w:r>
        <w:rPr>
          <w:rFonts w:hint="eastAsia" w:ascii="宋体" w:hAnsi="宋体"/>
          <w:sz w:val="24"/>
        </w:rPr>
        <w:t>10.2.6 投标方需系统测试的项目、测试的内容应包括投标范围范围内所有设备元器件的正常、系统的稳定、及各项操作指标达到要求，测试前投标方应将测试的内容及项目交给招标方确认，应得到招标方认可。</w:t>
      </w:r>
    </w:p>
    <w:p w14:paraId="3E3ABD44">
      <w:pPr>
        <w:tabs>
          <w:tab w:val="left" w:pos="720"/>
        </w:tabs>
        <w:spacing w:line="360" w:lineRule="auto"/>
        <w:jc w:val="left"/>
        <w:rPr>
          <w:rFonts w:ascii="宋体" w:hAnsi="宋体"/>
          <w:sz w:val="24"/>
        </w:rPr>
      </w:pPr>
      <w:r>
        <w:rPr>
          <w:rFonts w:hint="eastAsia" w:ascii="宋体" w:hAnsi="宋体"/>
          <w:sz w:val="24"/>
        </w:rPr>
        <w:t>10.2.7设备的性能测试期满，设备达到本附件规定的各项性能保证值，由招标方向投标方签发初步验收证书。招标方按照如下标准对投标范围设备进行验收：</w:t>
      </w:r>
    </w:p>
    <w:p w14:paraId="1C1A4921">
      <w:pPr>
        <w:numPr>
          <w:ilvl w:val="0"/>
          <w:numId w:val="7"/>
        </w:numPr>
        <w:spacing w:line="360" w:lineRule="auto"/>
        <w:ind w:left="0" w:firstLine="480" w:firstLineChars="200"/>
        <w:jc w:val="left"/>
        <w:rPr>
          <w:rFonts w:ascii="宋体" w:hAnsi="宋体"/>
          <w:sz w:val="24"/>
        </w:rPr>
      </w:pPr>
      <w:r>
        <w:rPr>
          <w:rFonts w:hint="eastAsia" w:ascii="宋体" w:hAnsi="宋体"/>
          <w:sz w:val="24"/>
        </w:rPr>
        <w:t>1）验收按国家有关标准和规定执行。</w:t>
      </w:r>
    </w:p>
    <w:p w14:paraId="07075638">
      <w:pPr>
        <w:numPr>
          <w:ilvl w:val="0"/>
          <w:numId w:val="7"/>
        </w:numPr>
        <w:spacing w:line="360" w:lineRule="auto"/>
        <w:ind w:left="0" w:firstLine="480" w:firstLineChars="200"/>
        <w:jc w:val="left"/>
        <w:rPr>
          <w:rFonts w:hint="eastAsia" w:ascii="宋体" w:hAnsi="宋体"/>
          <w:sz w:val="24"/>
        </w:rPr>
      </w:pPr>
      <w:r>
        <w:rPr>
          <w:rFonts w:hint="eastAsia" w:ascii="宋体" w:hAnsi="宋体"/>
          <w:sz w:val="24"/>
        </w:rPr>
        <w:t>2）设备电压、电流、噪音等运行结果符合投标范围要求。</w:t>
      </w:r>
    </w:p>
    <w:p w14:paraId="7CF3AFD0">
      <w:pPr>
        <w:numPr>
          <w:ilvl w:val="0"/>
          <w:numId w:val="7"/>
        </w:numPr>
        <w:spacing w:line="360" w:lineRule="auto"/>
        <w:ind w:left="0" w:firstLine="480" w:firstLineChars="200"/>
        <w:jc w:val="left"/>
        <w:rPr>
          <w:rFonts w:ascii="宋体" w:hAnsi="宋体"/>
          <w:sz w:val="24"/>
        </w:rPr>
      </w:pPr>
      <w:r>
        <w:rPr>
          <w:rFonts w:hint="eastAsia" w:ascii="宋体" w:hAnsi="宋体"/>
          <w:sz w:val="24"/>
        </w:rPr>
        <w:t>3）在进行测试和验收、运行过程中发生的故障和发现的问题已被排除，并得到招标方的认可。</w:t>
      </w:r>
    </w:p>
    <w:p w14:paraId="6DAB94E9">
      <w:pPr>
        <w:numPr>
          <w:ilvl w:val="0"/>
          <w:numId w:val="7"/>
        </w:numPr>
        <w:spacing w:line="360" w:lineRule="auto"/>
        <w:ind w:left="0" w:firstLine="480" w:firstLineChars="200"/>
        <w:jc w:val="left"/>
        <w:rPr>
          <w:rFonts w:ascii="宋体" w:hAnsi="宋体"/>
          <w:sz w:val="24"/>
        </w:rPr>
      </w:pPr>
      <w:r>
        <w:rPr>
          <w:rFonts w:hint="eastAsia" w:ascii="宋体" w:hAnsi="宋体"/>
          <w:sz w:val="24"/>
        </w:rPr>
        <w:t>4）所有投标范围中规定的设备、备品备件、专用工具都已提交。</w:t>
      </w:r>
    </w:p>
    <w:p w14:paraId="6C9D75DF">
      <w:pPr>
        <w:numPr>
          <w:ilvl w:val="0"/>
          <w:numId w:val="7"/>
        </w:numPr>
        <w:spacing w:line="360" w:lineRule="auto"/>
        <w:ind w:left="0" w:firstLine="480" w:firstLineChars="200"/>
        <w:jc w:val="left"/>
        <w:rPr>
          <w:rFonts w:ascii="宋体" w:hAnsi="宋体"/>
          <w:sz w:val="24"/>
        </w:rPr>
      </w:pPr>
      <w:r>
        <w:rPr>
          <w:rFonts w:hint="eastAsia" w:ascii="宋体" w:hAnsi="宋体"/>
          <w:sz w:val="24"/>
        </w:rPr>
        <w:t>5）设备在交由招标方使用前已通过有关部门验收并得到使用证书。</w:t>
      </w:r>
    </w:p>
    <w:p w14:paraId="77EFE0D1">
      <w:pPr>
        <w:numPr>
          <w:ilvl w:val="0"/>
          <w:numId w:val="7"/>
        </w:numPr>
        <w:spacing w:line="360" w:lineRule="auto"/>
        <w:ind w:left="0" w:firstLine="480" w:firstLineChars="200"/>
        <w:jc w:val="left"/>
        <w:rPr>
          <w:rFonts w:hint="eastAsia" w:ascii="宋体" w:hAnsi="宋体"/>
          <w:sz w:val="24"/>
        </w:rPr>
      </w:pPr>
      <w:r>
        <w:rPr>
          <w:rFonts w:hint="eastAsia" w:ascii="宋体" w:hAnsi="宋体"/>
          <w:sz w:val="24"/>
        </w:rPr>
        <w:t>6）整套设备图纸及技术文件都已提交并得到接受。</w:t>
      </w:r>
    </w:p>
    <w:p w14:paraId="25098736">
      <w:pPr>
        <w:spacing w:line="360" w:lineRule="auto"/>
        <w:ind w:firstLine="480" w:firstLineChars="200"/>
        <w:jc w:val="left"/>
        <w:rPr>
          <w:rFonts w:hint="eastAsia" w:ascii="宋体" w:hAnsi="宋体"/>
          <w:sz w:val="24"/>
        </w:rPr>
      </w:pPr>
      <w:r>
        <w:rPr>
          <w:rFonts w:hint="eastAsia" w:ascii="宋体" w:hAnsi="宋体"/>
          <w:sz w:val="24"/>
        </w:rPr>
        <w:t>投标方负责10kV开关柜通过供电部门验收合格。</w:t>
      </w:r>
    </w:p>
    <w:p w14:paraId="663653E6">
      <w:pPr>
        <w:tabs>
          <w:tab w:val="left" w:pos="720"/>
        </w:tabs>
        <w:spacing w:line="360" w:lineRule="auto"/>
        <w:jc w:val="left"/>
        <w:rPr>
          <w:rFonts w:hint="eastAsia" w:ascii="宋体" w:hAnsi="宋体"/>
          <w:sz w:val="24"/>
        </w:rPr>
      </w:pPr>
      <w:r>
        <w:rPr>
          <w:rFonts w:hint="eastAsia" w:ascii="宋体" w:hAnsi="宋体"/>
          <w:sz w:val="24"/>
        </w:rPr>
        <w:t xml:space="preserve">10.3 培训 </w:t>
      </w:r>
    </w:p>
    <w:p w14:paraId="7A0F5152">
      <w:pPr>
        <w:spacing w:line="360" w:lineRule="auto"/>
        <w:ind w:firstLine="480" w:firstLineChars="200"/>
        <w:jc w:val="left"/>
        <w:rPr>
          <w:rFonts w:hint="eastAsia" w:ascii="宋体" w:hAnsi="宋体"/>
          <w:sz w:val="24"/>
        </w:rPr>
      </w:pPr>
      <w:r>
        <w:rPr>
          <w:rFonts w:hint="eastAsia" w:ascii="宋体" w:hAnsi="宋体"/>
          <w:sz w:val="24"/>
        </w:rPr>
        <w:t>在设备安装、调试过程中，投标方的技术人员将在工厂、现场指导培训招标方人员，培训时间双方协商确定，培训内容包括指导安装、调试，具体操作、管理和维护以及常见故障的诊断和排除等等。在不影响施工的情况下，可进行实地讲解，人数不限。</w:t>
      </w:r>
    </w:p>
    <w:p w14:paraId="6CE09A6D">
      <w:pPr>
        <w:spacing w:line="360" w:lineRule="auto"/>
        <w:jc w:val="left"/>
        <w:rPr>
          <w:rFonts w:hint="eastAsia" w:ascii="宋体" w:hAnsi="宋体"/>
          <w:sz w:val="24"/>
        </w:rPr>
      </w:pPr>
      <w:r>
        <w:rPr>
          <w:rFonts w:hint="eastAsia" w:ascii="宋体" w:hAnsi="宋体"/>
          <w:sz w:val="24"/>
        </w:rPr>
        <w:t>具体培训事宜见下表：</w:t>
      </w:r>
    </w:p>
    <w:tbl>
      <w:tblPr>
        <w:tblStyle w:val="24"/>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28" w:type="dxa"/>
          <w:bottom w:w="0" w:type="dxa"/>
          <w:right w:w="28" w:type="dxa"/>
        </w:tblCellMar>
      </w:tblPr>
      <w:tblGrid>
        <w:gridCol w:w="659"/>
        <w:gridCol w:w="2611"/>
        <w:gridCol w:w="1134"/>
        <w:gridCol w:w="1132"/>
        <w:gridCol w:w="862"/>
        <w:gridCol w:w="1089"/>
        <w:gridCol w:w="1121"/>
      </w:tblGrid>
      <w:tr w14:paraId="5032AA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cantSplit/>
          <w:trHeight w:val="234" w:hRule="atLeast"/>
          <w:jc w:val="center"/>
        </w:trPr>
        <w:tc>
          <w:tcPr>
            <w:tcW w:w="659" w:type="dxa"/>
            <w:vMerge w:val="restart"/>
            <w:tcBorders>
              <w:top w:val="single" w:color="auto" w:sz="6" w:space="0"/>
              <w:left w:val="single" w:color="auto" w:sz="6" w:space="0"/>
              <w:bottom w:val="nil"/>
              <w:right w:val="nil"/>
            </w:tcBorders>
            <w:noWrap w:val="0"/>
            <w:vAlign w:val="center"/>
          </w:tcPr>
          <w:p w14:paraId="0716752C">
            <w:pPr>
              <w:jc w:val="center"/>
              <w:rPr>
                <w:rFonts w:ascii="宋体" w:hAnsi="宋体"/>
                <w:sz w:val="24"/>
              </w:rPr>
            </w:pPr>
            <w:r>
              <w:rPr>
                <w:rFonts w:hint="eastAsia" w:ascii="宋体" w:hAnsi="宋体"/>
                <w:sz w:val="24"/>
              </w:rPr>
              <w:t>序号</w:t>
            </w:r>
          </w:p>
        </w:tc>
        <w:tc>
          <w:tcPr>
            <w:tcW w:w="2611" w:type="dxa"/>
            <w:vMerge w:val="restart"/>
            <w:tcBorders>
              <w:top w:val="single" w:color="auto" w:sz="6" w:space="0"/>
              <w:left w:val="single" w:color="auto" w:sz="6" w:space="0"/>
              <w:bottom w:val="nil"/>
              <w:right w:val="nil"/>
            </w:tcBorders>
            <w:noWrap w:val="0"/>
            <w:vAlign w:val="center"/>
          </w:tcPr>
          <w:p w14:paraId="203ABC10">
            <w:pPr>
              <w:jc w:val="center"/>
              <w:rPr>
                <w:rFonts w:ascii="宋体" w:hAnsi="宋体"/>
                <w:sz w:val="24"/>
              </w:rPr>
            </w:pPr>
            <w:r>
              <w:rPr>
                <w:rFonts w:hint="eastAsia" w:ascii="宋体" w:hAnsi="宋体"/>
                <w:sz w:val="24"/>
              </w:rPr>
              <w:t>培训内容</w:t>
            </w:r>
          </w:p>
        </w:tc>
        <w:tc>
          <w:tcPr>
            <w:tcW w:w="1134" w:type="dxa"/>
            <w:vMerge w:val="restart"/>
            <w:tcBorders>
              <w:top w:val="single" w:color="auto" w:sz="6" w:space="0"/>
              <w:left w:val="single" w:color="auto" w:sz="6" w:space="0"/>
              <w:bottom w:val="nil"/>
              <w:right w:val="single" w:color="auto" w:sz="6" w:space="0"/>
            </w:tcBorders>
            <w:noWrap w:val="0"/>
            <w:vAlign w:val="center"/>
          </w:tcPr>
          <w:p w14:paraId="64875489">
            <w:pPr>
              <w:jc w:val="center"/>
              <w:rPr>
                <w:rFonts w:ascii="宋体" w:hAnsi="宋体"/>
                <w:sz w:val="24"/>
              </w:rPr>
            </w:pPr>
            <w:r>
              <w:rPr>
                <w:rFonts w:hint="eastAsia" w:ascii="宋体" w:hAnsi="宋体"/>
                <w:sz w:val="24"/>
              </w:rPr>
              <w:t>计划人月数</w:t>
            </w:r>
          </w:p>
        </w:tc>
        <w:tc>
          <w:tcPr>
            <w:tcW w:w="1994" w:type="dxa"/>
            <w:gridSpan w:val="2"/>
            <w:tcBorders>
              <w:top w:val="single" w:color="auto" w:sz="6" w:space="0"/>
              <w:left w:val="nil"/>
              <w:bottom w:val="single" w:color="auto" w:sz="6" w:space="0"/>
              <w:right w:val="nil"/>
            </w:tcBorders>
            <w:noWrap w:val="0"/>
            <w:vAlign w:val="center"/>
          </w:tcPr>
          <w:p w14:paraId="3DE0F0A1">
            <w:pPr>
              <w:jc w:val="center"/>
              <w:rPr>
                <w:rFonts w:ascii="宋体" w:hAnsi="宋体"/>
                <w:sz w:val="24"/>
              </w:rPr>
            </w:pPr>
            <w:r>
              <w:rPr>
                <w:rFonts w:hint="eastAsia" w:ascii="宋体" w:hAnsi="宋体"/>
                <w:sz w:val="24"/>
              </w:rPr>
              <w:t>培训教师构成</w:t>
            </w:r>
          </w:p>
        </w:tc>
        <w:tc>
          <w:tcPr>
            <w:tcW w:w="1089" w:type="dxa"/>
            <w:vMerge w:val="restart"/>
            <w:tcBorders>
              <w:top w:val="single" w:color="auto" w:sz="6" w:space="0"/>
              <w:left w:val="single" w:color="auto" w:sz="6" w:space="0"/>
              <w:bottom w:val="nil"/>
              <w:right w:val="nil"/>
            </w:tcBorders>
            <w:noWrap w:val="0"/>
            <w:vAlign w:val="center"/>
          </w:tcPr>
          <w:p w14:paraId="194E4FCC">
            <w:pPr>
              <w:jc w:val="center"/>
              <w:rPr>
                <w:rFonts w:ascii="宋体" w:hAnsi="宋体"/>
                <w:sz w:val="24"/>
              </w:rPr>
            </w:pPr>
            <w:r>
              <w:rPr>
                <w:rFonts w:hint="eastAsia" w:ascii="宋体" w:hAnsi="宋体"/>
                <w:sz w:val="24"/>
              </w:rPr>
              <w:t>地点</w:t>
            </w:r>
          </w:p>
        </w:tc>
        <w:tc>
          <w:tcPr>
            <w:tcW w:w="1121" w:type="dxa"/>
            <w:vMerge w:val="restart"/>
            <w:tcBorders>
              <w:top w:val="single" w:color="auto" w:sz="6" w:space="0"/>
              <w:left w:val="single" w:color="auto" w:sz="6" w:space="0"/>
              <w:bottom w:val="nil"/>
              <w:right w:val="single" w:color="auto" w:sz="6" w:space="0"/>
            </w:tcBorders>
            <w:noWrap w:val="0"/>
            <w:vAlign w:val="center"/>
          </w:tcPr>
          <w:p w14:paraId="6DF6D256">
            <w:pPr>
              <w:jc w:val="center"/>
              <w:rPr>
                <w:rFonts w:ascii="宋体" w:hAnsi="宋体"/>
                <w:sz w:val="24"/>
              </w:rPr>
            </w:pPr>
            <w:r>
              <w:rPr>
                <w:rFonts w:hint="eastAsia" w:ascii="宋体" w:hAnsi="宋体"/>
                <w:sz w:val="24"/>
              </w:rPr>
              <w:t>备注</w:t>
            </w:r>
          </w:p>
        </w:tc>
      </w:tr>
      <w:tr w14:paraId="73E39B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cantSplit/>
          <w:trHeight w:val="70" w:hRule="atLeast"/>
          <w:jc w:val="center"/>
        </w:trPr>
        <w:tc>
          <w:tcPr>
            <w:tcW w:w="659" w:type="dxa"/>
            <w:vMerge w:val="continue"/>
            <w:tcBorders>
              <w:top w:val="nil"/>
              <w:left w:val="single" w:color="auto" w:sz="6" w:space="0"/>
              <w:bottom w:val="single" w:color="auto" w:sz="6" w:space="0"/>
              <w:right w:val="nil"/>
            </w:tcBorders>
            <w:noWrap w:val="0"/>
            <w:vAlign w:val="center"/>
          </w:tcPr>
          <w:p w14:paraId="64BAE0A1">
            <w:pPr>
              <w:jc w:val="center"/>
              <w:rPr>
                <w:rFonts w:ascii="宋体" w:hAnsi="宋体"/>
                <w:sz w:val="24"/>
              </w:rPr>
            </w:pPr>
          </w:p>
        </w:tc>
        <w:tc>
          <w:tcPr>
            <w:tcW w:w="2611" w:type="dxa"/>
            <w:vMerge w:val="continue"/>
            <w:tcBorders>
              <w:top w:val="nil"/>
              <w:left w:val="single" w:color="auto" w:sz="6" w:space="0"/>
              <w:bottom w:val="single" w:color="auto" w:sz="6" w:space="0"/>
              <w:right w:val="nil"/>
            </w:tcBorders>
            <w:noWrap w:val="0"/>
            <w:vAlign w:val="center"/>
          </w:tcPr>
          <w:p w14:paraId="3C3CF713">
            <w:pPr>
              <w:jc w:val="center"/>
              <w:rPr>
                <w:rFonts w:ascii="宋体" w:hAnsi="宋体"/>
                <w:sz w:val="24"/>
              </w:rPr>
            </w:pPr>
          </w:p>
        </w:tc>
        <w:tc>
          <w:tcPr>
            <w:tcW w:w="1134" w:type="dxa"/>
            <w:vMerge w:val="continue"/>
            <w:tcBorders>
              <w:top w:val="nil"/>
              <w:left w:val="single" w:color="auto" w:sz="6" w:space="0"/>
              <w:bottom w:val="single" w:color="auto" w:sz="6" w:space="0"/>
              <w:right w:val="single" w:color="auto" w:sz="6" w:space="0"/>
            </w:tcBorders>
            <w:noWrap w:val="0"/>
            <w:vAlign w:val="center"/>
          </w:tcPr>
          <w:p w14:paraId="39DAC704">
            <w:pPr>
              <w:jc w:val="center"/>
              <w:rPr>
                <w:rFonts w:ascii="宋体" w:hAnsi="宋体"/>
                <w:sz w:val="24"/>
              </w:rPr>
            </w:pPr>
          </w:p>
        </w:tc>
        <w:tc>
          <w:tcPr>
            <w:tcW w:w="1132" w:type="dxa"/>
            <w:tcBorders>
              <w:top w:val="nil"/>
              <w:left w:val="nil"/>
            </w:tcBorders>
            <w:noWrap w:val="0"/>
            <w:vAlign w:val="center"/>
          </w:tcPr>
          <w:p w14:paraId="18556210">
            <w:pPr>
              <w:jc w:val="center"/>
              <w:rPr>
                <w:rFonts w:ascii="宋体" w:hAnsi="宋体"/>
                <w:sz w:val="24"/>
              </w:rPr>
            </w:pPr>
            <w:r>
              <w:rPr>
                <w:rFonts w:hint="eastAsia" w:ascii="宋体" w:hAnsi="宋体"/>
                <w:sz w:val="24"/>
              </w:rPr>
              <w:t>职称</w:t>
            </w:r>
          </w:p>
        </w:tc>
        <w:tc>
          <w:tcPr>
            <w:tcW w:w="862" w:type="dxa"/>
            <w:tcBorders>
              <w:top w:val="nil"/>
              <w:right w:val="nil"/>
            </w:tcBorders>
            <w:noWrap w:val="0"/>
            <w:vAlign w:val="center"/>
          </w:tcPr>
          <w:p w14:paraId="56ADF074">
            <w:pPr>
              <w:jc w:val="center"/>
              <w:rPr>
                <w:rFonts w:ascii="宋体" w:hAnsi="宋体"/>
                <w:sz w:val="24"/>
              </w:rPr>
            </w:pPr>
            <w:r>
              <w:rPr>
                <w:rFonts w:hint="eastAsia" w:ascii="宋体" w:hAnsi="宋体"/>
                <w:sz w:val="24"/>
              </w:rPr>
              <w:t>人数</w:t>
            </w:r>
          </w:p>
        </w:tc>
        <w:tc>
          <w:tcPr>
            <w:tcW w:w="1089" w:type="dxa"/>
            <w:vMerge w:val="continue"/>
            <w:tcBorders>
              <w:top w:val="nil"/>
              <w:left w:val="single" w:color="auto" w:sz="6" w:space="0"/>
              <w:bottom w:val="single" w:color="auto" w:sz="6" w:space="0"/>
              <w:right w:val="nil"/>
            </w:tcBorders>
            <w:noWrap w:val="0"/>
            <w:vAlign w:val="center"/>
          </w:tcPr>
          <w:p w14:paraId="73245F68">
            <w:pPr>
              <w:jc w:val="center"/>
              <w:rPr>
                <w:rFonts w:ascii="宋体" w:hAnsi="宋体"/>
                <w:sz w:val="24"/>
              </w:rPr>
            </w:pPr>
          </w:p>
        </w:tc>
        <w:tc>
          <w:tcPr>
            <w:tcW w:w="1121" w:type="dxa"/>
            <w:vMerge w:val="continue"/>
            <w:tcBorders>
              <w:top w:val="nil"/>
              <w:left w:val="single" w:color="auto" w:sz="6" w:space="0"/>
              <w:bottom w:val="single" w:color="auto" w:sz="6" w:space="0"/>
              <w:right w:val="single" w:color="auto" w:sz="6" w:space="0"/>
            </w:tcBorders>
            <w:noWrap w:val="0"/>
            <w:vAlign w:val="center"/>
          </w:tcPr>
          <w:p w14:paraId="2CAFFE71">
            <w:pPr>
              <w:jc w:val="center"/>
              <w:rPr>
                <w:rFonts w:ascii="宋体" w:hAnsi="宋体"/>
                <w:sz w:val="24"/>
              </w:rPr>
            </w:pPr>
          </w:p>
        </w:tc>
      </w:tr>
      <w:tr w14:paraId="617BE6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68" w:hRule="atLeast"/>
          <w:jc w:val="center"/>
        </w:trPr>
        <w:tc>
          <w:tcPr>
            <w:tcW w:w="659" w:type="dxa"/>
            <w:tcBorders>
              <w:top w:val="nil"/>
            </w:tcBorders>
            <w:noWrap w:val="0"/>
            <w:vAlign w:val="center"/>
          </w:tcPr>
          <w:p w14:paraId="2429A2B6">
            <w:pPr>
              <w:jc w:val="center"/>
              <w:rPr>
                <w:rFonts w:hint="eastAsia" w:ascii="宋体" w:hAnsi="宋体"/>
                <w:sz w:val="24"/>
              </w:rPr>
            </w:pPr>
            <w:r>
              <w:rPr>
                <w:rFonts w:hint="eastAsia" w:ascii="宋体" w:hAnsi="宋体"/>
                <w:sz w:val="24"/>
              </w:rPr>
              <w:t>1</w:t>
            </w:r>
          </w:p>
        </w:tc>
        <w:tc>
          <w:tcPr>
            <w:tcW w:w="2611" w:type="dxa"/>
            <w:tcBorders>
              <w:top w:val="nil"/>
            </w:tcBorders>
            <w:noWrap w:val="0"/>
            <w:vAlign w:val="center"/>
          </w:tcPr>
          <w:p w14:paraId="270ADB94">
            <w:pPr>
              <w:jc w:val="center"/>
              <w:rPr>
                <w:rFonts w:hint="eastAsia" w:ascii="宋体" w:hAnsi="宋体"/>
                <w:sz w:val="24"/>
              </w:rPr>
            </w:pPr>
            <w:r>
              <w:rPr>
                <w:rFonts w:hint="eastAsia" w:ascii="宋体" w:hAnsi="宋体"/>
                <w:sz w:val="24"/>
              </w:rPr>
              <w:t>开关柜结构、性能、特点简介</w:t>
            </w:r>
          </w:p>
        </w:tc>
        <w:tc>
          <w:tcPr>
            <w:tcW w:w="1134" w:type="dxa"/>
            <w:tcBorders>
              <w:top w:val="nil"/>
            </w:tcBorders>
            <w:noWrap w:val="0"/>
            <w:vAlign w:val="center"/>
          </w:tcPr>
          <w:p w14:paraId="24C84081">
            <w:pPr>
              <w:jc w:val="center"/>
              <w:rPr>
                <w:rFonts w:hint="eastAsia" w:ascii="宋体" w:hAnsi="宋体"/>
                <w:sz w:val="24"/>
              </w:rPr>
            </w:pPr>
            <w:r>
              <w:rPr>
                <w:rFonts w:hint="eastAsia" w:ascii="宋体" w:hAnsi="宋体"/>
                <w:sz w:val="24"/>
              </w:rPr>
              <w:t>1天</w:t>
            </w:r>
          </w:p>
        </w:tc>
        <w:tc>
          <w:tcPr>
            <w:tcW w:w="1132" w:type="dxa"/>
            <w:noWrap w:val="0"/>
            <w:vAlign w:val="center"/>
          </w:tcPr>
          <w:p w14:paraId="002C1C27">
            <w:pPr>
              <w:jc w:val="center"/>
              <w:rPr>
                <w:rFonts w:hint="eastAsia" w:ascii="宋体" w:hAnsi="宋体"/>
                <w:sz w:val="24"/>
              </w:rPr>
            </w:pPr>
            <w:r>
              <w:rPr>
                <w:rFonts w:hint="eastAsia" w:ascii="宋体" w:hAnsi="宋体"/>
                <w:sz w:val="24"/>
              </w:rPr>
              <w:t>工程师</w:t>
            </w:r>
          </w:p>
        </w:tc>
        <w:tc>
          <w:tcPr>
            <w:tcW w:w="862" w:type="dxa"/>
            <w:noWrap w:val="0"/>
            <w:vAlign w:val="center"/>
          </w:tcPr>
          <w:p w14:paraId="57BF932E">
            <w:pPr>
              <w:jc w:val="center"/>
              <w:rPr>
                <w:rFonts w:hint="eastAsia" w:ascii="宋体" w:hAnsi="宋体"/>
                <w:sz w:val="24"/>
              </w:rPr>
            </w:pPr>
            <w:r>
              <w:rPr>
                <w:rFonts w:hint="eastAsia" w:ascii="宋体" w:hAnsi="宋体"/>
                <w:sz w:val="24"/>
              </w:rPr>
              <w:t>1</w:t>
            </w:r>
          </w:p>
        </w:tc>
        <w:tc>
          <w:tcPr>
            <w:tcW w:w="1089" w:type="dxa"/>
            <w:tcBorders>
              <w:top w:val="nil"/>
            </w:tcBorders>
            <w:noWrap w:val="0"/>
            <w:vAlign w:val="center"/>
          </w:tcPr>
          <w:p w14:paraId="7C65136E">
            <w:pPr>
              <w:jc w:val="center"/>
              <w:rPr>
                <w:rFonts w:hint="eastAsia" w:ascii="宋体" w:hAnsi="宋体"/>
                <w:sz w:val="24"/>
              </w:rPr>
            </w:pPr>
            <w:r>
              <w:rPr>
                <w:rFonts w:hint="eastAsia" w:ascii="宋体" w:hAnsi="宋体"/>
                <w:sz w:val="24"/>
              </w:rPr>
              <w:t>工厂</w:t>
            </w:r>
          </w:p>
        </w:tc>
        <w:tc>
          <w:tcPr>
            <w:tcW w:w="1121" w:type="dxa"/>
            <w:tcBorders>
              <w:top w:val="nil"/>
            </w:tcBorders>
            <w:noWrap w:val="0"/>
            <w:vAlign w:val="center"/>
          </w:tcPr>
          <w:p w14:paraId="7FEF8492">
            <w:pPr>
              <w:jc w:val="center"/>
              <w:rPr>
                <w:rFonts w:hint="eastAsia" w:ascii="宋体" w:hAnsi="宋体"/>
                <w:sz w:val="24"/>
              </w:rPr>
            </w:pPr>
            <w:r>
              <w:rPr>
                <w:rFonts w:hint="eastAsia" w:ascii="宋体" w:hAnsi="宋体"/>
                <w:sz w:val="24"/>
              </w:rPr>
              <w:t>工厂培训</w:t>
            </w:r>
          </w:p>
        </w:tc>
      </w:tr>
      <w:tr w14:paraId="66C888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92" w:hRule="atLeast"/>
          <w:jc w:val="center"/>
        </w:trPr>
        <w:tc>
          <w:tcPr>
            <w:tcW w:w="659" w:type="dxa"/>
            <w:tcBorders>
              <w:top w:val="nil"/>
            </w:tcBorders>
            <w:noWrap w:val="0"/>
            <w:vAlign w:val="center"/>
          </w:tcPr>
          <w:p w14:paraId="2FA4B6B1">
            <w:pPr>
              <w:jc w:val="center"/>
              <w:rPr>
                <w:rFonts w:hint="eastAsia" w:ascii="宋体" w:hAnsi="宋体"/>
                <w:sz w:val="24"/>
              </w:rPr>
            </w:pPr>
            <w:r>
              <w:rPr>
                <w:rFonts w:hint="eastAsia" w:ascii="宋体" w:hAnsi="宋体"/>
                <w:sz w:val="24"/>
              </w:rPr>
              <w:t>2</w:t>
            </w:r>
          </w:p>
        </w:tc>
        <w:tc>
          <w:tcPr>
            <w:tcW w:w="2611" w:type="dxa"/>
            <w:tcBorders>
              <w:top w:val="nil"/>
            </w:tcBorders>
            <w:noWrap w:val="0"/>
            <w:vAlign w:val="center"/>
          </w:tcPr>
          <w:p w14:paraId="54985C96">
            <w:pPr>
              <w:jc w:val="center"/>
              <w:rPr>
                <w:rFonts w:hint="eastAsia" w:ascii="宋体" w:hAnsi="宋体"/>
                <w:sz w:val="24"/>
              </w:rPr>
            </w:pPr>
            <w:r>
              <w:rPr>
                <w:rFonts w:hint="eastAsia" w:ascii="宋体" w:hAnsi="宋体"/>
                <w:sz w:val="24"/>
              </w:rPr>
              <w:t>推进及锁定机构</w:t>
            </w:r>
          </w:p>
        </w:tc>
        <w:tc>
          <w:tcPr>
            <w:tcW w:w="1134" w:type="dxa"/>
            <w:tcBorders>
              <w:top w:val="nil"/>
            </w:tcBorders>
            <w:noWrap w:val="0"/>
            <w:vAlign w:val="center"/>
          </w:tcPr>
          <w:p w14:paraId="3542B0F3">
            <w:pPr>
              <w:jc w:val="center"/>
              <w:rPr>
                <w:rFonts w:hint="eastAsia" w:ascii="宋体" w:hAnsi="宋体"/>
                <w:sz w:val="24"/>
              </w:rPr>
            </w:pPr>
            <w:r>
              <w:rPr>
                <w:rFonts w:hint="eastAsia" w:ascii="宋体" w:hAnsi="宋体"/>
                <w:sz w:val="24"/>
              </w:rPr>
              <w:t>1天</w:t>
            </w:r>
          </w:p>
        </w:tc>
        <w:tc>
          <w:tcPr>
            <w:tcW w:w="1132" w:type="dxa"/>
            <w:noWrap w:val="0"/>
            <w:vAlign w:val="center"/>
          </w:tcPr>
          <w:p w14:paraId="6A090D2E">
            <w:pPr>
              <w:jc w:val="center"/>
              <w:rPr>
                <w:rFonts w:hint="eastAsia" w:ascii="宋体" w:hAnsi="宋体"/>
                <w:sz w:val="24"/>
              </w:rPr>
            </w:pPr>
            <w:r>
              <w:rPr>
                <w:rFonts w:hint="eastAsia" w:ascii="宋体" w:hAnsi="宋体"/>
                <w:sz w:val="24"/>
              </w:rPr>
              <w:t>工程师</w:t>
            </w:r>
          </w:p>
        </w:tc>
        <w:tc>
          <w:tcPr>
            <w:tcW w:w="862" w:type="dxa"/>
            <w:noWrap w:val="0"/>
            <w:vAlign w:val="center"/>
          </w:tcPr>
          <w:p w14:paraId="1C10F6DB">
            <w:pPr>
              <w:jc w:val="center"/>
              <w:rPr>
                <w:rFonts w:hint="eastAsia" w:ascii="宋体" w:hAnsi="宋体"/>
                <w:sz w:val="24"/>
              </w:rPr>
            </w:pPr>
            <w:r>
              <w:rPr>
                <w:rFonts w:hint="eastAsia" w:ascii="宋体" w:hAnsi="宋体"/>
                <w:sz w:val="24"/>
              </w:rPr>
              <w:t>1</w:t>
            </w:r>
          </w:p>
        </w:tc>
        <w:tc>
          <w:tcPr>
            <w:tcW w:w="1089" w:type="dxa"/>
            <w:tcBorders>
              <w:top w:val="nil"/>
            </w:tcBorders>
            <w:noWrap w:val="0"/>
            <w:vAlign w:val="center"/>
          </w:tcPr>
          <w:p w14:paraId="45484D60">
            <w:pPr>
              <w:jc w:val="center"/>
              <w:rPr>
                <w:rFonts w:hint="eastAsia" w:ascii="宋体" w:hAnsi="宋体"/>
                <w:sz w:val="24"/>
              </w:rPr>
            </w:pPr>
            <w:r>
              <w:rPr>
                <w:rFonts w:hint="eastAsia" w:ascii="宋体" w:hAnsi="宋体"/>
                <w:sz w:val="24"/>
              </w:rPr>
              <w:t>工厂</w:t>
            </w:r>
          </w:p>
        </w:tc>
        <w:tc>
          <w:tcPr>
            <w:tcW w:w="1121" w:type="dxa"/>
            <w:tcBorders>
              <w:top w:val="nil"/>
            </w:tcBorders>
            <w:noWrap w:val="0"/>
            <w:vAlign w:val="center"/>
          </w:tcPr>
          <w:p w14:paraId="4EA5E837">
            <w:pPr>
              <w:jc w:val="center"/>
              <w:rPr>
                <w:rFonts w:hint="eastAsia" w:ascii="宋体" w:hAnsi="宋体"/>
                <w:sz w:val="24"/>
              </w:rPr>
            </w:pPr>
            <w:r>
              <w:rPr>
                <w:rFonts w:hint="eastAsia" w:ascii="宋体" w:hAnsi="宋体"/>
                <w:sz w:val="24"/>
              </w:rPr>
              <w:t>工厂培训</w:t>
            </w:r>
          </w:p>
        </w:tc>
      </w:tr>
      <w:tr w14:paraId="7DF8F0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68" w:hRule="atLeast"/>
          <w:jc w:val="center"/>
        </w:trPr>
        <w:tc>
          <w:tcPr>
            <w:tcW w:w="659" w:type="dxa"/>
            <w:noWrap w:val="0"/>
            <w:vAlign w:val="center"/>
          </w:tcPr>
          <w:p w14:paraId="2003FC46">
            <w:pPr>
              <w:jc w:val="center"/>
              <w:rPr>
                <w:rFonts w:hint="eastAsia" w:ascii="宋体" w:hAnsi="宋体"/>
                <w:sz w:val="24"/>
              </w:rPr>
            </w:pPr>
            <w:r>
              <w:rPr>
                <w:rFonts w:hint="eastAsia" w:ascii="宋体" w:hAnsi="宋体"/>
                <w:sz w:val="24"/>
              </w:rPr>
              <w:t>3</w:t>
            </w:r>
          </w:p>
        </w:tc>
        <w:tc>
          <w:tcPr>
            <w:tcW w:w="2611" w:type="dxa"/>
            <w:noWrap w:val="0"/>
            <w:vAlign w:val="center"/>
          </w:tcPr>
          <w:p w14:paraId="63775FC0">
            <w:pPr>
              <w:jc w:val="center"/>
              <w:rPr>
                <w:rFonts w:hint="eastAsia" w:ascii="宋体" w:hAnsi="宋体"/>
                <w:sz w:val="24"/>
              </w:rPr>
            </w:pPr>
            <w:r>
              <w:rPr>
                <w:rFonts w:hint="eastAsia" w:ascii="宋体" w:hAnsi="宋体"/>
                <w:sz w:val="24"/>
              </w:rPr>
              <w:t>检查和调整、开关柜使用</w:t>
            </w:r>
          </w:p>
        </w:tc>
        <w:tc>
          <w:tcPr>
            <w:tcW w:w="1134" w:type="dxa"/>
            <w:noWrap w:val="0"/>
            <w:vAlign w:val="center"/>
          </w:tcPr>
          <w:p w14:paraId="4A2FB9EA">
            <w:pPr>
              <w:jc w:val="center"/>
              <w:rPr>
                <w:rFonts w:hint="eastAsia" w:ascii="宋体" w:hAnsi="宋体"/>
                <w:sz w:val="24"/>
              </w:rPr>
            </w:pPr>
            <w:r>
              <w:rPr>
                <w:rFonts w:hint="eastAsia" w:ascii="宋体" w:hAnsi="宋体"/>
                <w:sz w:val="24"/>
              </w:rPr>
              <w:t>1天</w:t>
            </w:r>
          </w:p>
        </w:tc>
        <w:tc>
          <w:tcPr>
            <w:tcW w:w="1132" w:type="dxa"/>
            <w:noWrap w:val="0"/>
            <w:vAlign w:val="center"/>
          </w:tcPr>
          <w:p w14:paraId="1D50E632">
            <w:pPr>
              <w:jc w:val="center"/>
              <w:rPr>
                <w:rFonts w:hint="eastAsia" w:ascii="宋体" w:hAnsi="宋体"/>
                <w:sz w:val="24"/>
              </w:rPr>
            </w:pPr>
            <w:r>
              <w:rPr>
                <w:rFonts w:hint="eastAsia" w:ascii="宋体" w:hAnsi="宋体"/>
                <w:sz w:val="24"/>
              </w:rPr>
              <w:t>工程师</w:t>
            </w:r>
          </w:p>
        </w:tc>
        <w:tc>
          <w:tcPr>
            <w:tcW w:w="862" w:type="dxa"/>
            <w:noWrap w:val="0"/>
            <w:vAlign w:val="center"/>
          </w:tcPr>
          <w:p w14:paraId="4F8241BB">
            <w:pPr>
              <w:jc w:val="center"/>
              <w:rPr>
                <w:rFonts w:hint="eastAsia" w:ascii="宋体" w:hAnsi="宋体"/>
                <w:sz w:val="24"/>
              </w:rPr>
            </w:pPr>
            <w:r>
              <w:rPr>
                <w:rFonts w:hint="eastAsia" w:ascii="宋体" w:hAnsi="宋体"/>
                <w:sz w:val="24"/>
              </w:rPr>
              <w:t>1</w:t>
            </w:r>
          </w:p>
        </w:tc>
        <w:tc>
          <w:tcPr>
            <w:tcW w:w="1089" w:type="dxa"/>
            <w:noWrap w:val="0"/>
            <w:vAlign w:val="center"/>
          </w:tcPr>
          <w:p w14:paraId="3C9B8EB7">
            <w:pPr>
              <w:jc w:val="center"/>
              <w:rPr>
                <w:rFonts w:hint="eastAsia" w:ascii="宋体" w:hAnsi="宋体"/>
                <w:sz w:val="24"/>
              </w:rPr>
            </w:pPr>
            <w:r>
              <w:rPr>
                <w:rFonts w:hint="eastAsia" w:ascii="宋体" w:hAnsi="宋体"/>
                <w:sz w:val="24"/>
              </w:rPr>
              <w:t>工厂</w:t>
            </w:r>
          </w:p>
        </w:tc>
        <w:tc>
          <w:tcPr>
            <w:tcW w:w="1121" w:type="dxa"/>
            <w:noWrap w:val="0"/>
            <w:vAlign w:val="center"/>
          </w:tcPr>
          <w:p w14:paraId="12100198">
            <w:pPr>
              <w:jc w:val="center"/>
              <w:rPr>
                <w:rFonts w:hint="eastAsia" w:ascii="宋体" w:hAnsi="宋体"/>
                <w:sz w:val="24"/>
              </w:rPr>
            </w:pPr>
            <w:r>
              <w:rPr>
                <w:rFonts w:hint="eastAsia" w:ascii="宋体" w:hAnsi="宋体"/>
                <w:sz w:val="24"/>
              </w:rPr>
              <w:t>工厂培训</w:t>
            </w:r>
          </w:p>
        </w:tc>
      </w:tr>
      <w:tr w14:paraId="60088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68" w:hRule="atLeast"/>
          <w:jc w:val="center"/>
        </w:trPr>
        <w:tc>
          <w:tcPr>
            <w:tcW w:w="659" w:type="dxa"/>
            <w:noWrap w:val="0"/>
            <w:vAlign w:val="center"/>
          </w:tcPr>
          <w:p w14:paraId="179EE699">
            <w:pPr>
              <w:jc w:val="center"/>
              <w:rPr>
                <w:rFonts w:hint="eastAsia" w:ascii="宋体" w:hAnsi="宋体"/>
                <w:sz w:val="24"/>
              </w:rPr>
            </w:pPr>
            <w:r>
              <w:rPr>
                <w:rFonts w:hint="eastAsia" w:ascii="宋体" w:hAnsi="宋体"/>
                <w:sz w:val="24"/>
              </w:rPr>
              <w:t>4</w:t>
            </w:r>
          </w:p>
        </w:tc>
        <w:tc>
          <w:tcPr>
            <w:tcW w:w="2611" w:type="dxa"/>
            <w:noWrap w:val="0"/>
            <w:vAlign w:val="center"/>
          </w:tcPr>
          <w:p w14:paraId="1792B215">
            <w:pPr>
              <w:jc w:val="center"/>
              <w:rPr>
                <w:rFonts w:hint="eastAsia" w:ascii="宋体" w:hAnsi="宋体"/>
                <w:sz w:val="24"/>
              </w:rPr>
            </w:pPr>
            <w:r>
              <w:rPr>
                <w:rFonts w:hint="eastAsia" w:ascii="宋体" w:hAnsi="宋体"/>
                <w:sz w:val="24"/>
              </w:rPr>
              <w:t>设备性能、参数、故障分析与排除</w:t>
            </w:r>
          </w:p>
        </w:tc>
        <w:tc>
          <w:tcPr>
            <w:tcW w:w="1134" w:type="dxa"/>
            <w:noWrap w:val="0"/>
            <w:vAlign w:val="center"/>
          </w:tcPr>
          <w:p w14:paraId="719BE633">
            <w:pPr>
              <w:jc w:val="center"/>
              <w:rPr>
                <w:rFonts w:hint="eastAsia" w:ascii="宋体" w:hAnsi="宋体"/>
                <w:sz w:val="24"/>
              </w:rPr>
            </w:pPr>
            <w:r>
              <w:rPr>
                <w:rFonts w:hint="eastAsia" w:ascii="宋体" w:hAnsi="宋体"/>
                <w:sz w:val="24"/>
              </w:rPr>
              <w:t>1天</w:t>
            </w:r>
          </w:p>
        </w:tc>
        <w:tc>
          <w:tcPr>
            <w:tcW w:w="1132" w:type="dxa"/>
            <w:noWrap w:val="0"/>
            <w:vAlign w:val="center"/>
          </w:tcPr>
          <w:p w14:paraId="3590E97B">
            <w:pPr>
              <w:jc w:val="center"/>
              <w:rPr>
                <w:rFonts w:hint="eastAsia" w:ascii="宋体" w:hAnsi="宋体"/>
                <w:sz w:val="24"/>
              </w:rPr>
            </w:pPr>
            <w:r>
              <w:rPr>
                <w:rFonts w:hint="eastAsia" w:ascii="宋体" w:hAnsi="宋体"/>
                <w:sz w:val="24"/>
              </w:rPr>
              <w:t>工程师</w:t>
            </w:r>
          </w:p>
        </w:tc>
        <w:tc>
          <w:tcPr>
            <w:tcW w:w="862" w:type="dxa"/>
            <w:noWrap w:val="0"/>
            <w:vAlign w:val="center"/>
          </w:tcPr>
          <w:p w14:paraId="201B85B2">
            <w:pPr>
              <w:jc w:val="center"/>
              <w:rPr>
                <w:rFonts w:hint="eastAsia" w:ascii="宋体" w:hAnsi="宋体"/>
                <w:sz w:val="24"/>
              </w:rPr>
            </w:pPr>
            <w:r>
              <w:rPr>
                <w:rFonts w:hint="eastAsia" w:ascii="宋体" w:hAnsi="宋体"/>
                <w:sz w:val="24"/>
              </w:rPr>
              <w:t>1</w:t>
            </w:r>
          </w:p>
        </w:tc>
        <w:tc>
          <w:tcPr>
            <w:tcW w:w="1089" w:type="dxa"/>
            <w:noWrap w:val="0"/>
            <w:vAlign w:val="center"/>
          </w:tcPr>
          <w:p w14:paraId="24D575C8">
            <w:pPr>
              <w:jc w:val="center"/>
              <w:rPr>
                <w:rFonts w:hint="eastAsia" w:ascii="宋体" w:hAnsi="宋体"/>
                <w:sz w:val="24"/>
              </w:rPr>
            </w:pPr>
            <w:r>
              <w:rPr>
                <w:rFonts w:hint="eastAsia" w:ascii="宋体" w:hAnsi="宋体"/>
                <w:sz w:val="24"/>
              </w:rPr>
              <w:t>现场</w:t>
            </w:r>
          </w:p>
        </w:tc>
        <w:tc>
          <w:tcPr>
            <w:tcW w:w="1121" w:type="dxa"/>
            <w:noWrap w:val="0"/>
            <w:vAlign w:val="center"/>
          </w:tcPr>
          <w:p w14:paraId="74445661">
            <w:pPr>
              <w:jc w:val="center"/>
              <w:rPr>
                <w:rFonts w:hint="eastAsia" w:ascii="宋体" w:hAnsi="宋体"/>
                <w:sz w:val="24"/>
              </w:rPr>
            </w:pPr>
            <w:r>
              <w:rPr>
                <w:rFonts w:hint="eastAsia" w:ascii="宋体" w:hAnsi="宋体"/>
                <w:sz w:val="24"/>
              </w:rPr>
              <w:t>现场培训</w:t>
            </w:r>
          </w:p>
        </w:tc>
      </w:tr>
      <w:tr w14:paraId="2BF1E6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28" w:type="dxa"/>
            <w:bottom w:w="0" w:type="dxa"/>
            <w:right w:w="28" w:type="dxa"/>
          </w:tblCellMar>
        </w:tblPrEx>
        <w:trPr>
          <w:trHeight w:val="476" w:hRule="atLeast"/>
          <w:jc w:val="center"/>
        </w:trPr>
        <w:tc>
          <w:tcPr>
            <w:tcW w:w="659" w:type="dxa"/>
            <w:noWrap w:val="0"/>
            <w:vAlign w:val="center"/>
          </w:tcPr>
          <w:p w14:paraId="782B7980">
            <w:pPr>
              <w:jc w:val="center"/>
              <w:rPr>
                <w:rFonts w:hint="eastAsia" w:ascii="宋体" w:hAnsi="宋体"/>
                <w:sz w:val="24"/>
              </w:rPr>
            </w:pPr>
            <w:r>
              <w:rPr>
                <w:rFonts w:hint="eastAsia" w:ascii="宋体" w:hAnsi="宋体"/>
                <w:sz w:val="24"/>
              </w:rPr>
              <w:t>5</w:t>
            </w:r>
          </w:p>
        </w:tc>
        <w:tc>
          <w:tcPr>
            <w:tcW w:w="2611" w:type="dxa"/>
            <w:noWrap w:val="0"/>
            <w:vAlign w:val="center"/>
          </w:tcPr>
          <w:p w14:paraId="196AFF03">
            <w:pPr>
              <w:jc w:val="center"/>
              <w:rPr>
                <w:rFonts w:hint="eastAsia" w:ascii="宋体" w:hAnsi="宋体"/>
                <w:sz w:val="24"/>
              </w:rPr>
            </w:pPr>
            <w:r>
              <w:rPr>
                <w:rFonts w:hint="eastAsia" w:ascii="宋体" w:hAnsi="宋体"/>
                <w:sz w:val="24"/>
              </w:rPr>
              <w:t>现场操作及维护保养</w:t>
            </w:r>
          </w:p>
        </w:tc>
        <w:tc>
          <w:tcPr>
            <w:tcW w:w="1134" w:type="dxa"/>
            <w:noWrap w:val="0"/>
            <w:vAlign w:val="center"/>
          </w:tcPr>
          <w:p w14:paraId="2A896FEE">
            <w:pPr>
              <w:jc w:val="center"/>
              <w:rPr>
                <w:rFonts w:hint="eastAsia" w:ascii="宋体" w:hAnsi="宋体"/>
                <w:sz w:val="24"/>
              </w:rPr>
            </w:pPr>
            <w:r>
              <w:rPr>
                <w:rFonts w:hint="eastAsia" w:ascii="宋体" w:hAnsi="宋体"/>
                <w:sz w:val="24"/>
              </w:rPr>
              <w:t>1天</w:t>
            </w:r>
          </w:p>
        </w:tc>
        <w:tc>
          <w:tcPr>
            <w:tcW w:w="1132" w:type="dxa"/>
            <w:noWrap w:val="0"/>
            <w:vAlign w:val="center"/>
          </w:tcPr>
          <w:p w14:paraId="5FFBEFF9">
            <w:pPr>
              <w:jc w:val="center"/>
              <w:rPr>
                <w:rFonts w:hint="eastAsia" w:ascii="宋体" w:hAnsi="宋体"/>
                <w:sz w:val="24"/>
              </w:rPr>
            </w:pPr>
            <w:r>
              <w:rPr>
                <w:rFonts w:hint="eastAsia" w:ascii="宋体" w:hAnsi="宋体"/>
                <w:sz w:val="24"/>
              </w:rPr>
              <w:t>工程师</w:t>
            </w:r>
          </w:p>
        </w:tc>
        <w:tc>
          <w:tcPr>
            <w:tcW w:w="862" w:type="dxa"/>
            <w:noWrap w:val="0"/>
            <w:vAlign w:val="center"/>
          </w:tcPr>
          <w:p w14:paraId="294C7BB3">
            <w:pPr>
              <w:jc w:val="center"/>
              <w:rPr>
                <w:rFonts w:hint="eastAsia" w:ascii="宋体" w:hAnsi="宋体"/>
                <w:sz w:val="24"/>
              </w:rPr>
            </w:pPr>
            <w:r>
              <w:rPr>
                <w:rFonts w:hint="eastAsia" w:ascii="宋体" w:hAnsi="宋体"/>
                <w:sz w:val="24"/>
              </w:rPr>
              <w:t>1</w:t>
            </w:r>
          </w:p>
        </w:tc>
        <w:tc>
          <w:tcPr>
            <w:tcW w:w="1089" w:type="dxa"/>
            <w:noWrap w:val="0"/>
            <w:vAlign w:val="center"/>
          </w:tcPr>
          <w:p w14:paraId="5BC3D72A">
            <w:pPr>
              <w:jc w:val="center"/>
              <w:rPr>
                <w:rFonts w:hint="eastAsia" w:ascii="宋体" w:hAnsi="宋体"/>
                <w:sz w:val="24"/>
              </w:rPr>
            </w:pPr>
            <w:r>
              <w:rPr>
                <w:rFonts w:hint="eastAsia" w:ascii="宋体" w:hAnsi="宋体"/>
                <w:sz w:val="24"/>
              </w:rPr>
              <w:t>现场</w:t>
            </w:r>
          </w:p>
        </w:tc>
        <w:tc>
          <w:tcPr>
            <w:tcW w:w="1121" w:type="dxa"/>
            <w:noWrap w:val="0"/>
            <w:vAlign w:val="center"/>
          </w:tcPr>
          <w:p w14:paraId="5D4051AB">
            <w:pPr>
              <w:jc w:val="center"/>
              <w:rPr>
                <w:rFonts w:hint="eastAsia" w:ascii="宋体" w:hAnsi="宋体"/>
                <w:sz w:val="24"/>
              </w:rPr>
            </w:pPr>
            <w:r>
              <w:rPr>
                <w:rFonts w:hint="eastAsia" w:ascii="宋体" w:hAnsi="宋体"/>
                <w:sz w:val="24"/>
              </w:rPr>
              <w:t>现场培训</w:t>
            </w:r>
          </w:p>
        </w:tc>
      </w:tr>
    </w:tbl>
    <w:p w14:paraId="4863130E">
      <w:pPr>
        <w:pStyle w:val="51"/>
        <w:spacing w:line="240" w:lineRule="auto"/>
        <w:rPr>
          <w:rFonts w:hint="eastAsia"/>
        </w:rPr>
      </w:pPr>
      <w:r>
        <w:rPr>
          <w:rFonts w:hint="eastAsia"/>
        </w:rPr>
        <w:t>11 设备担保及服务承诺</w:t>
      </w:r>
    </w:p>
    <w:p w14:paraId="204EE46F">
      <w:pPr>
        <w:tabs>
          <w:tab w:val="left" w:pos="720"/>
        </w:tabs>
        <w:spacing w:line="360" w:lineRule="auto"/>
        <w:jc w:val="left"/>
        <w:rPr>
          <w:rFonts w:hint="eastAsia" w:ascii="宋体" w:hAnsi="宋体"/>
          <w:sz w:val="24"/>
        </w:rPr>
      </w:pPr>
      <w:r>
        <w:rPr>
          <w:rFonts w:hint="eastAsia" w:ascii="宋体" w:hAnsi="宋体"/>
          <w:sz w:val="24"/>
        </w:rPr>
        <w:t>11.1 质保期</w:t>
      </w:r>
    </w:p>
    <w:p w14:paraId="58083C61">
      <w:pPr>
        <w:tabs>
          <w:tab w:val="left" w:pos="720"/>
          <w:tab w:val="left" w:pos="1339"/>
        </w:tabs>
        <w:spacing w:line="360" w:lineRule="auto"/>
        <w:jc w:val="left"/>
        <w:rPr>
          <w:rFonts w:hint="eastAsia" w:ascii="宋体" w:hAnsi="宋体"/>
          <w:sz w:val="24"/>
        </w:rPr>
      </w:pPr>
      <w:r>
        <w:rPr>
          <w:rFonts w:hint="eastAsia" w:ascii="宋体" w:hAnsi="宋体"/>
          <w:sz w:val="24"/>
        </w:rPr>
        <w:t xml:space="preserve">   投标方提供的开关柜</w:t>
      </w:r>
      <w:r>
        <w:rPr>
          <w:rFonts w:hint="eastAsia" w:ascii="宋体" w:hAnsi="宋体" w:cs="Arial"/>
          <w:bCs/>
          <w:sz w:val="24"/>
        </w:rPr>
        <w:t>及其他装置</w:t>
      </w:r>
      <w:r>
        <w:rPr>
          <w:rFonts w:hint="eastAsia" w:ascii="宋体" w:hAnsi="宋体"/>
          <w:sz w:val="24"/>
        </w:rPr>
        <w:t>应是功能完整的设备。投标方应对所供设备的功能和容量满足本项目的要求完全负责，并保证能连续、稳定、安全运行。</w:t>
      </w:r>
    </w:p>
    <w:p w14:paraId="7367A197">
      <w:pPr>
        <w:tabs>
          <w:tab w:val="left" w:pos="720"/>
        </w:tabs>
        <w:spacing w:line="360" w:lineRule="auto"/>
        <w:jc w:val="left"/>
        <w:rPr>
          <w:rFonts w:hint="eastAsia" w:ascii="宋体" w:hAnsi="宋体"/>
          <w:sz w:val="24"/>
        </w:rPr>
      </w:pPr>
      <w:r>
        <w:rPr>
          <w:rFonts w:hint="eastAsia" w:ascii="宋体" w:hAnsi="宋体"/>
          <w:sz w:val="24"/>
        </w:rPr>
        <w:t xml:space="preserve">   投标方应对所供设备运行性能和质量进行担保，验收合格后，进入质保期，质保期为一年，在质保期内，投标方应免费负责维修或更换。</w:t>
      </w:r>
    </w:p>
    <w:p w14:paraId="53EE57D0">
      <w:pPr>
        <w:tabs>
          <w:tab w:val="left" w:pos="720"/>
        </w:tabs>
        <w:spacing w:line="360" w:lineRule="auto"/>
        <w:jc w:val="left"/>
        <w:rPr>
          <w:rFonts w:hint="eastAsia" w:ascii="宋体" w:hAnsi="宋体"/>
          <w:sz w:val="24"/>
        </w:rPr>
      </w:pPr>
      <w:r>
        <w:rPr>
          <w:rFonts w:hint="eastAsia" w:ascii="宋体" w:hAnsi="宋体"/>
          <w:sz w:val="24"/>
        </w:rPr>
        <w:t xml:space="preserve">11.2 接到招标方反映的质量问题信息后,6小时内作出答复， </w:t>
      </w:r>
      <w:r>
        <w:rPr>
          <w:rFonts w:hint="eastAsia" w:ascii="宋体" w:hAnsi="宋体"/>
          <w:sz w:val="24"/>
          <w:lang w:val="en-US" w:eastAsia="zh-CN"/>
        </w:rPr>
        <w:t>48</w:t>
      </w:r>
      <w:r>
        <w:rPr>
          <w:rFonts w:hint="eastAsia" w:ascii="宋体" w:hAnsi="宋体"/>
          <w:sz w:val="24"/>
        </w:rPr>
        <w:t>小时服务人员赶到现场。</w:t>
      </w:r>
    </w:p>
    <w:p w14:paraId="7CE7096C">
      <w:pPr>
        <w:pStyle w:val="51"/>
        <w:rPr>
          <w:rFonts w:hint="eastAsia"/>
        </w:rPr>
      </w:pPr>
      <w:r>
        <w:rPr>
          <w:rFonts w:hint="eastAsia"/>
        </w:rPr>
        <w:t>12包装</w:t>
      </w:r>
    </w:p>
    <w:p w14:paraId="09F54D5B">
      <w:pPr>
        <w:tabs>
          <w:tab w:val="left" w:pos="0"/>
        </w:tabs>
        <w:spacing w:line="400" w:lineRule="atLeast"/>
        <w:rPr>
          <w:rFonts w:hint="eastAsia"/>
          <w:sz w:val="24"/>
        </w:rPr>
      </w:pPr>
      <w:r>
        <w:rPr>
          <w:rFonts w:hint="eastAsia" w:ascii="宋体" w:hAnsi="宋体"/>
          <w:sz w:val="24"/>
        </w:rPr>
        <w:t>12.1 箱体包装，防水防潮防碰撞，包装方式方便吊装，箱体标志符合国标标准，印有投标范围号、货物名称、柜体编号、重量，尺寸、重心、吊装点等标志。</w:t>
      </w:r>
    </w:p>
    <w:p w14:paraId="2B2DEE18">
      <w:pPr>
        <w:tabs>
          <w:tab w:val="left" w:pos="0"/>
        </w:tabs>
        <w:spacing w:line="360" w:lineRule="auto"/>
        <w:rPr>
          <w:rFonts w:hint="eastAsia"/>
          <w:sz w:val="24"/>
        </w:rPr>
      </w:pPr>
      <w:r>
        <w:rPr>
          <w:rFonts w:hint="eastAsia" w:ascii="宋体" w:hAnsi="宋体"/>
          <w:sz w:val="24"/>
        </w:rPr>
        <w:t xml:space="preserve">12.2 </w:t>
      </w:r>
      <w:r>
        <w:rPr>
          <w:sz w:val="24"/>
        </w:rPr>
        <w:t>专用工具与仪器仪表应单独包装装于箱内，注明</w:t>
      </w:r>
      <w:r>
        <w:rPr>
          <w:rFonts w:hint="eastAsia"/>
          <w:sz w:val="24"/>
        </w:rPr>
        <w:t>“</w:t>
      </w:r>
      <w:r>
        <w:rPr>
          <w:sz w:val="24"/>
        </w:rPr>
        <w:t>专用工具</w:t>
      </w:r>
      <w:r>
        <w:rPr>
          <w:rFonts w:hint="eastAsia"/>
          <w:sz w:val="24"/>
        </w:rPr>
        <w:t>”，“</w:t>
      </w:r>
      <w:r>
        <w:rPr>
          <w:sz w:val="24"/>
        </w:rPr>
        <w:t>仪器仪表</w:t>
      </w:r>
      <w:r>
        <w:rPr>
          <w:rFonts w:hint="eastAsia"/>
          <w:sz w:val="24"/>
        </w:rPr>
        <w:t>”</w:t>
      </w:r>
      <w:r>
        <w:rPr>
          <w:sz w:val="24"/>
        </w:rPr>
        <w:t>，并标明防潮、防尘、易碎、向上、勿倒置等字样，同主设备一并发运。</w:t>
      </w:r>
    </w:p>
    <w:p w14:paraId="1F50B891">
      <w:pPr>
        <w:tabs>
          <w:tab w:val="left" w:pos="0"/>
        </w:tabs>
        <w:spacing w:line="360" w:lineRule="auto"/>
        <w:rPr>
          <w:rFonts w:hint="eastAsia" w:ascii="宋体" w:hAnsi="宋体"/>
          <w:sz w:val="24"/>
        </w:rPr>
      </w:pPr>
      <w:r>
        <w:rPr>
          <w:rFonts w:hint="eastAsia" w:ascii="宋体" w:hAnsi="宋体"/>
          <w:sz w:val="24"/>
        </w:rPr>
        <w:t xml:space="preserve">12.3 </w:t>
      </w:r>
      <w:r>
        <w:rPr>
          <w:rFonts w:ascii="宋体" w:hAnsi="宋体"/>
          <w:sz w:val="24"/>
        </w:rPr>
        <w:t>所有备品备件应单独包装装在箱内，防尘、防潮、防止损坏等与主设备一并发运。</w:t>
      </w:r>
    </w:p>
    <w:p w14:paraId="54E9143C">
      <w:pPr>
        <w:pStyle w:val="51"/>
        <w:rPr>
          <w:rFonts w:hint="eastAsia"/>
        </w:rPr>
      </w:pPr>
      <w:r>
        <w:rPr>
          <w:rFonts w:hint="eastAsia"/>
        </w:rPr>
        <w:t>13  交货期及交货地点</w:t>
      </w:r>
    </w:p>
    <w:p w14:paraId="5BA1F67C">
      <w:pPr>
        <w:autoSpaceDE w:val="0"/>
        <w:autoSpaceDN w:val="0"/>
        <w:adjustRightInd w:val="0"/>
        <w:spacing w:line="360" w:lineRule="auto"/>
        <w:jc w:val="left"/>
        <w:rPr>
          <w:rFonts w:hint="eastAsia" w:ascii="宋体" w:hAnsi="宋体"/>
          <w:sz w:val="24"/>
        </w:rPr>
      </w:pPr>
      <w:r>
        <w:rPr>
          <w:rFonts w:hint="eastAsia" w:ascii="宋体" w:hAnsi="宋体"/>
          <w:sz w:val="24"/>
        </w:rPr>
        <w:t xml:space="preserve">    交货期：</w:t>
      </w:r>
      <w:r>
        <w:rPr>
          <w:rFonts w:hint="eastAsia" w:ascii="宋体" w:hAnsi="宋体" w:eastAsia="宋体" w:cs="Times New Roman"/>
          <w:sz w:val="24"/>
          <w:szCs w:val="24"/>
          <w:highlight w:val="none"/>
          <w:lang w:val="en-US" w:eastAsia="zh-CN"/>
        </w:rPr>
        <w:t>自合同签订后60</w:t>
      </w:r>
      <w:r>
        <w:rPr>
          <w:rFonts w:hint="eastAsia" w:ascii="宋体" w:hAnsi="宋体" w:eastAsia="宋体" w:cs="Times New Roman"/>
          <w:sz w:val="24"/>
          <w:szCs w:val="24"/>
          <w:highlight w:val="none"/>
        </w:rPr>
        <w:t>日历日</w:t>
      </w:r>
      <w:r>
        <w:rPr>
          <w:rFonts w:hint="eastAsia" w:ascii="宋体" w:hAnsi="宋体" w:eastAsia="宋体" w:cs="Times New Roman"/>
          <w:sz w:val="24"/>
          <w:szCs w:val="24"/>
          <w:highlight w:val="none"/>
          <w:lang w:val="en-US" w:eastAsia="zh-CN"/>
        </w:rPr>
        <w:t>内</w:t>
      </w:r>
      <w:r>
        <w:rPr>
          <w:rFonts w:hint="eastAsia" w:ascii="宋体" w:hAnsi="宋体" w:eastAsia="宋体" w:cs="Times New Roman"/>
          <w:sz w:val="24"/>
          <w:szCs w:val="24"/>
          <w:highlight w:val="none"/>
        </w:rPr>
        <w:t>运抵</w:t>
      </w:r>
      <w:r>
        <w:rPr>
          <w:rFonts w:hint="eastAsia" w:ascii="宋体" w:hAnsi="宋体" w:eastAsia="宋体" w:cs="Times New Roman"/>
          <w:sz w:val="24"/>
          <w:szCs w:val="24"/>
          <w:highlight w:val="none"/>
          <w:lang w:val="en-US" w:eastAsia="zh-CN"/>
        </w:rPr>
        <w:t>口岸</w:t>
      </w:r>
      <w:r>
        <w:rPr>
          <w:rFonts w:hint="eastAsia" w:ascii="宋体" w:hAnsi="宋体" w:eastAsia="宋体" w:cs="Times New Roman"/>
          <w:sz w:val="24"/>
          <w:szCs w:val="24"/>
          <w:highlight w:val="none"/>
        </w:rPr>
        <w:t>交货</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lang w:val="en-US" w:eastAsia="zh-CN"/>
        </w:rPr>
        <w:t>10</w:t>
      </w:r>
      <w:r>
        <w:rPr>
          <w:rFonts w:hint="eastAsia" w:ascii="宋体" w:hAnsi="宋体" w:eastAsia="宋体" w:cs="Times New Roman"/>
          <w:sz w:val="24"/>
          <w:szCs w:val="24"/>
          <w:highlight w:val="none"/>
        </w:rPr>
        <w:t>日历日</w:t>
      </w:r>
      <w:r>
        <w:rPr>
          <w:rFonts w:hint="eastAsia" w:ascii="宋体" w:hAnsi="宋体" w:eastAsia="宋体" w:cs="Times New Roman"/>
          <w:sz w:val="24"/>
          <w:szCs w:val="24"/>
          <w:highlight w:val="none"/>
          <w:lang w:val="en-US" w:eastAsia="zh-CN"/>
        </w:rPr>
        <w:t>完成交货</w:t>
      </w:r>
      <w:r>
        <w:rPr>
          <w:rFonts w:hint="eastAsia" w:ascii="宋体" w:hAnsi="宋体"/>
          <w:sz w:val="24"/>
        </w:rPr>
        <w:t>。交货地点：</w:t>
      </w:r>
      <w:r>
        <w:rPr>
          <w:rFonts w:hint="eastAsia" w:ascii="宋体" w:hAnsi="宋体" w:eastAsia="宋体" w:cs="Times New Roman"/>
          <w:b/>
          <w:bCs/>
          <w:sz w:val="24"/>
          <w:szCs w:val="24"/>
          <w:highlight w:val="none"/>
          <w:lang w:val="en-US" w:eastAsia="zh-CN"/>
        </w:rPr>
        <w:t>新疆霍尔果斯口岸或乌恰口岸</w:t>
      </w:r>
      <w:r>
        <w:rPr>
          <w:rFonts w:hint="eastAsia" w:ascii="宋体"/>
          <w:sz w:val="24"/>
          <w:lang w:val="zh-CN"/>
        </w:rPr>
        <w:t>。</w:t>
      </w:r>
      <w:r>
        <w:rPr>
          <w:rFonts w:hint="eastAsia" w:ascii="宋体" w:hAnsi="宋体"/>
          <w:sz w:val="24"/>
        </w:rPr>
        <w:t>交货期内招标方有权根据电厂建设进度确定具体交货日期并将该日期书面通知投标方，投标方应在接到招标方书面通知后10日内交付投标范围设备。</w:t>
      </w:r>
    </w:p>
    <w:p w14:paraId="49C40189">
      <w:pPr>
        <w:autoSpaceDE w:val="0"/>
        <w:autoSpaceDN w:val="0"/>
        <w:spacing w:line="360" w:lineRule="auto"/>
        <w:rPr>
          <w:rFonts w:hint="eastAsia" w:ascii="宋体" w:hAnsi="宋体" w:eastAsia="宋体" w:cs="Times New Roman"/>
          <w:sz w:val="24"/>
          <w:szCs w:val="24"/>
          <w:highlight w:val="none"/>
          <w:lang w:val="en-US" w:eastAsia="zh-CN"/>
        </w:rPr>
      </w:pPr>
      <w:r>
        <w:rPr>
          <w:rFonts w:hint="eastAsia" w:ascii="宋体" w:hAnsi="宋体" w:eastAsia="宋体" w:cs="Times New Roman"/>
          <w:b/>
          <w:bCs/>
          <w:sz w:val="24"/>
          <w:szCs w:val="24"/>
          <w:highlight w:val="none"/>
          <w:lang w:val="en-US" w:eastAsia="zh-CN"/>
        </w:rPr>
        <w:t>注：</w:t>
      </w:r>
      <w:r>
        <w:rPr>
          <w:rFonts w:hint="eastAsia" w:ascii="宋体" w:hAnsi="宋体" w:eastAsia="宋体" w:cs="Times New Roman"/>
          <w:sz w:val="24"/>
          <w:szCs w:val="24"/>
          <w:highlight w:val="none"/>
          <w:lang w:val="en-US" w:eastAsia="zh-CN"/>
        </w:rPr>
        <w:t>1、涉及超限件（超宽、超长、超高）应提前与招标方确认后实施。</w:t>
      </w:r>
    </w:p>
    <w:p w14:paraId="299099BD">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2、投标方对现场进行全过程安装指导,并对安装质量进行确认、验收。</w:t>
      </w:r>
    </w:p>
    <w:p w14:paraId="55F9EB97">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3、投标方中标后需要提供一整套安装图纸，且图纸出图质量满足现场安装施工的需求。图纸内容包括：设备清单及材料清册。</w:t>
      </w:r>
    </w:p>
    <w:p w14:paraId="0E3C5702">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4、投标方需提供供货清单和安装材料表，并保证材料表的完整性。</w:t>
      </w:r>
    </w:p>
    <w:p w14:paraId="678D0087">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5、因投标方设计、供货等原因产生的额外费用由投标方负责。</w:t>
      </w:r>
    </w:p>
    <w:p w14:paraId="3F2789D2">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6、现场指导安装、现场调试人员至少有2个项目指导安装、调试经验，人员配置满足现场需求及招标方工期要求。</w:t>
      </w:r>
    </w:p>
    <w:p w14:paraId="57BDACCC">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7、投标方供货品类中如果涉及《国际公路运输危险货物协定》及其他相关规定，归类为危险货物的，由投标方按危化品进行相应包装，并提供相应文件，供发标人进行出口申报。</w:t>
      </w:r>
    </w:p>
    <w:p w14:paraId="5D41BF9A">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8、因投标方原因：发货遗漏、产品质量等问题，造成施工期间、调试期间、质保期间的非正常补货，所有费用及国际运输、原产地证书办理、双清均由投标方自行负责。</w:t>
      </w:r>
    </w:p>
    <w:p w14:paraId="3B964EA0">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9、投标方非正常补货时间点，根据乌兹总统令或其他政府相关规定，已超出豁免关税（增值税等）时间节点，项目临时海关监管仓已到期;“所有费用”中亦包含关税、增值税、海关仓储费、海关查验、海关杂费等费用。</w:t>
      </w:r>
    </w:p>
    <w:p w14:paraId="24826EAC">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10、投标方发货考虑部分余量，因供货不足造成项目工期影响，投标方需承担违约责任或赔偿责任。</w:t>
      </w:r>
    </w:p>
    <w:p w14:paraId="139DF892">
      <w:pPr>
        <w:autoSpaceDE w:val="0"/>
        <w:autoSpaceDN w:val="0"/>
        <w:spacing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11、投标方所提供的所有图纸和资料均应以中文和俄文双语版，且满足进行海关和国际运输清关的所有资料。</w:t>
      </w:r>
    </w:p>
    <w:p w14:paraId="01F44DA4">
      <w:pPr>
        <w:tabs>
          <w:tab w:val="left" w:pos="0"/>
        </w:tabs>
        <w:spacing w:line="400" w:lineRule="atLeast"/>
        <w:rPr>
          <w:sz w:val="24"/>
        </w:rPr>
      </w:pPr>
    </w:p>
    <w:p w14:paraId="4CF88F0F">
      <w:pPr>
        <w:tabs>
          <w:tab w:val="left" w:pos="0"/>
        </w:tabs>
        <w:spacing w:line="400" w:lineRule="atLeast"/>
        <w:rPr>
          <w:sz w:val="24"/>
        </w:rPr>
      </w:pPr>
    </w:p>
    <w:sectPr>
      <w:pgSz w:w="11906" w:h="16838"/>
      <w:pgMar w:top="1440" w:right="1800" w:bottom="1440" w:left="1800" w:header="851" w:footer="992" w:gutter="0"/>
      <w:pgBorders w:offsetFrom="page">
        <w:top w:val="single" w:color="auto" w:sz="4" w:space="24"/>
        <w:bottom w:val="single" w:color="auto" w:sz="4" w:space="24"/>
      </w:pgBorders>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Arial Unicode MS">
    <w:altName w:val="宋体"/>
    <w:panose1 w:val="020B0604020202020204"/>
    <w:charset w:val="86"/>
    <w:family w:val="roman"/>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EC76F">
    <w:pPr>
      <w:pStyle w:val="19"/>
      <w:tabs>
        <w:tab w:val="left" w:pos="5175"/>
        <w:tab w:val="clear" w:pos="4153"/>
        <w:tab w:val="clear" w:pos="8306"/>
      </w:tabs>
      <w:ind w:right="360"/>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lang/>
      </w:rPr>
      <w:t>26</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lang/>
      </w:rPr>
      <w:t>26</w:t>
    </w:r>
    <w:r>
      <w:rPr>
        <w:szCs w:val="21"/>
      </w:rPr>
      <w:fldChar w:fldCharType="end"/>
    </w:r>
    <w:r>
      <w:rPr>
        <w:rFonts w:hint="eastAsia"/>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15E08">
    <w:pPr>
      <w:pStyle w:val="19"/>
      <w:tabs>
        <w:tab w:val="left" w:pos="5175"/>
        <w:tab w:val="clear" w:pos="4153"/>
        <w:tab w:val="clear" w:pos="8306"/>
      </w:tabs>
      <w:ind w:right="360"/>
      <w:jc w:val="cente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26</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26</w:t>
    </w:r>
    <w:r>
      <w:rPr>
        <w:szCs w:val="21"/>
      </w:rPr>
      <w:fldChar w:fldCharType="end"/>
    </w:r>
    <w:r>
      <w:rPr>
        <w:rFonts w:hint="eastAsia"/>
        <w:szCs w:val="21"/>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B2A49">
    <w:pPr>
      <w:pStyle w:val="20"/>
    </w:pPr>
    <w:r>
      <w:rPr>
        <w:rFonts w:hint="eastAsia"/>
      </w:rPr>
      <w:t xml:space="preserve">                                                           10KV高压开关柜招标内容和技术规范</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18764">
    <w:pPr>
      <w:pStyle w:val="20"/>
      <w:rPr>
        <w:rFonts w:hint="eastAsia"/>
        <w:sz w:val="21"/>
        <w:szCs w:val="21"/>
      </w:rPr>
    </w:pPr>
    <w:r>
      <w:rPr>
        <w:rFonts w:hint="eastAsia"/>
        <w:sz w:val="21"/>
        <w:szCs w:val="21"/>
      </w:rPr>
      <w:t xml:space="preserve">                                 《</w:t>
    </w:r>
    <w:r>
      <w:rPr>
        <w:rFonts w:hint="eastAsia" w:ascii="宋体" w:hAnsi="宋体"/>
        <w:sz w:val="21"/>
        <w:szCs w:val="21"/>
      </w:rPr>
      <w:t>10</w:t>
    </w:r>
    <w:r>
      <w:rPr>
        <w:rFonts w:hint="eastAsia" w:ascii="宋体" w:hAnsi="宋体"/>
        <w:sz w:val="21"/>
        <w:szCs w:val="21"/>
        <w:lang w:val="en-US" w:eastAsia="zh-CN"/>
      </w:rPr>
      <w:t>.5</w:t>
    </w:r>
    <w:r>
      <w:rPr>
        <w:rFonts w:hint="eastAsia" w:ascii="宋体" w:hAnsi="宋体"/>
        <w:sz w:val="21"/>
        <w:szCs w:val="21"/>
      </w:rPr>
      <w:t>kV高压开关柜招标内容和技术规范</w:t>
    </w:r>
    <w:r>
      <w:rPr>
        <w:rFonts w:hint="eastAsia"/>
        <w:sz w:val="21"/>
        <w:szCs w:val="21"/>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A5D7A">
    <w:pPr>
      <w:pStyle w:val="20"/>
    </w:pPr>
    <w:r>
      <w:rPr>
        <w:rFonts w:hint="eastAsia"/>
      </w:rPr>
      <w:t xml:space="preserve">                                                           10KV高压开关柜招标内容和技术规范</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2D4CD">
    <w:pPr>
      <w:pStyle w:val="20"/>
      <w:rPr>
        <w:rFonts w:hint="eastAsia"/>
        <w:sz w:val="21"/>
        <w:szCs w:val="21"/>
      </w:rPr>
    </w:pPr>
    <w:r>
      <w:rPr>
        <w:rFonts w:hint="eastAsia"/>
        <w:sz w:val="21"/>
        <w:szCs w:val="21"/>
      </w:rPr>
      <w:t xml:space="preserve">                                 《</w:t>
    </w:r>
    <w:r>
      <w:rPr>
        <w:rFonts w:hint="eastAsia" w:ascii="宋体" w:hAnsi="宋体"/>
        <w:sz w:val="21"/>
        <w:szCs w:val="21"/>
      </w:rPr>
      <w:t>10</w:t>
    </w:r>
    <w:r>
      <w:rPr>
        <w:rFonts w:hint="eastAsia" w:ascii="宋体" w:hAnsi="宋体"/>
        <w:sz w:val="21"/>
        <w:szCs w:val="21"/>
        <w:lang w:val="en-US" w:eastAsia="zh-CN"/>
      </w:rPr>
      <w:t>.5</w:t>
    </w:r>
    <w:r>
      <w:rPr>
        <w:rFonts w:hint="eastAsia" w:ascii="宋体" w:hAnsi="宋体"/>
        <w:sz w:val="21"/>
        <w:szCs w:val="21"/>
      </w:rPr>
      <w:t>kV高压开关柜招标内容和技术规范</w:t>
    </w:r>
    <w:r>
      <w:rPr>
        <w:rFonts w:hint="eastAsia"/>
        <w:sz w:val="21"/>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decimal"/>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862"/>
        </w:tabs>
        <w:ind w:left="862" w:hanging="720"/>
      </w:pPr>
      <w:rPr>
        <w:rFonts w:hint="eastAsia"/>
        <w:sz w:val="21"/>
        <w:szCs w:val="21"/>
        <w:lang w:val="en-US"/>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00000005"/>
    <w:multiLevelType w:val="multilevel"/>
    <w:tmpl w:val="00000005"/>
    <w:lvl w:ilvl="0" w:tentative="0">
      <w:start w:val="1"/>
      <w:numFmt w:val="bullet"/>
      <w:lvlText w:val=""/>
      <w:lvlJc w:val="left"/>
      <w:pPr>
        <w:tabs>
          <w:tab w:val="left" w:pos="540"/>
        </w:tabs>
        <w:ind w:left="540" w:hanging="420"/>
      </w:pPr>
      <w:rPr>
        <w:rFonts w:hint="default" w:ascii="Wingdings" w:hAnsi="Wingdings"/>
      </w:rPr>
    </w:lvl>
    <w:lvl w:ilvl="1" w:tentative="0">
      <w:start w:val="1"/>
      <w:numFmt w:val="bullet"/>
      <w:lvlText w:val=""/>
      <w:lvlJc w:val="left"/>
      <w:pPr>
        <w:tabs>
          <w:tab w:val="left" w:pos="960"/>
        </w:tabs>
        <w:ind w:left="960" w:hanging="420"/>
      </w:pPr>
      <w:rPr>
        <w:rFonts w:hint="default" w:ascii="Wingdings" w:hAnsi="Wingdings"/>
      </w:rPr>
    </w:lvl>
    <w:lvl w:ilvl="2" w:tentative="0">
      <w:start w:val="1"/>
      <w:numFmt w:val="bullet"/>
      <w:lvlText w:val=""/>
      <w:lvlJc w:val="left"/>
      <w:pPr>
        <w:tabs>
          <w:tab w:val="left" w:pos="1380"/>
        </w:tabs>
        <w:ind w:left="1380" w:hanging="420"/>
      </w:pPr>
      <w:rPr>
        <w:rFonts w:hint="default" w:ascii="Wingdings" w:hAnsi="Wingdings"/>
      </w:rPr>
    </w:lvl>
    <w:lvl w:ilvl="3" w:tentative="0">
      <w:start w:val="1"/>
      <w:numFmt w:val="bullet"/>
      <w:lvlText w:val=""/>
      <w:lvlJc w:val="left"/>
      <w:pPr>
        <w:tabs>
          <w:tab w:val="left" w:pos="1800"/>
        </w:tabs>
        <w:ind w:left="1800" w:hanging="420"/>
      </w:pPr>
      <w:rPr>
        <w:rFonts w:hint="default" w:ascii="Wingdings" w:hAnsi="Wingdings"/>
      </w:rPr>
    </w:lvl>
    <w:lvl w:ilvl="4" w:tentative="0">
      <w:start w:val="1"/>
      <w:numFmt w:val="bullet"/>
      <w:lvlText w:val=""/>
      <w:lvlJc w:val="left"/>
      <w:pPr>
        <w:tabs>
          <w:tab w:val="left" w:pos="2220"/>
        </w:tabs>
        <w:ind w:left="2220" w:hanging="420"/>
      </w:pPr>
      <w:rPr>
        <w:rFonts w:hint="default" w:ascii="Wingdings" w:hAnsi="Wingdings"/>
      </w:rPr>
    </w:lvl>
    <w:lvl w:ilvl="5" w:tentative="0">
      <w:start w:val="1"/>
      <w:numFmt w:val="bullet"/>
      <w:lvlText w:val=""/>
      <w:lvlJc w:val="left"/>
      <w:pPr>
        <w:tabs>
          <w:tab w:val="left" w:pos="2640"/>
        </w:tabs>
        <w:ind w:left="2640" w:hanging="420"/>
      </w:pPr>
      <w:rPr>
        <w:rFonts w:hint="default" w:ascii="Wingdings" w:hAnsi="Wingdings"/>
      </w:rPr>
    </w:lvl>
    <w:lvl w:ilvl="6" w:tentative="0">
      <w:start w:val="1"/>
      <w:numFmt w:val="bullet"/>
      <w:lvlText w:val=""/>
      <w:lvlJc w:val="left"/>
      <w:pPr>
        <w:tabs>
          <w:tab w:val="left" w:pos="3060"/>
        </w:tabs>
        <w:ind w:left="3060" w:hanging="420"/>
      </w:pPr>
      <w:rPr>
        <w:rFonts w:hint="default" w:ascii="Wingdings" w:hAnsi="Wingdings"/>
      </w:rPr>
    </w:lvl>
    <w:lvl w:ilvl="7" w:tentative="0">
      <w:start w:val="1"/>
      <w:numFmt w:val="bullet"/>
      <w:lvlText w:val=""/>
      <w:lvlJc w:val="left"/>
      <w:pPr>
        <w:tabs>
          <w:tab w:val="left" w:pos="3480"/>
        </w:tabs>
        <w:ind w:left="3480" w:hanging="420"/>
      </w:pPr>
      <w:rPr>
        <w:rFonts w:hint="default" w:ascii="Wingdings" w:hAnsi="Wingdings"/>
      </w:rPr>
    </w:lvl>
    <w:lvl w:ilvl="8" w:tentative="0">
      <w:start w:val="1"/>
      <w:numFmt w:val="bullet"/>
      <w:lvlText w:val=""/>
      <w:lvlJc w:val="left"/>
      <w:pPr>
        <w:tabs>
          <w:tab w:val="left" w:pos="3900"/>
        </w:tabs>
        <w:ind w:left="3900" w:hanging="420"/>
      </w:pPr>
      <w:rPr>
        <w:rFonts w:hint="default" w:ascii="Wingdings" w:hAnsi="Wingdings"/>
      </w:rPr>
    </w:lvl>
  </w:abstractNum>
  <w:abstractNum w:abstractNumId="2">
    <w:nsid w:val="00000009"/>
    <w:multiLevelType w:val="multilevel"/>
    <w:tmpl w:val="00000009"/>
    <w:lvl w:ilvl="0" w:tentative="0">
      <w:start w:val="1"/>
      <w:numFmt w:val="decimal"/>
      <w:lvlText w:val="5.1.%1"/>
      <w:lvlJc w:val="left"/>
      <w:pPr>
        <w:ind w:left="1320" w:hanging="420"/>
      </w:pPr>
      <w:rPr>
        <w:rFonts w:hint="eastAsia"/>
      </w:rPr>
    </w:lvl>
    <w:lvl w:ilvl="1" w:tentative="0">
      <w:start w:val="1"/>
      <w:numFmt w:val="decimal"/>
      <w:lvlText w:val="5.1.%2"/>
      <w:lvlJc w:val="left"/>
      <w:pPr>
        <w:ind w:left="846"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B"/>
    <w:multiLevelType w:val="multilevel"/>
    <w:tmpl w:val="0000000B"/>
    <w:lvl w:ilvl="0" w:tentative="0">
      <w:start w:val="1"/>
      <w:numFmt w:val="decimal"/>
      <w:lvlText w:val="1.%1"/>
      <w:lvlJc w:val="left"/>
      <w:pPr>
        <w:tabs>
          <w:tab w:val="left" w:pos="284"/>
        </w:tabs>
        <w:ind w:left="284" w:hanging="284"/>
      </w:pPr>
      <w:rPr>
        <w:rFonts w:hint="default" w:ascii="宋体" w:hAnsi="宋体" w:eastAsia="宋体" w:cs="Times New Roman"/>
        <w:b w:val="0"/>
        <w:i w:val="0"/>
        <w:sz w:val="24"/>
        <w:szCs w:val="24"/>
        <w:lang w:val="en-US"/>
      </w:rPr>
    </w:lvl>
    <w:lvl w:ilvl="1" w:tentative="0">
      <w:start w:val="1"/>
      <w:numFmt w:val="decimal"/>
      <w:lvlText w:val="%2."/>
      <w:lvlJc w:val="left"/>
      <w:pPr>
        <w:tabs>
          <w:tab w:val="left" w:pos="567"/>
        </w:tabs>
        <w:ind w:left="567" w:hanging="567"/>
      </w:pPr>
      <w:rPr>
        <w:rFonts w:hint="eastAsia"/>
      </w:rPr>
    </w:lvl>
    <w:lvl w:ilvl="2" w:tentative="0">
      <w:start w:val="1"/>
      <w:numFmt w:val="decimal"/>
      <w:lvlText w:val="%1.%3."/>
      <w:lvlJc w:val="left"/>
      <w:pPr>
        <w:tabs>
          <w:tab w:val="left" w:pos="709"/>
        </w:tabs>
        <w:ind w:left="709" w:hanging="709"/>
      </w:pPr>
      <w:rPr>
        <w:rFonts w:hint="eastAsia"/>
        <w:color w:val="auto"/>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sz w:val="24"/>
        <w:szCs w:val="24"/>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00000011"/>
    <w:multiLevelType w:val="multilevel"/>
    <w:tmpl w:val="00000011"/>
    <w:lvl w:ilvl="0" w:tentative="0">
      <w:start w:val="1"/>
      <w:numFmt w:val="decimal"/>
      <w:lvlText w:val="4.1.%1"/>
      <w:lvlJc w:val="left"/>
      <w:pPr>
        <w:ind w:left="900" w:hanging="420"/>
      </w:pPr>
      <w:rPr>
        <w:rFonts w:hint="default" w:ascii="Times New Roman" w:hAnsi="Times New Roman" w:cs="Times New Roman"/>
      </w:rPr>
    </w:lvl>
    <w:lvl w:ilvl="1" w:tentative="0">
      <w:start w:val="1"/>
      <w:numFmt w:val="decimal"/>
      <w:lvlText w:val="4.1.%2"/>
      <w:lvlJc w:val="left"/>
      <w:pPr>
        <w:ind w:left="846"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0000013"/>
    <w:multiLevelType w:val="multilevel"/>
    <w:tmpl w:val="00000013"/>
    <w:lvl w:ilvl="0" w:tentative="0">
      <w:start w:val="1"/>
      <w:numFmt w:val="decimal"/>
      <w:lvlText w:val="2.%1"/>
      <w:lvlJc w:val="left"/>
      <w:pPr>
        <w:ind w:left="420" w:hanging="420"/>
      </w:pPr>
      <w:rPr>
        <w:rFonts w:hint="eastAsia" w:ascii="宋体" w:hAnsi="宋体"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1E"/>
    <w:multiLevelType w:val="multilevel"/>
    <w:tmpl w:val="0000001E"/>
    <w:lvl w:ilvl="0" w:tentative="0">
      <w:start w:val="1"/>
      <w:numFmt w:val="decimal"/>
      <w:lvlText w:val="4.2.%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5"/>
  </w:num>
  <w:num w:numId="4">
    <w:abstractNumId w:val="4"/>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60F"/>
    <w:rsid w:val="000040D7"/>
    <w:rsid w:val="00036443"/>
    <w:rsid w:val="00047F55"/>
    <w:rsid w:val="0005511D"/>
    <w:rsid w:val="00061D46"/>
    <w:rsid w:val="00080071"/>
    <w:rsid w:val="000802BB"/>
    <w:rsid w:val="00080BC2"/>
    <w:rsid w:val="00091A09"/>
    <w:rsid w:val="0009696B"/>
    <w:rsid w:val="000A1714"/>
    <w:rsid w:val="000A65D4"/>
    <w:rsid w:val="000B15A3"/>
    <w:rsid w:val="000B67E0"/>
    <w:rsid w:val="000C04F9"/>
    <w:rsid w:val="000C0785"/>
    <w:rsid w:val="000C1F63"/>
    <w:rsid w:val="000D0AA6"/>
    <w:rsid w:val="000D0F64"/>
    <w:rsid w:val="000D2558"/>
    <w:rsid w:val="000D4508"/>
    <w:rsid w:val="000D7C80"/>
    <w:rsid w:val="000E34D2"/>
    <w:rsid w:val="000E4A9C"/>
    <w:rsid w:val="000E5493"/>
    <w:rsid w:val="000F1F6D"/>
    <w:rsid w:val="000F2DE3"/>
    <w:rsid w:val="000F666E"/>
    <w:rsid w:val="00102192"/>
    <w:rsid w:val="00107083"/>
    <w:rsid w:val="00107682"/>
    <w:rsid w:val="0011232B"/>
    <w:rsid w:val="001123D5"/>
    <w:rsid w:val="0011359B"/>
    <w:rsid w:val="001156F8"/>
    <w:rsid w:val="0012075B"/>
    <w:rsid w:val="00121D9F"/>
    <w:rsid w:val="00125ED5"/>
    <w:rsid w:val="00132498"/>
    <w:rsid w:val="001366AE"/>
    <w:rsid w:val="00152225"/>
    <w:rsid w:val="00152A4A"/>
    <w:rsid w:val="00171FF3"/>
    <w:rsid w:val="001954C3"/>
    <w:rsid w:val="00195756"/>
    <w:rsid w:val="001A5275"/>
    <w:rsid w:val="001B2268"/>
    <w:rsid w:val="001B7EEA"/>
    <w:rsid w:val="001C072F"/>
    <w:rsid w:val="001C1302"/>
    <w:rsid w:val="001C168C"/>
    <w:rsid w:val="001C29AF"/>
    <w:rsid w:val="001C31F0"/>
    <w:rsid w:val="001D67BC"/>
    <w:rsid w:val="001E6032"/>
    <w:rsid w:val="00237E09"/>
    <w:rsid w:val="00242AC5"/>
    <w:rsid w:val="0024639C"/>
    <w:rsid w:val="00266183"/>
    <w:rsid w:val="00275078"/>
    <w:rsid w:val="00284560"/>
    <w:rsid w:val="002930BE"/>
    <w:rsid w:val="0029457D"/>
    <w:rsid w:val="0029488B"/>
    <w:rsid w:val="0029510A"/>
    <w:rsid w:val="002A08EE"/>
    <w:rsid w:val="002B025D"/>
    <w:rsid w:val="002B0B36"/>
    <w:rsid w:val="002B2086"/>
    <w:rsid w:val="002B6271"/>
    <w:rsid w:val="002C04BB"/>
    <w:rsid w:val="002C1939"/>
    <w:rsid w:val="002C1C01"/>
    <w:rsid w:val="002C329F"/>
    <w:rsid w:val="002C4F2B"/>
    <w:rsid w:val="002C6AB4"/>
    <w:rsid w:val="002D1547"/>
    <w:rsid w:val="002D34A2"/>
    <w:rsid w:val="002E0B5C"/>
    <w:rsid w:val="002E23F7"/>
    <w:rsid w:val="002F0B67"/>
    <w:rsid w:val="002F112A"/>
    <w:rsid w:val="002F35E5"/>
    <w:rsid w:val="002F376B"/>
    <w:rsid w:val="002F6812"/>
    <w:rsid w:val="00306E53"/>
    <w:rsid w:val="0031053C"/>
    <w:rsid w:val="00314879"/>
    <w:rsid w:val="003215CF"/>
    <w:rsid w:val="00335B9E"/>
    <w:rsid w:val="00340CDC"/>
    <w:rsid w:val="00344C43"/>
    <w:rsid w:val="00346A03"/>
    <w:rsid w:val="003533AD"/>
    <w:rsid w:val="00363823"/>
    <w:rsid w:val="0036475A"/>
    <w:rsid w:val="00376BA5"/>
    <w:rsid w:val="0038160E"/>
    <w:rsid w:val="00385BE5"/>
    <w:rsid w:val="00391503"/>
    <w:rsid w:val="003A1786"/>
    <w:rsid w:val="003D037C"/>
    <w:rsid w:val="003D0E91"/>
    <w:rsid w:val="003D144C"/>
    <w:rsid w:val="003D6AAF"/>
    <w:rsid w:val="003E6A95"/>
    <w:rsid w:val="003E7080"/>
    <w:rsid w:val="003E7131"/>
    <w:rsid w:val="003F4C75"/>
    <w:rsid w:val="00404C12"/>
    <w:rsid w:val="004118D0"/>
    <w:rsid w:val="0041259A"/>
    <w:rsid w:val="00414F19"/>
    <w:rsid w:val="00415A85"/>
    <w:rsid w:val="004179E5"/>
    <w:rsid w:val="004227F7"/>
    <w:rsid w:val="00445F96"/>
    <w:rsid w:val="00446EC9"/>
    <w:rsid w:val="004532AA"/>
    <w:rsid w:val="00456F86"/>
    <w:rsid w:val="00460BC7"/>
    <w:rsid w:val="00462569"/>
    <w:rsid w:val="00470738"/>
    <w:rsid w:val="00473EE1"/>
    <w:rsid w:val="004747BE"/>
    <w:rsid w:val="004A1874"/>
    <w:rsid w:val="004A2936"/>
    <w:rsid w:val="004A44E7"/>
    <w:rsid w:val="004B44F0"/>
    <w:rsid w:val="004B4BC8"/>
    <w:rsid w:val="004B6B49"/>
    <w:rsid w:val="004B6C69"/>
    <w:rsid w:val="004C5C1C"/>
    <w:rsid w:val="004D46C8"/>
    <w:rsid w:val="004E1616"/>
    <w:rsid w:val="004E4290"/>
    <w:rsid w:val="004E5F11"/>
    <w:rsid w:val="004F05CF"/>
    <w:rsid w:val="004F0F4F"/>
    <w:rsid w:val="0050409C"/>
    <w:rsid w:val="00504A42"/>
    <w:rsid w:val="00507066"/>
    <w:rsid w:val="00507648"/>
    <w:rsid w:val="00514919"/>
    <w:rsid w:val="00514A74"/>
    <w:rsid w:val="0053594A"/>
    <w:rsid w:val="00542507"/>
    <w:rsid w:val="00544D1A"/>
    <w:rsid w:val="0055289B"/>
    <w:rsid w:val="00565239"/>
    <w:rsid w:val="00567C40"/>
    <w:rsid w:val="00572A52"/>
    <w:rsid w:val="0058723D"/>
    <w:rsid w:val="00591311"/>
    <w:rsid w:val="00593B7B"/>
    <w:rsid w:val="00593CBF"/>
    <w:rsid w:val="00594FC6"/>
    <w:rsid w:val="005A2040"/>
    <w:rsid w:val="005A3DBC"/>
    <w:rsid w:val="005A6096"/>
    <w:rsid w:val="005A7F9F"/>
    <w:rsid w:val="005B3A74"/>
    <w:rsid w:val="005B446A"/>
    <w:rsid w:val="005B5B54"/>
    <w:rsid w:val="005C6ECC"/>
    <w:rsid w:val="005D030D"/>
    <w:rsid w:val="005D4647"/>
    <w:rsid w:val="005D666E"/>
    <w:rsid w:val="005E1C75"/>
    <w:rsid w:val="005E1FED"/>
    <w:rsid w:val="005E2D07"/>
    <w:rsid w:val="005E3591"/>
    <w:rsid w:val="005F2FA1"/>
    <w:rsid w:val="005F364F"/>
    <w:rsid w:val="005F751A"/>
    <w:rsid w:val="006006F5"/>
    <w:rsid w:val="00602F4E"/>
    <w:rsid w:val="006050A0"/>
    <w:rsid w:val="006058E4"/>
    <w:rsid w:val="0060741D"/>
    <w:rsid w:val="006129EB"/>
    <w:rsid w:val="006134FB"/>
    <w:rsid w:val="006151A2"/>
    <w:rsid w:val="006203AC"/>
    <w:rsid w:val="00620F44"/>
    <w:rsid w:val="006346D9"/>
    <w:rsid w:val="00641494"/>
    <w:rsid w:val="00650800"/>
    <w:rsid w:val="00662630"/>
    <w:rsid w:val="00664DA7"/>
    <w:rsid w:val="0066514D"/>
    <w:rsid w:val="00666FB3"/>
    <w:rsid w:val="00667613"/>
    <w:rsid w:val="006811B2"/>
    <w:rsid w:val="00682E23"/>
    <w:rsid w:val="006835BD"/>
    <w:rsid w:val="00687788"/>
    <w:rsid w:val="006A77CF"/>
    <w:rsid w:val="006B25BF"/>
    <w:rsid w:val="006C0A31"/>
    <w:rsid w:val="006C1C3F"/>
    <w:rsid w:val="006C1CCC"/>
    <w:rsid w:val="006E4A29"/>
    <w:rsid w:val="006F7292"/>
    <w:rsid w:val="00700496"/>
    <w:rsid w:val="00704F8F"/>
    <w:rsid w:val="00711BEA"/>
    <w:rsid w:val="00713B03"/>
    <w:rsid w:val="0072037A"/>
    <w:rsid w:val="00725276"/>
    <w:rsid w:val="00753D8B"/>
    <w:rsid w:val="0076114E"/>
    <w:rsid w:val="00766FE1"/>
    <w:rsid w:val="00770D6E"/>
    <w:rsid w:val="0078062D"/>
    <w:rsid w:val="007806FC"/>
    <w:rsid w:val="00781072"/>
    <w:rsid w:val="00784803"/>
    <w:rsid w:val="00793660"/>
    <w:rsid w:val="007B3BE7"/>
    <w:rsid w:val="007C1EC2"/>
    <w:rsid w:val="007C2895"/>
    <w:rsid w:val="007C5313"/>
    <w:rsid w:val="007D2C2B"/>
    <w:rsid w:val="007D55CF"/>
    <w:rsid w:val="007D60AA"/>
    <w:rsid w:val="007E0DC1"/>
    <w:rsid w:val="007E6AF3"/>
    <w:rsid w:val="007F1C6E"/>
    <w:rsid w:val="007F67EE"/>
    <w:rsid w:val="007F7F68"/>
    <w:rsid w:val="00810064"/>
    <w:rsid w:val="00820947"/>
    <w:rsid w:val="00830F56"/>
    <w:rsid w:val="00832178"/>
    <w:rsid w:val="00836990"/>
    <w:rsid w:val="0084295F"/>
    <w:rsid w:val="008445B6"/>
    <w:rsid w:val="0084557C"/>
    <w:rsid w:val="0084738A"/>
    <w:rsid w:val="008518EA"/>
    <w:rsid w:val="00855AEF"/>
    <w:rsid w:val="008567FD"/>
    <w:rsid w:val="00857177"/>
    <w:rsid w:val="00867BD1"/>
    <w:rsid w:val="008731D9"/>
    <w:rsid w:val="008805DC"/>
    <w:rsid w:val="00882942"/>
    <w:rsid w:val="008837DD"/>
    <w:rsid w:val="00890337"/>
    <w:rsid w:val="00891A3F"/>
    <w:rsid w:val="008968FF"/>
    <w:rsid w:val="008A45E6"/>
    <w:rsid w:val="008B2A6C"/>
    <w:rsid w:val="008B733D"/>
    <w:rsid w:val="008C05F4"/>
    <w:rsid w:val="008D29E5"/>
    <w:rsid w:val="008D3264"/>
    <w:rsid w:val="008D53BC"/>
    <w:rsid w:val="008D79B8"/>
    <w:rsid w:val="00901C4D"/>
    <w:rsid w:val="0090746F"/>
    <w:rsid w:val="0091333A"/>
    <w:rsid w:val="00916773"/>
    <w:rsid w:val="009229DD"/>
    <w:rsid w:val="009247F9"/>
    <w:rsid w:val="00925D42"/>
    <w:rsid w:val="00926CED"/>
    <w:rsid w:val="009310BE"/>
    <w:rsid w:val="009479BE"/>
    <w:rsid w:val="00956C89"/>
    <w:rsid w:val="009714B1"/>
    <w:rsid w:val="00971EB5"/>
    <w:rsid w:val="00974140"/>
    <w:rsid w:val="00975A3D"/>
    <w:rsid w:val="00976102"/>
    <w:rsid w:val="009764A3"/>
    <w:rsid w:val="00982AC0"/>
    <w:rsid w:val="009832C6"/>
    <w:rsid w:val="0099253B"/>
    <w:rsid w:val="009A11ED"/>
    <w:rsid w:val="009B05A6"/>
    <w:rsid w:val="009B0CBB"/>
    <w:rsid w:val="009C12A6"/>
    <w:rsid w:val="009C1498"/>
    <w:rsid w:val="009C6995"/>
    <w:rsid w:val="009D0DFD"/>
    <w:rsid w:val="009D4D1C"/>
    <w:rsid w:val="009E1068"/>
    <w:rsid w:val="009E40E2"/>
    <w:rsid w:val="009F0587"/>
    <w:rsid w:val="009F3527"/>
    <w:rsid w:val="009F6F3B"/>
    <w:rsid w:val="009F7E95"/>
    <w:rsid w:val="00A02626"/>
    <w:rsid w:val="00A0564E"/>
    <w:rsid w:val="00A07CE1"/>
    <w:rsid w:val="00A11925"/>
    <w:rsid w:val="00A13681"/>
    <w:rsid w:val="00A13EA5"/>
    <w:rsid w:val="00A1550D"/>
    <w:rsid w:val="00A21418"/>
    <w:rsid w:val="00A267D4"/>
    <w:rsid w:val="00A27A28"/>
    <w:rsid w:val="00A361D6"/>
    <w:rsid w:val="00A363F8"/>
    <w:rsid w:val="00A40D84"/>
    <w:rsid w:val="00A421D4"/>
    <w:rsid w:val="00A44C01"/>
    <w:rsid w:val="00A57715"/>
    <w:rsid w:val="00A60C25"/>
    <w:rsid w:val="00A63DD4"/>
    <w:rsid w:val="00A641DA"/>
    <w:rsid w:val="00A64805"/>
    <w:rsid w:val="00A66928"/>
    <w:rsid w:val="00A72865"/>
    <w:rsid w:val="00A76968"/>
    <w:rsid w:val="00A76DC1"/>
    <w:rsid w:val="00A8172F"/>
    <w:rsid w:val="00A81B75"/>
    <w:rsid w:val="00A834E5"/>
    <w:rsid w:val="00A86776"/>
    <w:rsid w:val="00A870EE"/>
    <w:rsid w:val="00AA2436"/>
    <w:rsid w:val="00AA7B50"/>
    <w:rsid w:val="00AB04BD"/>
    <w:rsid w:val="00AB4FEE"/>
    <w:rsid w:val="00AB719E"/>
    <w:rsid w:val="00AC3805"/>
    <w:rsid w:val="00AE2EFB"/>
    <w:rsid w:val="00AF04E0"/>
    <w:rsid w:val="00AF1922"/>
    <w:rsid w:val="00AF4FFF"/>
    <w:rsid w:val="00B00D77"/>
    <w:rsid w:val="00B01D4B"/>
    <w:rsid w:val="00B04D08"/>
    <w:rsid w:val="00B05312"/>
    <w:rsid w:val="00B0719D"/>
    <w:rsid w:val="00B15438"/>
    <w:rsid w:val="00B203F4"/>
    <w:rsid w:val="00B22D2B"/>
    <w:rsid w:val="00B2371B"/>
    <w:rsid w:val="00B247A7"/>
    <w:rsid w:val="00B271A8"/>
    <w:rsid w:val="00B32F0E"/>
    <w:rsid w:val="00B33E1D"/>
    <w:rsid w:val="00B34A4C"/>
    <w:rsid w:val="00B35C25"/>
    <w:rsid w:val="00B4257B"/>
    <w:rsid w:val="00B43994"/>
    <w:rsid w:val="00B47569"/>
    <w:rsid w:val="00B4784F"/>
    <w:rsid w:val="00B50A94"/>
    <w:rsid w:val="00B51178"/>
    <w:rsid w:val="00B575F2"/>
    <w:rsid w:val="00B60521"/>
    <w:rsid w:val="00B67482"/>
    <w:rsid w:val="00B67619"/>
    <w:rsid w:val="00B7669C"/>
    <w:rsid w:val="00B854DB"/>
    <w:rsid w:val="00B906C5"/>
    <w:rsid w:val="00B917E5"/>
    <w:rsid w:val="00B92541"/>
    <w:rsid w:val="00BB1015"/>
    <w:rsid w:val="00BB3FA0"/>
    <w:rsid w:val="00BC0A31"/>
    <w:rsid w:val="00BC6F59"/>
    <w:rsid w:val="00BD60B6"/>
    <w:rsid w:val="00BD66AC"/>
    <w:rsid w:val="00BD7B10"/>
    <w:rsid w:val="00BE63B1"/>
    <w:rsid w:val="00BF2A90"/>
    <w:rsid w:val="00BF2BB6"/>
    <w:rsid w:val="00BF4616"/>
    <w:rsid w:val="00BF5324"/>
    <w:rsid w:val="00C03F90"/>
    <w:rsid w:val="00C120CB"/>
    <w:rsid w:val="00C14A92"/>
    <w:rsid w:val="00C20CEF"/>
    <w:rsid w:val="00C24FA2"/>
    <w:rsid w:val="00C25DA2"/>
    <w:rsid w:val="00C41513"/>
    <w:rsid w:val="00C42AF8"/>
    <w:rsid w:val="00C43B2D"/>
    <w:rsid w:val="00C47599"/>
    <w:rsid w:val="00C576EB"/>
    <w:rsid w:val="00C64924"/>
    <w:rsid w:val="00C65285"/>
    <w:rsid w:val="00C6616A"/>
    <w:rsid w:val="00C66C4F"/>
    <w:rsid w:val="00C67C21"/>
    <w:rsid w:val="00C72089"/>
    <w:rsid w:val="00C8003B"/>
    <w:rsid w:val="00C83082"/>
    <w:rsid w:val="00C87AE0"/>
    <w:rsid w:val="00C90A77"/>
    <w:rsid w:val="00C9134B"/>
    <w:rsid w:val="00CA6280"/>
    <w:rsid w:val="00CB24DB"/>
    <w:rsid w:val="00CB26CD"/>
    <w:rsid w:val="00CB41B4"/>
    <w:rsid w:val="00CB5D50"/>
    <w:rsid w:val="00CC68E1"/>
    <w:rsid w:val="00CD52FF"/>
    <w:rsid w:val="00CD6B59"/>
    <w:rsid w:val="00CD7290"/>
    <w:rsid w:val="00CE23C6"/>
    <w:rsid w:val="00D00328"/>
    <w:rsid w:val="00D04CC1"/>
    <w:rsid w:val="00D059B1"/>
    <w:rsid w:val="00D12037"/>
    <w:rsid w:val="00D23C45"/>
    <w:rsid w:val="00D310AB"/>
    <w:rsid w:val="00D42552"/>
    <w:rsid w:val="00D64866"/>
    <w:rsid w:val="00D66F33"/>
    <w:rsid w:val="00D7509F"/>
    <w:rsid w:val="00D8376D"/>
    <w:rsid w:val="00D84B2F"/>
    <w:rsid w:val="00D93C7F"/>
    <w:rsid w:val="00DA567C"/>
    <w:rsid w:val="00DB05E6"/>
    <w:rsid w:val="00DB3C5F"/>
    <w:rsid w:val="00DC07C1"/>
    <w:rsid w:val="00DC66BB"/>
    <w:rsid w:val="00DD76B2"/>
    <w:rsid w:val="00DE0E8A"/>
    <w:rsid w:val="00DE219A"/>
    <w:rsid w:val="00DE5806"/>
    <w:rsid w:val="00E1119B"/>
    <w:rsid w:val="00E14122"/>
    <w:rsid w:val="00E258EE"/>
    <w:rsid w:val="00E31C58"/>
    <w:rsid w:val="00E36283"/>
    <w:rsid w:val="00E376E2"/>
    <w:rsid w:val="00E40F3B"/>
    <w:rsid w:val="00E465A6"/>
    <w:rsid w:val="00E7516F"/>
    <w:rsid w:val="00E76307"/>
    <w:rsid w:val="00E84C5A"/>
    <w:rsid w:val="00EB7E0F"/>
    <w:rsid w:val="00EE0EBE"/>
    <w:rsid w:val="00EE4499"/>
    <w:rsid w:val="00EE54F6"/>
    <w:rsid w:val="00EF096A"/>
    <w:rsid w:val="00EF2662"/>
    <w:rsid w:val="00EF443E"/>
    <w:rsid w:val="00EF605F"/>
    <w:rsid w:val="00F14033"/>
    <w:rsid w:val="00F1456E"/>
    <w:rsid w:val="00F14C2B"/>
    <w:rsid w:val="00F22A64"/>
    <w:rsid w:val="00F22D50"/>
    <w:rsid w:val="00F2543D"/>
    <w:rsid w:val="00F258C3"/>
    <w:rsid w:val="00F30B9B"/>
    <w:rsid w:val="00F35892"/>
    <w:rsid w:val="00F36F71"/>
    <w:rsid w:val="00F37137"/>
    <w:rsid w:val="00F3799F"/>
    <w:rsid w:val="00F4728C"/>
    <w:rsid w:val="00F5401A"/>
    <w:rsid w:val="00F70891"/>
    <w:rsid w:val="00F85470"/>
    <w:rsid w:val="00F87FA5"/>
    <w:rsid w:val="00F93F5C"/>
    <w:rsid w:val="00FA559C"/>
    <w:rsid w:val="00FA5F7D"/>
    <w:rsid w:val="00FB2A88"/>
    <w:rsid w:val="00FB3FEC"/>
    <w:rsid w:val="00FB438D"/>
    <w:rsid w:val="00FB4E82"/>
    <w:rsid w:val="00FC014F"/>
    <w:rsid w:val="00FC20A9"/>
    <w:rsid w:val="00FC35B2"/>
    <w:rsid w:val="00FC3F2C"/>
    <w:rsid w:val="00FE2366"/>
    <w:rsid w:val="00FE511A"/>
    <w:rsid w:val="00FF0AD2"/>
    <w:rsid w:val="0283043F"/>
    <w:rsid w:val="048B38AD"/>
    <w:rsid w:val="04CE1B86"/>
    <w:rsid w:val="09413FDF"/>
    <w:rsid w:val="0BF15409"/>
    <w:rsid w:val="0E346ECA"/>
    <w:rsid w:val="1246079C"/>
    <w:rsid w:val="1449173D"/>
    <w:rsid w:val="15262372"/>
    <w:rsid w:val="160C5701"/>
    <w:rsid w:val="17E619CA"/>
    <w:rsid w:val="1FC97EF7"/>
    <w:rsid w:val="236D6B4C"/>
    <w:rsid w:val="23AF4424"/>
    <w:rsid w:val="24CE326C"/>
    <w:rsid w:val="28082F4A"/>
    <w:rsid w:val="2A1B5FAC"/>
    <w:rsid w:val="2C0525C8"/>
    <w:rsid w:val="2D5C6290"/>
    <w:rsid w:val="33587A7D"/>
    <w:rsid w:val="33A867FD"/>
    <w:rsid w:val="39266C10"/>
    <w:rsid w:val="3A326B41"/>
    <w:rsid w:val="3F514EE5"/>
    <w:rsid w:val="3F8E51D3"/>
    <w:rsid w:val="401144E6"/>
    <w:rsid w:val="40DD3AEA"/>
    <w:rsid w:val="41F92D39"/>
    <w:rsid w:val="42913241"/>
    <w:rsid w:val="446E385E"/>
    <w:rsid w:val="44D31FDB"/>
    <w:rsid w:val="46092573"/>
    <w:rsid w:val="4BF51DA3"/>
    <w:rsid w:val="4C1E24B3"/>
    <w:rsid w:val="4CB76E6A"/>
    <w:rsid w:val="4E2D2A76"/>
    <w:rsid w:val="537B72DD"/>
    <w:rsid w:val="59872BA6"/>
    <w:rsid w:val="59B5278C"/>
    <w:rsid w:val="5A8207CF"/>
    <w:rsid w:val="5C9238ED"/>
    <w:rsid w:val="61353579"/>
    <w:rsid w:val="64591F16"/>
    <w:rsid w:val="64924F04"/>
    <w:rsid w:val="64A15C12"/>
    <w:rsid w:val="654031AC"/>
    <w:rsid w:val="65A818D7"/>
    <w:rsid w:val="6B3B1193"/>
    <w:rsid w:val="6B5F7A3A"/>
    <w:rsid w:val="6B691A51"/>
    <w:rsid w:val="6CDD091E"/>
    <w:rsid w:val="6DAD528E"/>
    <w:rsid w:val="6EB611AF"/>
    <w:rsid w:val="6F2847DC"/>
    <w:rsid w:val="702F0902"/>
    <w:rsid w:val="70807413"/>
    <w:rsid w:val="719362A4"/>
    <w:rsid w:val="73E55634"/>
    <w:rsid w:val="75977900"/>
    <w:rsid w:val="759B3B3A"/>
    <w:rsid w:val="764B16DD"/>
    <w:rsid w:val="771B4A97"/>
    <w:rsid w:val="773A43A6"/>
    <w:rsid w:val="775608DA"/>
    <w:rsid w:val="782E27F4"/>
    <w:rsid w:val="7BA77581"/>
    <w:rsid w:val="7C270903"/>
    <w:rsid w:val="7CBB2DDE"/>
    <w:rsid w:val="7CD81B8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nhideWhenUsed="0" w:uiPriority="0" w:semiHidden="0"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28"/>
    <w:qFormat/>
    <w:uiPriority w:val="0"/>
    <w:pPr>
      <w:keepNext/>
      <w:keepLines/>
      <w:spacing w:before="340" w:beforeLines="0" w:after="330" w:afterLines="0" w:line="576" w:lineRule="auto"/>
      <w:outlineLvl w:val="0"/>
    </w:pPr>
    <w:rPr>
      <w:b/>
      <w:kern w:val="44"/>
      <w:sz w:val="44"/>
      <w:szCs w:val="20"/>
    </w:rPr>
  </w:style>
  <w:style w:type="paragraph" w:styleId="3">
    <w:name w:val="heading 2"/>
    <w:basedOn w:val="1"/>
    <w:next w:val="1"/>
    <w:link w:val="29"/>
    <w:qFormat/>
    <w:uiPriority w:val="0"/>
    <w:pPr>
      <w:keepNext/>
      <w:keepLines/>
      <w:numPr>
        <w:ilvl w:val="1"/>
        <w:numId w:val="1"/>
      </w:numPr>
      <w:spacing w:before="260" w:beforeLines="0" w:after="260" w:afterLines="0" w:line="416" w:lineRule="auto"/>
      <w:outlineLvl w:val="1"/>
    </w:pPr>
    <w:rPr>
      <w:rFonts w:ascii="Arial" w:hAnsi="Arial" w:eastAsia="黑体"/>
      <w:b/>
      <w:bCs/>
      <w:sz w:val="32"/>
      <w:szCs w:val="32"/>
    </w:rPr>
  </w:style>
  <w:style w:type="paragraph" w:styleId="4">
    <w:name w:val="heading 3"/>
    <w:basedOn w:val="1"/>
    <w:next w:val="1"/>
    <w:link w:val="30"/>
    <w:qFormat/>
    <w:uiPriority w:val="0"/>
    <w:pPr>
      <w:keepNext/>
      <w:keepLines/>
      <w:numPr>
        <w:ilvl w:val="2"/>
        <w:numId w:val="1"/>
      </w:numPr>
      <w:tabs>
        <w:tab w:val="left" w:pos="720"/>
      </w:tabs>
      <w:spacing w:before="260" w:beforeLines="0" w:after="260" w:afterLines="0" w:line="416" w:lineRule="auto"/>
      <w:outlineLvl w:val="2"/>
    </w:pPr>
    <w:rPr>
      <w:b/>
      <w:bCs/>
      <w:sz w:val="32"/>
      <w:szCs w:val="32"/>
    </w:rPr>
  </w:style>
  <w:style w:type="paragraph" w:styleId="5">
    <w:name w:val="heading 4"/>
    <w:basedOn w:val="1"/>
    <w:next w:val="1"/>
    <w:link w:val="31"/>
    <w:qFormat/>
    <w:uiPriority w:val="0"/>
    <w:pPr>
      <w:keepNext/>
      <w:keepLines/>
      <w:numPr>
        <w:ilvl w:val="3"/>
        <w:numId w:val="1"/>
      </w:numPr>
      <w:spacing w:before="280" w:beforeLines="0" w:after="290" w:afterLines="0" w:line="376" w:lineRule="auto"/>
      <w:outlineLvl w:val="3"/>
    </w:pPr>
    <w:rPr>
      <w:rFonts w:ascii="Arial" w:hAnsi="Arial" w:eastAsia="黑体"/>
      <w:b/>
      <w:bCs/>
      <w:sz w:val="28"/>
      <w:szCs w:val="28"/>
    </w:rPr>
  </w:style>
  <w:style w:type="paragraph" w:styleId="6">
    <w:name w:val="heading 5"/>
    <w:basedOn w:val="1"/>
    <w:next w:val="1"/>
    <w:link w:val="32"/>
    <w:qFormat/>
    <w:uiPriority w:val="0"/>
    <w:pPr>
      <w:keepNext/>
      <w:keepLines/>
      <w:numPr>
        <w:ilvl w:val="4"/>
        <w:numId w:val="1"/>
      </w:numPr>
      <w:spacing w:before="280" w:beforeLines="0" w:after="290" w:afterLines="0" w:line="376" w:lineRule="auto"/>
      <w:outlineLvl w:val="4"/>
    </w:pPr>
    <w:rPr>
      <w:b/>
      <w:bCs/>
      <w:sz w:val="28"/>
      <w:szCs w:val="28"/>
    </w:rPr>
  </w:style>
  <w:style w:type="paragraph" w:styleId="7">
    <w:name w:val="heading 6"/>
    <w:basedOn w:val="1"/>
    <w:next w:val="1"/>
    <w:link w:val="33"/>
    <w:qFormat/>
    <w:uiPriority w:val="0"/>
    <w:pPr>
      <w:keepNext/>
      <w:keepLines/>
      <w:numPr>
        <w:ilvl w:val="5"/>
        <w:numId w:val="1"/>
      </w:numPr>
      <w:spacing w:before="240" w:beforeLines="0" w:after="64" w:afterLines="0" w:line="320" w:lineRule="auto"/>
      <w:outlineLvl w:val="5"/>
    </w:pPr>
    <w:rPr>
      <w:rFonts w:ascii="Arial" w:hAnsi="Arial" w:eastAsia="黑体"/>
      <w:b/>
      <w:bCs/>
      <w:sz w:val="24"/>
    </w:rPr>
  </w:style>
  <w:style w:type="paragraph" w:styleId="8">
    <w:name w:val="heading 7"/>
    <w:basedOn w:val="1"/>
    <w:next w:val="1"/>
    <w:link w:val="34"/>
    <w:qFormat/>
    <w:uiPriority w:val="0"/>
    <w:pPr>
      <w:keepNext/>
      <w:keepLines/>
      <w:numPr>
        <w:ilvl w:val="6"/>
        <w:numId w:val="1"/>
      </w:numPr>
      <w:spacing w:before="240" w:beforeLines="0" w:after="64" w:afterLines="0" w:line="320" w:lineRule="auto"/>
      <w:outlineLvl w:val="6"/>
    </w:pPr>
    <w:rPr>
      <w:b/>
      <w:bCs/>
      <w:sz w:val="24"/>
    </w:rPr>
  </w:style>
  <w:style w:type="paragraph" w:styleId="9">
    <w:name w:val="heading 8"/>
    <w:basedOn w:val="1"/>
    <w:next w:val="1"/>
    <w:link w:val="35"/>
    <w:qFormat/>
    <w:uiPriority w:val="0"/>
    <w:pPr>
      <w:keepNext/>
      <w:keepLines/>
      <w:numPr>
        <w:ilvl w:val="7"/>
        <w:numId w:val="1"/>
      </w:numPr>
      <w:spacing w:before="240" w:beforeLines="0" w:after="64" w:afterLines="0" w:line="320" w:lineRule="auto"/>
      <w:outlineLvl w:val="7"/>
    </w:pPr>
    <w:rPr>
      <w:rFonts w:ascii="Arial" w:hAnsi="Arial" w:eastAsia="黑体"/>
      <w:sz w:val="24"/>
    </w:rPr>
  </w:style>
  <w:style w:type="paragraph" w:styleId="10">
    <w:name w:val="heading 9"/>
    <w:basedOn w:val="1"/>
    <w:next w:val="1"/>
    <w:link w:val="36"/>
    <w:qFormat/>
    <w:uiPriority w:val="0"/>
    <w:pPr>
      <w:keepNext/>
      <w:keepLines/>
      <w:numPr>
        <w:ilvl w:val="8"/>
        <w:numId w:val="1"/>
      </w:numPr>
      <w:spacing w:before="240" w:beforeLines="0" w:after="64" w:afterLines="0" w:line="320" w:lineRule="auto"/>
      <w:outlineLvl w:val="8"/>
    </w:pPr>
    <w:rPr>
      <w:rFonts w:ascii="Arial" w:hAnsi="Arial" w:eastAsia="黑体"/>
      <w:szCs w:val="21"/>
    </w:rPr>
  </w:style>
  <w:style w:type="character" w:default="1" w:styleId="25">
    <w:name w:val="Default Paragraph Font"/>
    <w:uiPriority w:val="0"/>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1">
    <w:name w:val="Normal Indent"/>
    <w:basedOn w:val="1"/>
    <w:uiPriority w:val="0"/>
    <w:pPr>
      <w:ind w:firstLine="420"/>
    </w:pPr>
    <w:rPr>
      <w:szCs w:val="21"/>
    </w:rPr>
  </w:style>
  <w:style w:type="paragraph" w:styleId="12">
    <w:name w:val="Document Map"/>
    <w:basedOn w:val="1"/>
    <w:semiHidden/>
    <w:uiPriority w:val="0"/>
    <w:pPr>
      <w:shd w:val="clear" w:color="auto" w:fill="000080"/>
    </w:pPr>
  </w:style>
  <w:style w:type="paragraph" w:styleId="13">
    <w:name w:val="annotation text"/>
    <w:basedOn w:val="1"/>
    <w:link w:val="37"/>
    <w:unhideWhenUsed/>
    <w:uiPriority w:val="99"/>
    <w:pPr>
      <w:jc w:val="left"/>
    </w:pPr>
  </w:style>
  <w:style w:type="paragraph" w:styleId="14">
    <w:name w:val="Body Text"/>
    <w:basedOn w:val="1"/>
    <w:link w:val="38"/>
    <w:unhideWhenUsed/>
    <w:uiPriority w:val="99"/>
    <w:pPr>
      <w:spacing w:after="120"/>
    </w:pPr>
  </w:style>
  <w:style w:type="paragraph" w:styleId="15">
    <w:name w:val="Body Text Indent"/>
    <w:basedOn w:val="1"/>
    <w:link w:val="39"/>
    <w:uiPriority w:val="0"/>
    <w:pPr>
      <w:spacing w:line="600" w:lineRule="atLeast"/>
      <w:ind w:firstLine="480" w:firstLineChars="200"/>
    </w:pPr>
    <w:rPr>
      <w:rFonts w:ascii="宋体" w:hAnsi="宋体"/>
      <w:kern w:val="0"/>
      <w:sz w:val="24"/>
    </w:rPr>
  </w:style>
  <w:style w:type="paragraph" w:styleId="16">
    <w:name w:val="Plain Text"/>
    <w:basedOn w:val="1"/>
    <w:link w:val="40"/>
    <w:uiPriority w:val="0"/>
    <w:rPr>
      <w:rFonts w:ascii="宋体" w:hAnsi="Courier New"/>
      <w:kern w:val="0"/>
      <w:sz w:val="20"/>
      <w:szCs w:val="20"/>
    </w:rPr>
  </w:style>
  <w:style w:type="paragraph" w:styleId="17">
    <w:name w:val="Date"/>
    <w:basedOn w:val="1"/>
    <w:next w:val="1"/>
    <w:link w:val="41"/>
    <w:uiPriority w:val="0"/>
    <w:rPr>
      <w:kern w:val="0"/>
      <w:sz w:val="24"/>
    </w:rPr>
  </w:style>
  <w:style w:type="paragraph" w:styleId="18">
    <w:name w:val="Balloon Text"/>
    <w:basedOn w:val="1"/>
    <w:link w:val="42"/>
    <w:uiPriority w:val="0"/>
    <w:rPr>
      <w:kern w:val="0"/>
      <w:sz w:val="18"/>
      <w:szCs w:val="18"/>
    </w:rPr>
  </w:style>
  <w:style w:type="paragraph" w:styleId="19">
    <w:name w:val="footer"/>
    <w:basedOn w:val="1"/>
    <w:link w:val="43"/>
    <w:uiPriority w:val="0"/>
    <w:pPr>
      <w:tabs>
        <w:tab w:val="center" w:pos="4153"/>
        <w:tab w:val="right" w:pos="8306"/>
      </w:tabs>
      <w:snapToGrid w:val="0"/>
      <w:jc w:val="left"/>
    </w:pPr>
    <w:rPr>
      <w:kern w:val="0"/>
      <w:sz w:val="18"/>
      <w:szCs w:val="18"/>
    </w:rPr>
  </w:style>
  <w:style w:type="paragraph" w:styleId="20">
    <w:name w:val="header"/>
    <w:basedOn w:val="1"/>
    <w:link w:val="44"/>
    <w:uiPriority w:val="0"/>
    <w:pPr>
      <w:pBdr>
        <w:bottom w:val="single" w:color="auto" w:sz="6" w:space="1"/>
      </w:pBdr>
      <w:tabs>
        <w:tab w:val="center" w:pos="4153"/>
        <w:tab w:val="right" w:pos="8306"/>
      </w:tabs>
      <w:snapToGrid w:val="0"/>
      <w:jc w:val="center"/>
    </w:pPr>
    <w:rPr>
      <w:kern w:val="0"/>
      <w:sz w:val="18"/>
      <w:szCs w:val="18"/>
    </w:rPr>
  </w:style>
  <w:style w:type="paragraph" w:styleId="21">
    <w:name w:val="Body Text 2"/>
    <w:basedOn w:val="1"/>
    <w:link w:val="45"/>
    <w:uiPriority w:val="0"/>
    <w:pPr>
      <w:widowControl/>
      <w:spacing w:line="400" w:lineRule="atLeast"/>
      <w:jc w:val="left"/>
    </w:pPr>
    <w:rPr>
      <w:kern w:val="0"/>
      <w:sz w:val="24"/>
      <w:szCs w:val="20"/>
    </w:rPr>
  </w:style>
  <w:style w:type="paragraph" w:styleId="22">
    <w:name w:val="annotation subject"/>
    <w:basedOn w:val="13"/>
    <w:next w:val="13"/>
    <w:link w:val="46"/>
    <w:unhideWhenUsed/>
    <w:uiPriority w:val="99"/>
    <w:rPr>
      <w:b/>
      <w:bCs/>
    </w:rPr>
  </w:style>
  <w:style w:type="paragraph" w:styleId="23">
    <w:name w:val="Body Text First Indent 2"/>
    <w:basedOn w:val="15"/>
    <w:link w:val="47"/>
    <w:uiPriority w:val="0"/>
    <w:pPr>
      <w:spacing w:after="120" w:afterLines="0" w:line="240" w:lineRule="auto"/>
      <w:ind w:left="420" w:leftChars="200" w:firstLine="420"/>
    </w:pPr>
    <w:rPr>
      <w:rFonts w:ascii="Times New Roman" w:hAnsi="Times New Roman"/>
    </w:rPr>
  </w:style>
  <w:style w:type="character" w:styleId="26">
    <w:name w:val="page number"/>
    <w:basedOn w:val="25"/>
    <w:uiPriority w:val="0"/>
  </w:style>
  <w:style w:type="character" w:styleId="27">
    <w:name w:val="annotation reference"/>
    <w:uiPriority w:val="0"/>
    <w:rPr>
      <w:sz w:val="21"/>
      <w:szCs w:val="21"/>
    </w:rPr>
  </w:style>
  <w:style w:type="character" w:customStyle="1" w:styleId="28">
    <w:name w:val="标题 1 字符"/>
    <w:link w:val="2"/>
    <w:uiPriority w:val="0"/>
    <w:rPr>
      <w:rFonts w:ascii="Times New Roman" w:hAnsi="Times New Roman" w:eastAsia="宋体" w:cs="Times New Roman"/>
      <w:b/>
      <w:kern w:val="44"/>
      <w:sz w:val="44"/>
      <w:szCs w:val="20"/>
    </w:rPr>
  </w:style>
  <w:style w:type="character" w:customStyle="1" w:styleId="29">
    <w:name w:val="标题 2 字符"/>
    <w:link w:val="3"/>
    <w:uiPriority w:val="0"/>
    <w:rPr>
      <w:rFonts w:ascii="Arial" w:hAnsi="Arial" w:eastAsia="黑体"/>
      <w:b/>
      <w:bCs/>
      <w:kern w:val="2"/>
      <w:sz w:val="32"/>
      <w:szCs w:val="32"/>
    </w:rPr>
  </w:style>
  <w:style w:type="character" w:customStyle="1" w:styleId="30">
    <w:name w:val="标题 3 字符"/>
    <w:link w:val="4"/>
    <w:uiPriority w:val="0"/>
    <w:rPr>
      <w:rFonts w:ascii="Times New Roman" w:hAnsi="Times New Roman"/>
      <w:b/>
      <w:bCs/>
      <w:kern w:val="2"/>
      <w:sz w:val="32"/>
      <w:szCs w:val="32"/>
    </w:rPr>
  </w:style>
  <w:style w:type="character" w:customStyle="1" w:styleId="31">
    <w:name w:val="标题 4 字符"/>
    <w:link w:val="5"/>
    <w:uiPriority w:val="0"/>
    <w:rPr>
      <w:rFonts w:ascii="Arial" w:hAnsi="Arial" w:eastAsia="黑体"/>
      <w:b/>
      <w:bCs/>
      <w:kern w:val="2"/>
      <w:sz w:val="28"/>
      <w:szCs w:val="28"/>
    </w:rPr>
  </w:style>
  <w:style w:type="character" w:customStyle="1" w:styleId="32">
    <w:name w:val="标题 5 字符"/>
    <w:link w:val="6"/>
    <w:uiPriority w:val="0"/>
    <w:rPr>
      <w:rFonts w:ascii="Times New Roman" w:hAnsi="Times New Roman"/>
      <w:b/>
      <w:bCs/>
      <w:kern w:val="2"/>
      <w:sz w:val="28"/>
      <w:szCs w:val="28"/>
    </w:rPr>
  </w:style>
  <w:style w:type="character" w:customStyle="1" w:styleId="33">
    <w:name w:val="标题 6 字符"/>
    <w:link w:val="7"/>
    <w:uiPriority w:val="0"/>
    <w:rPr>
      <w:rFonts w:ascii="Arial" w:hAnsi="Arial" w:eastAsia="黑体"/>
      <w:b/>
      <w:bCs/>
      <w:kern w:val="2"/>
      <w:sz w:val="24"/>
      <w:szCs w:val="24"/>
    </w:rPr>
  </w:style>
  <w:style w:type="character" w:customStyle="1" w:styleId="34">
    <w:name w:val="标题 7 字符"/>
    <w:link w:val="8"/>
    <w:uiPriority w:val="0"/>
    <w:rPr>
      <w:rFonts w:ascii="Times New Roman" w:hAnsi="Times New Roman"/>
      <w:b/>
      <w:bCs/>
      <w:kern w:val="2"/>
      <w:sz w:val="24"/>
      <w:szCs w:val="24"/>
    </w:rPr>
  </w:style>
  <w:style w:type="character" w:customStyle="1" w:styleId="35">
    <w:name w:val="标题 8 字符"/>
    <w:link w:val="9"/>
    <w:uiPriority w:val="0"/>
    <w:rPr>
      <w:rFonts w:ascii="Arial" w:hAnsi="Arial" w:eastAsia="黑体"/>
      <w:kern w:val="2"/>
      <w:sz w:val="24"/>
      <w:szCs w:val="24"/>
    </w:rPr>
  </w:style>
  <w:style w:type="character" w:customStyle="1" w:styleId="36">
    <w:name w:val="标题 9 字符"/>
    <w:link w:val="10"/>
    <w:uiPriority w:val="0"/>
    <w:rPr>
      <w:rFonts w:ascii="Arial" w:hAnsi="Arial" w:eastAsia="黑体"/>
      <w:kern w:val="2"/>
      <w:sz w:val="21"/>
      <w:szCs w:val="21"/>
    </w:rPr>
  </w:style>
  <w:style w:type="character" w:customStyle="1" w:styleId="37">
    <w:name w:val="批注文字 字符"/>
    <w:link w:val="13"/>
    <w:semiHidden/>
    <w:uiPriority w:val="99"/>
    <w:rPr>
      <w:rFonts w:ascii="Times New Roman" w:hAnsi="Times New Roman"/>
      <w:kern w:val="2"/>
      <w:sz w:val="21"/>
      <w:szCs w:val="24"/>
    </w:rPr>
  </w:style>
  <w:style w:type="character" w:customStyle="1" w:styleId="38">
    <w:name w:val="正文文本 字符"/>
    <w:link w:val="14"/>
    <w:semiHidden/>
    <w:uiPriority w:val="99"/>
    <w:rPr>
      <w:rFonts w:ascii="Times New Roman" w:hAnsi="Times New Roman"/>
      <w:kern w:val="2"/>
      <w:sz w:val="21"/>
      <w:szCs w:val="24"/>
    </w:rPr>
  </w:style>
  <w:style w:type="character" w:customStyle="1" w:styleId="39">
    <w:name w:val="正文文本缩进 字符"/>
    <w:link w:val="15"/>
    <w:uiPriority w:val="0"/>
    <w:rPr>
      <w:rFonts w:ascii="宋体" w:hAnsi="宋体" w:eastAsia="宋体" w:cs="Times New Roman"/>
      <w:sz w:val="24"/>
      <w:szCs w:val="24"/>
    </w:rPr>
  </w:style>
  <w:style w:type="character" w:customStyle="1" w:styleId="40">
    <w:name w:val="纯文本 字符"/>
    <w:link w:val="16"/>
    <w:uiPriority w:val="0"/>
    <w:rPr>
      <w:rFonts w:ascii="宋体" w:hAnsi="Courier New" w:eastAsia="宋体" w:cs="Times New Roman"/>
      <w:szCs w:val="20"/>
    </w:rPr>
  </w:style>
  <w:style w:type="character" w:customStyle="1" w:styleId="41">
    <w:name w:val="日期 字符"/>
    <w:link w:val="17"/>
    <w:uiPriority w:val="0"/>
    <w:rPr>
      <w:rFonts w:ascii="Times New Roman" w:hAnsi="Times New Roman" w:eastAsia="宋体" w:cs="Times New Roman"/>
      <w:sz w:val="24"/>
      <w:szCs w:val="24"/>
    </w:rPr>
  </w:style>
  <w:style w:type="character" w:customStyle="1" w:styleId="42">
    <w:name w:val="批注框文本 字符"/>
    <w:link w:val="18"/>
    <w:uiPriority w:val="0"/>
    <w:rPr>
      <w:rFonts w:ascii="Times New Roman" w:hAnsi="Times New Roman" w:eastAsia="宋体" w:cs="Times New Roman"/>
      <w:sz w:val="18"/>
      <w:szCs w:val="18"/>
    </w:rPr>
  </w:style>
  <w:style w:type="character" w:customStyle="1" w:styleId="43">
    <w:name w:val="页脚 字符"/>
    <w:link w:val="19"/>
    <w:uiPriority w:val="0"/>
    <w:rPr>
      <w:rFonts w:ascii="Times New Roman" w:hAnsi="Times New Roman" w:eastAsia="宋体" w:cs="Times New Roman"/>
      <w:sz w:val="18"/>
      <w:szCs w:val="18"/>
    </w:rPr>
  </w:style>
  <w:style w:type="character" w:customStyle="1" w:styleId="44">
    <w:name w:val="页眉 字符"/>
    <w:link w:val="20"/>
    <w:uiPriority w:val="0"/>
    <w:rPr>
      <w:rFonts w:ascii="Times New Roman" w:hAnsi="Times New Roman" w:eastAsia="宋体" w:cs="Times New Roman"/>
      <w:sz w:val="18"/>
      <w:szCs w:val="18"/>
    </w:rPr>
  </w:style>
  <w:style w:type="character" w:customStyle="1" w:styleId="45">
    <w:name w:val="正文文本 2 字符"/>
    <w:link w:val="21"/>
    <w:uiPriority w:val="0"/>
    <w:rPr>
      <w:rFonts w:ascii="Times New Roman" w:hAnsi="Times New Roman" w:eastAsia="宋体" w:cs="Times New Roman"/>
      <w:kern w:val="0"/>
      <w:sz w:val="24"/>
      <w:szCs w:val="20"/>
    </w:rPr>
  </w:style>
  <w:style w:type="character" w:customStyle="1" w:styleId="46">
    <w:name w:val="批注主题 字符"/>
    <w:link w:val="22"/>
    <w:semiHidden/>
    <w:uiPriority w:val="99"/>
    <w:rPr>
      <w:rFonts w:ascii="Times New Roman" w:hAnsi="Times New Roman"/>
      <w:b/>
      <w:bCs/>
      <w:kern w:val="2"/>
      <w:sz w:val="21"/>
      <w:szCs w:val="24"/>
    </w:rPr>
  </w:style>
  <w:style w:type="character" w:customStyle="1" w:styleId="47">
    <w:name w:val="正文文本首行缩进 2 字符"/>
    <w:link w:val="23"/>
    <w:uiPriority w:val="0"/>
    <w:rPr>
      <w:rFonts w:ascii="Times New Roman" w:hAnsi="Times New Roman" w:eastAsia="宋体" w:cs="Times New Roman"/>
      <w:sz w:val="24"/>
      <w:szCs w:val="24"/>
    </w:rPr>
  </w:style>
  <w:style w:type="character" w:customStyle="1" w:styleId="48">
    <w:name w:val="列表段落 字符"/>
    <w:link w:val="49"/>
    <w:uiPriority w:val="0"/>
    <w:rPr>
      <w:kern w:val="2"/>
      <w:sz w:val="21"/>
      <w:szCs w:val="24"/>
    </w:rPr>
  </w:style>
  <w:style w:type="paragraph" w:styleId="49">
    <w:name w:val="List Paragraph"/>
    <w:basedOn w:val="1"/>
    <w:link w:val="48"/>
    <w:qFormat/>
    <w:uiPriority w:val="0"/>
    <w:pPr>
      <w:ind w:firstLine="420" w:firstLineChars="200"/>
    </w:pPr>
  </w:style>
  <w:style w:type="character" w:customStyle="1" w:styleId="50">
    <w:name w:val="样式 列表段落 + 宋体 小四 加粗 左 行距: 1 倍行距 首行缩进:  0 字符 字符"/>
    <w:link w:val="51"/>
    <w:uiPriority w:val="0"/>
    <w:rPr>
      <w:rFonts w:ascii="宋体" w:hAnsi="宋体" w:cs="宋体"/>
      <w:bCs/>
      <w:kern w:val="44"/>
      <w:sz w:val="24"/>
      <w:szCs w:val="24"/>
    </w:rPr>
  </w:style>
  <w:style w:type="paragraph" w:customStyle="1" w:styleId="51">
    <w:name w:val="样式 列表段落 + 宋体 小四 加粗 左 行距: 1 倍行距 首行缩进:  0 字符"/>
    <w:basedOn w:val="2"/>
    <w:next w:val="1"/>
    <w:link w:val="50"/>
    <w:qFormat/>
    <w:uiPriority w:val="0"/>
    <w:pPr>
      <w:spacing w:line="240" w:lineRule="auto"/>
      <w:jc w:val="left"/>
    </w:pPr>
    <w:rPr>
      <w:rFonts w:ascii="宋体" w:hAnsi="宋体" w:cs="宋体"/>
      <w:b w:val="0"/>
      <w:bCs/>
      <w:sz w:val="24"/>
    </w:rPr>
  </w:style>
  <w:style w:type="character" w:customStyle="1" w:styleId="52">
    <w:name w:val="方案正文 Char"/>
    <w:link w:val="53"/>
    <w:uiPriority w:val="0"/>
    <w:rPr>
      <w:rFonts w:ascii="Times New Roman" w:hAnsi="Times New Roman"/>
      <w:kern w:val="2"/>
      <w:sz w:val="24"/>
      <w:szCs w:val="24"/>
    </w:rPr>
  </w:style>
  <w:style w:type="paragraph" w:customStyle="1" w:styleId="53">
    <w:name w:val="方案正文"/>
    <w:basedOn w:val="23"/>
    <w:next w:val="12"/>
    <w:link w:val="52"/>
    <w:uiPriority w:val="0"/>
    <w:pPr>
      <w:adjustRightInd w:val="0"/>
      <w:spacing w:line="300" w:lineRule="auto"/>
      <w:ind w:left="0" w:leftChars="0" w:firstLine="200"/>
      <w:textAlignment w:val="baseline"/>
    </w:pPr>
    <w:rPr>
      <w:kern w:val="2"/>
    </w:rPr>
  </w:style>
  <w:style w:type="character" w:customStyle="1" w:styleId="54">
    <w:name w:val="样式 段前: 0.5 行 行距: 固定值 23 磅 Char Char"/>
    <w:link w:val="55"/>
    <w:uiPriority w:val="0"/>
    <w:rPr>
      <w:rFonts w:eastAsia="宋体"/>
    </w:rPr>
  </w:style>
  <w:style w:type="paragraph" w:customStyle="1" w:styleId="55">
    <w:name w:val="样式 段前: 0.5 行 行距: 固定值 23 磅"/>
    <w:basedOn w:val="1"/>
    <w:link w:val="54"/>
    <w:uiPriority w:val="0"/>
    <w:pPr>
      <w:spacing w:before="156" w:beforeLines="50"/>
    </w:pPr>
    <w:rPr>
      <w:rFonts w:ascii="Calibri" w:hAnsi="Calibri"/>
      <w:kern w:val="0"/>
      <w:sz w:val="20"/>
      <w:szCs w:val="20"/>
    </w:rPr>
  </w:style>
  <w:style w:type="character" w:customStyle="1" w:styleId="56">
    <w:name w:val="cucd-0 Char"/>
    <w:link w:val="57"/>
    <w:uiPriority w:val="0"/>
    <w:rPr>
      <w:kern w:val="2"/>
      <w:sz w:val="24"/>
      <w:szCs w:val="24"/>
      <w:lang w:bidi="ar-SA"/>
    </w:rPr>
  </w:style>
  <w:style w:type="paragraph" w:customStyle="1" w:styleId="57">
    <w:name w:val="cucd-0"/>
    <w:link w:val="56"/>
    <w:uiPriority w:val="0"/>
    <w:pPr>
      <w:spacing w:line="360" w:lineRule="auto"/>
      <w:ind w:firstLine="480" w:firstLineChars="200"/>
    </w:pPr>
    <w:rPr>
      <w:kern w:val="2"/>
      <w:sz w:val="24"/>
      <w:szCs w:val="24"/>
      <w:lang w:val="en-US" w:eastAsia="zh-CN" w:bidi="ar-SA"/>
    </w:rPr>
  </w:style>
  <w:style w:type="paragraph" w:customStyle="1" w:styleId="58">
    <w:name w:val="Char1 Char Char Char Char Char Char Char Char Char Char Char Char"/>
    <w:basedOn w:val="1"/>
    <w:uiPriority w:val="0"/>
    <w:rPr>
      <w:sz w:val="24"/>
    </w:rPr>
  </w:style>
  <w:style w:type="paragraph" w:customStyle="1" w:styleId="59">
    <w:name w:val="段"/>
    <w:uiPriority w:val="0"/>
    <w:pPr>
      <w:autoSpaceDE w:val="0"/>
      <w:autoSpaceDN w:val="0"/>
      <w:ind w:firstLine="200" w:firstLineChars="200"/>
      <w:jc w:val="both"/>
    </w:pPr>
    <w:rPr>
      <w:rFonts w:ascii="宋体"/>
      <w:sz w:val="21"/>
      <w:lang w:val="en-US" w:eastAsia="zh-CN" w:bidi="ar-SA"/>
    </w:rPr>
  </w:style>
  <w:style w:type="paragraph" w:customStyle="1" w:styleId="60">
    <w:name w:val=" Char Char Char"/>
    <w:basedOn w:val="1"/>
    <w:uiPriority w:val="0"/>
    <w:pPr>
      <w:spacing w:line="360" w:lineRule="auto"/>
      <w:ind w:firstLine="200" w:firstLineChars="200"/>
    </w:pPr>
    <w:rPr>
      <w:rFonts w:ascii="宋体" w:hAnsi="宋体" w:cs="宋体"/>
      <w:sz w:val="24"/>
    </w:rPr>
  </w:style>
  <w:style w:type="paragraph" w:customStyle="1" w:styleId="61">
    <w:name w:val="图纸表格注释"/>
    <w:basedOn w:val="14"/>
    <w:uiPriority w:val="0"/>
    <w:pPr>
      <w:adjustRightInd w:val="0"/>
      <w:spacing w:after="0"/>
      <w:jc w:val="center"/>
      <w:textAlignment w:val="baseline"/>
    </w:pPr>
    <w:rPr>
      <w:kern w:val="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62</Pages>
  <Words>13688</Words>
  <Characters>15695</Characters>
  <Lines>136</Lines>
  <Paragraphs>38</Paragraphs>
  <TotalTime>121</TotalTime>
  <ScaleCrop>false</ScaleCrop>
  <LinksUpToDate>false</LinksUpToDate>
  <CharactersWithSpaces>16337</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2013-11-17T10:01:00Z</dcterms:created>
  <dc:creator>new</dc:creator>
  <cp:lastModifiedBy>张程亮</cp:lastModifiedBy>
  <cp:lastPrinted>2020-09-21T08:29:00Z</cp:lastPrinted>
  <dcterms:modified xsi:type="dcterms:W3CDTF">2026-06-16T07:49:31Z</dcterms:modified>
  <dc:title>备注：</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3A240C7CA2F542209A2BBF7D8D5AFF66_13</vt:lpwstr>
  </property>
</Properties>
</file>